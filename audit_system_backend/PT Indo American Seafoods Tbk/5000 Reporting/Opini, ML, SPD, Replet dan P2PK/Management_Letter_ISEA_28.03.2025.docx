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A941" w14:textId="77777777" w:rsidR="00C611E4" w:rsidRPr="00663004" w:rsidRDefault="00C611E4" w:rsidP="00663004">
      <w:pPr>
        <w:spacing w:before="6"/>
        <w:rPr>
          <w:rFonts w:ascii="Arial" w:hAnsi="Arial" w:cs="Arial"/>
        </w:rPr>
      </w:pPr>
    </w:p>
    <w:p w14:paraId="727C0644" w14:textId="0C8E5EBC" w:rsidR="00C611E4" w:rsidRPr="00663004" w:rsidRDefault="00C611E4" w:rsidP="00663004">
      <w:pPr>
        <w:rPr>
          <w:rFonts w:ascii="Arial" w:hAnsi="Arial" w:cs="Arial"/>
        </w:rPr>
      </w:pPr>
    </w:p>
    <w:p w14:paraId="1B094F06" w14:textId="77777777" w:rsidR="00C611E4" w:rsidRPr="00663004" w:rsidRDefault="00C611E4" w:rsidP="00663004">
      <w:pPr>
        <w:spacing w:before="5"/>
        <w:rPr>
          <w:rFonts w:ascii="Arial" w:hAnsi="Arial" w:cs="Arial"/>
        </w:rPr>
      </w:pPr>
    </w:p>
    <w:p w14:paraId="4F295772" w14:textId="77777777" w:rsidR="00C611E4" w:rsidRPr="00663004" w:rsidRDefault="00C611E4" w:rsidP="00663004">
      <w:pPr>
        <w:rPr>
          <w:rFonts w:ascii="Arial" w:hAnsi="Arial" w:cs="Arial"/>
        </w:rPr>
      </w:pPr>
    </w:p>
    <w:p w14:paraId="000C8816" w14:textId="77777777" w:rsidR="00C611E4" w:rsidRPr="00663004" w:rsidRDefault="00C611E4" w:rsidP="00663004">
      <w:pPr>
        <w:rPr>
          <w:rFonts w:ascii="Arial" w:hAnsi="Arial" w:cs="Arial"/>
        </w:rPr>
      </w:pPr>
    </w:p>
    <w:p w14:paraId="7BCD5508" w14:textId="77777777" w:rsidR="00C611E4" w:rsidRPr="00663004" w:rsidRDefault="00C611E4" w:rsidP="00663004">
      <w:pPr>
        <w:rPr>
          <w:rFonts w:ascii="Arial" w:hAnsi="Arial" w:cs="Arial"/>
        </w:rPr>
      </w:pPr>
    </w:p>
    <w:p w14:paraId="0F441816" w14:textId="77777777" w:rsidR="00C611E4" w:rsidRPr="00663004" w:rsidRDefault="00C611E4" w:rsidP="00663004">
      <w:pPr>
        <w:rPr>
          <w:rFonts w:ascii="Arial" w:hAnsi="Arial" w:cs="Arial"/>
        </w:rPr>
      </w:pPr>
    </w:p>
    <w:p w14:paraId="425CAEC7" w14:textId="5D67065C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lang w:val="sv-SE"/>
        </w:rPr>
      </w:pPr>
      <w:r w:rsidRPr="00A009A9">
        <w:rPr>
          <w:rFonts w:ascii="Arial" w:eastAsia="Arial" w:hAnsi="Arial" w:cs="Arial"/>
          <w:spacing w:val="1"/>
          <w:lang w:val="sv-SE"/>
        </w:rPr>
        <w:t>J</w:t>
      </w:r>
      <w:r w:rsidRPr="00A009A9">
        <w:rPr>
          <w:rFonts w:ascii="Arial" w:eastAsia="Arial" w:hAnsi="Arial" w:cs="Arial"/>
          <w:lang w:val="sv-SE"/>
        </w:rPr>
        <w:t>a</w:t>
      </w:r>
      <w:r w:rsidRPr="00A009A9">
        <w:rPr>
          <w:rFonts w:ascii="Arial" w:eastAsia="Arial" w:hAnsi="Arial" w:cs="Arial"/>
          <w:spacing w:val="1"/>
          <w:lang w:val="sv-SE"/>
        </w:rPr>
        <w:t>k</w:t>
      </w:r>
      <w:r w:rsidRPr="00A009A9">
        <w:rPr>
          <w:rFonts w:ascii="Arial" w:eastAsia="Arial" w:hAnsi="Arial" w:cs="Arial"/>
          <w:lang w:val="sv-SE"/>
        </w:rPr>
        <w:t>arta,</w:t>
      </w:r>
      <w:r w:rsidRPr="00A009A9">
        <w:rPr>
          <w:rFonts w:ascii="Arial" w:eastAsia="Arial" w:hAnsi="Arial" w:cs="Arial"/>
          <w:spacing w:val="-7"/>
          <w:lang w:val="sv-SE"/>
        </w:rPr>
        <w:t xml:space="preserve"> </w:t>
      </w:r>
      <w:r w:rsidR="00A009A9" w:rsidRPr="00A009A9">
        <w:rPr>
          <w:rFonts w:ascii="Arial" w:eastAsia="Arial" w:hAnsi="Arial" w:cs="Arial"/>
          <w:lang w:val="sv-SE"/>
        </w:rPr>
        <w:t>27 Maret 2025</w:t>
      </w:r>
    </w:p>
    <w:p w14:paraId="78A9D744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26B436C7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6AA6397F" w14:textId="136F93DB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lang w:val="sv-SE"/>
        </w:rPr>
      </w:pPr>
      <w:r w:rsidRPr="00C70FAB">
        <w:rPr>
          <w:rFonts w:ascii="Arial" w:eastAsia="Arial" w:hAnsi="Arial" w:cs="Arial"/>
          <w:lang w:val="sv-SE"/>
        </w:rPr>
        <w:t>No.:</w:t>
      </w:r>
      <w:r w:rsidRPr="00C70FAB">
        <w:rPr>
          <w:rFonts w:ascii="Arial" w:eastAsia="Arial" w:hAnsi="Arial" w:cs="Arial"/>
          <w:spacing w:val="-5"/>
          <w:lang w:val="sv-SE"/>
        </w:rPr>
        <w:t xml:space="preserve"> </w:t>
      </w:r>
      <w:r w:rsidR="00C70FAB" w:rsidRPr="00C70FAB">
        <w:rPr>
          <w:rFonts w:ascii="Arial" w:eastAsia="Arial" w:hAnsi="Arial" w:cs="Arial"/>
          <w:spacing w:val="-5"/>
          <w:lang w:val="sv-SE"/>
        </w:rPr>
        <w:t>009/III/KAPMGN/2025</w:t>
      </w:r>
    </w:p>
    <w:p w14:paraId="05F8A8BD" w14:textId="77777777" w:rsidR="00C611E4" w:rsidRPr="00663004" w:rsidRDefault="00C611E4" w:rsidP="00663004">
      <w:pPr>
        <w:spacing w:before="1"/>
        <w:rPr>
          <w:rFonts w:ascii="Arial" w:hAnsi="Arial" w:cs="Arial"/>
          <w:lang w:val="sv-SE"/>
        </w:rPr>
      </w:pPr>
    </w:p>
    <w:p w14:paraId="2F6E07D8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2B2FB140" w14:textId="77777777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Kepada yang terhormat,</w:t>
      </w:r>
    </w:p>
    <w:p w14:paraId="5FAFBE89" w14:textId="564B9642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Pemegang Saham, Dewan Komisaris,</w:t>
      </w:r>
      <w:r w:rsidR="00C35A14"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dan Direksi</w:t>
      </w:r>
    </w:p>
    <w:p w14:paraId="742D8940" w14:textId="417220F5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b/>
          <w:bCs/>
          <w:spacing w:val="-1"/>
          <w:lang w:val="sv-SE"/>
        </w:rPr>
      </w:pPr>
      <w:r w:rsidRPr="00663004">
        <w:rPr>
          <w:rFonts w:ascii="Arial" w:eastAsia="Arial" w:hAnsi="Arial" w:cs="Arial"/>
          <w:b/>
          <w:bCs/>
          <w:spacing w:val="-1"/>
          <w:lang w:val="sv-SE"/>
        </w:rPr>
        <w:t>PT Indo American Seafoods Tbk</w:t>
      </w:r>
      <w:r w:rsidR="00FC7A56" w:rsidRPr="00663004">
        <w:rPr>
          <w:rFonts w:ascii="Arial" w:eastAsia="Arial" w:hAnsi="Arial" w:cs="Arial"/>
          <w:b/>
          <w:bCs/>
          <w:spacing w:val="-1"/>
          <w:lang w:val="sv-SE"/>
        </w:rPr>
        <w:t xml:space="preserve"> dan Entitas Anak</w:t>
      </w:r>
    </w:p>
    <w:p w14:paraId="11F74348" w14:textId="77FB2807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</w:rPr>
      </w:pPr>
      <w:r w:rsidRPr="00663004">
        <w:rPr>
          <w:rFonts w:ascii="Arial" w:eastAsia="Arial" w:hAnsi="Arial" w:cs="Arial"/>
          <w:spacing w:val="-1"/>
          <w:lang w:val="sv-SE"/>
        </w:rPr>
        <w:t>Jl. Ir. Sutami KM.13 Sukanegara, Tanjung Bintang, Lampung Selatan 35122</w:t>
      </w:r>
      <w:r w:rsidRPr="00663004">
        <w:rPr>
          <w:rFonts w:ascii="Arial" w:eastAsia="Arial" w:hAnsi="Arial" w:cs="Arial"/>
        </w:rPr>
        <w:t>.</w:t>
      </w:r>
    </w:p>
    <w:p w14:paraId="55DCCB57" w14:textId="77777777" w:rsidR="00C611E4" w:rsidRPr="00663004" w:rsidRDefault="00C611E4" w:rsidP="00663004">
      <w:pPr>
        <w:spacing w:before="2"/>
        <w:rPr>
          <w:rFonts w:ascii="Arial" w:hAnsi="Arial" w:cs="Arial"/>
        </w:rPr>
      </w:pPr>
    </w:p>
    <w:p w14:paraId="1271AC90" w14:textId="77777777" w:rsidR="00C611E4" w:rsidRPr="00663004" w:rsidRDefault="00C611E4" w:rsidP="00663004">
      <w:pPr>
        <w:rPr>
          <w:rFonts w:ascii="Arial" w:hAnsi="Arial" w:cs="Arial"/>
        </w:rPr>
      </w:pPr>
    </w:p>
    <w:p w14:paraId="2DF5CFA1" w14:textId="77777777" w:rsidR="00C611E4" w:rsidRPr="00663004" w:rsidRDefault="00000000" w:rsidP="00663004">
      <w:pPr>
        <w:ind w:left="220" w:right="8043" w:firstLine="72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Den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8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orma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,</w:t>
      </w:r>
    </w:p>
    <w:p w14:paraId="4A2B199F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7282C333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721999F8" w14:textId="03E1B132" w:rsidR="00C611E4" w:rsidRPr="00663004" w:rsidRDefault="00000000" w:rsidP="00663004">
      <w:pPr>
        <w:ind w:left="1710" w:right="1270" w:hanging="7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 xml:space="preserve">: </w:t>
      </w:r>
      <w:r w:rsidRPr="00663004">
        <w:rPr>
          <w:rFonts w:ascii="Arial" w:eastAsia="Arial" w:hAnsi="Arial" w:cs="Arial"/>
          <w:spacing w:val="-1"/>
          <w:lang w:val="sv-SE"/>
        </w:rPr>
        <w:t>Management Letter  atas  audit  Laporan  Keuangan  dan  Pengendalian Internal</w:t>
      </w:r>
      <w:r w:rsidR="00663004"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PT</w:t>
      </w:r>
      <w:r w:rsidR="000A35B5"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Indo American Seafoods Tbk Untuk Tahun-tahun yang Berakhir pada</w:t>
      </w:r>
      <w:r w:rsidR="000A35B5"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 xml:space="preserve">31 Desember </w:t>
      </w:r>
      <w:r w:rsidR="00FC7A56" w:rsidRPr="00663004">
        <w:rPr>
          <w:rFonts w:ascii="Arial" w:eastAsia="Arial" w:hAnsi="Arial" w:cs="Arial"/>
          <w:spacing w:val="-1"/>
          <w:lang w:val="sv-SE"/>
        </w:rPr>
        <w:t>2024 dan 2023</w:t>
      </w:r>
      <w:r w:rsidRPr="00663004">
        <w:rPr>
          <w:rFonts w:ascii="Arial" w:eastAsia="Arial" w:hAnsi="Arial" w:cs="Arial"/>
          <w:spacing w:val="-1"/>
          <w:lang w:val="sv-SE"/>
        </w:rPr>
        <w:t xml:space="preserve"> serta tahun-tahun yang berakhir pada tanggal tersebut.</w:t>
      </w:r>
    </w:p>
    <w:p w14:paraId="5B34B34E" w14:textId="77777777" w:rsidR="00C611E4" w:rsidRPr="00663004" w:rsidRDefault="00C611E4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</w:p>
    <w:p w14:paraId="29037023" w14:textId="77777777" w:rsidR="00FC7A56" w:rsidRPr="00663004" w:rsidRDefault="00FC7A56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</w:p>
    <w:p w14:paraId="4E0C48F0" w14:textId="5F354C42" w:rsidR="00FC7A56" w:rsidRPr="00663004" w:rsidRDefault="00FC7A56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Sebagai bagian dari audit umum atas laporan keuangan</w:t>
      </w:r>
      <w:r w:rsidR="00676879" w:rsidRPr="00663004">
        <w:rPr>
          <w:rFonts w:ascii="Arial" w:eastAsia="Arial" w:hAnsi="Arial" w:cs="Arial"/>
          <w:spacing w:val="-1"/>
          <w:lang w:val="sv-SE"/>
        </w:rPr>
        <w:t xml:space="preserve"> konsolidasian</w:t>
      </w:r>
      <w:r w:rsidRPr="00663004">
        <w:rPr>
          <w:rFonts w:ascii="Arial" w:eastAsia="Arial" w:hAnsi="Arial" w:cs="Arial"/>
          <w:spacing w:val="-1"/>
          <w:lang w:val="sv-SE"/>
        </w:rPr>
        <w:t xml:space="preserve"> PT Indo American Seafoods Tbk dan Entitas Anak</w:t>
      </w:r>
      <w:r w:rsidR="00D40CB7" w:rsidRPr="00663004">
        <w:rPr>
          <w:rFonts w:ascii="Arial" w:eastAsia="Arial" w:hAnsi="Arial" w:cs="Arial"/>
          <w:spacing w:val="-1"/>
          <w:lang w:val="sv-SE"/>
        </w:rPr>
        <w:t xml:space="preserve"> (“Grup”)</w:t>
      </w:r>
      <w:r w:rsidRPr="00663004">
        <w:rPr>
          <w:rFonts w:ascii="Arial" w:eastAsia="Arial" w:hAnsi="Arial" w:cs="Arial"/>
          <w:spacing w:val="-1"/>
          <w:lang w:val="sv-SE"/>
        </w:rPr>
        <w:t xml:space="preserve"> untuk tahun yang berakhir pada tanggal 31 Desember 2024, kami telah mempelajari serta melakukan pengujian atas sistem pengendalian intern</w:t>
      </w:r>
      <w:r w:rsidR="00D40CB7" w:rsidRPr="00663004">
        <w:rPr>
          <w:rFonts w:ascii="Arial" w:eastAsia="Arial" w:hAnsi="Arial" w:cs="Arial"/>
          <w:spacing w:val="-1"/>
          <w:lang w:val="sv-SE"/>
        </w:rPr>
        <w:t>al</w:t>
      </w:r>
      <w:r w:rsidRPr="00663004">
        <w:rPr>
          <w:rFonts w:ascii="Arial" w:eastAsia="Arial" w:hAnsi="Arial" w:cs="Arial"/>
          <w:spacing w:val="-1"/>
          <w:lang w:val="sv-SE"/>
        </w:rPr>
        <w:t xml:space="preserve"> Grup sejauh yang kami pandang perlu, untuk dapat menetapkan dasar kepercayaan terhadap sistem tersebut untuk menentukan sifat, saat dan luasnya pengujian atas laporan keuangan </w:t>
      </w:r>
      <w:r w:rsidR="00676879" w:rsidRPr="00663004">
        <w:rPr>
          <w:rFonts w:ascii="Arial" w:eastAsia="Arial" w:hAnsi="Arial" w:cs="Arial"/>
          <w:spacing w:val="-1"/>
          <w:lang w:val="sv-SE"/>
        </w:rPr>
        <w:t xml:space="preserve">konsolidasian </w:t>
      </w:r>
      <w:r w:rsidRPr="00663004">
        <w:rPr>
          <w:rFonts w:ascii="Arial" w:eastAsia="Arial" w:hAnsi="Arial" w:cs="Arial"/>
          <w:spacing w:val="-1"/>
          <w:lang w:val="sv-SE"/>
        </w:rPr>
        <w:t>Grup tersebut secara keseluruhan.</w:t>
      </w:r>
    </w:p>
    <w:p w14:paraId="6DE0A188" w14:textId="77777777" w:rsidR="00C611E4" w:rsidRPr="00663004" w:rsidRDefault="00C611E4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</w:p>
    <w:p w14:paraId="7F94FF18" w14:textId="6B2EDDE9" w:rsidR="00C611E4" w:rsidRPr="00663004" w:rsidRDefault="00FC7A56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Komentar dan saran terlampir adalah hasil studi dan evaluasi kami atas pengendalian intern</w:t>
      </w:r>
      <w:r w:rsidR="00D40CB7" w:rsidRPr="00663004">
        <w:rPr>
          <w:rFonts w:ascii="Arial" w:eastAsia="Arial" w:hAnsi="Arial" w:cs="Arial"/>
          <w:spacing w:val="-1"/>
          <w:lang w:val="sv-SE"/>
        </w:rPr>
        <w:t>al</w:t>
      </w:r>
      <w:r w:rsidRPr="00663004">
        <w:rPr>
          <w:rFonts w:ascii="Arial" w:eastAsia="Arial" w:hAnsi="Arial" w:cs="Arial"/>
          <w:spacing w:val="-1"/>
          <w:lang w:val="sv-SE"/>
        </w:rPr>
        <w:t xml:space="preserve"> Grup dan tidak menjamin ditemukannya semua hal yang memerlukan perhatian khusus untuk pengendalian intern</w:t>
      </w:r>
      <w:r w:rsidR="00D40CB7" w:rsidRPr="00663004">
        <w:rPr>
          <w:rFonts w:ascii="Arial" w:eastAsia="Arial" w:hAnsi="Arial" w:cs="Arial"/>
          <w:spacing w:val="-1"/>
          <w:lang w:val="sv-SE"/>
        </w:rPr>
        <w:t>al</w:t>
      </w:r>
      <w:r w:rsidRPr="00663004">
        <w:rPr>
          <w:rFonts w:ascii="Arial" w:eastAsia="Arial" w:hAnsi="Arial" w:cs="Arial"/>
          <w:spacing w:val="-1"/>
          <w:lang w:val="sv-SE"/>
        </w:rPr>
        <w:t xml:space="preserve"> tersebut, karena baik audit maupun studi atas pengendalian intern ini, seperti yang umum dilakukan, merupakan pengujian secara selektif atas catatan akuntansi dan data lainnya yang berhubungan dengan audit laporan keuangan </w:t>
      </w:r>
      <w:r w:rsidR="00676879" w:rsidRPr="00663004">
        <w:rPr>
          <w:rFonts w:ascii="Arial" w:eastAsia="Arial" w:hAnsi="Arial" w:cs="Arial"/>
          <w:spacing w:val="-1"/>
          <w:lang w:val="sv-SE"/>
        </w:rPr>
        <w:t xml:space="preserve">konsolidasian </w:t>
      </w:r>
      <w:r w:rsidRPr="00663004">
        <w:rPr>
          <w:rFonts w:ascii="Arial" w:eastAsia="Arial" w:hAnsi="Arial" w:cs="Arial"/>
          <w:spacing w:val="-1"/>
          <w:lang w:val="sv-SE"/>
        </w:rPr>
        <w:t>Grup.</w:t>
      </w:r>
    </w:p>
    <w:p w14:paraId="58220631" w14:textId="77777777" w:rsidR="00FC7A56" w:rsidRPr="00663004" w:rsidRDefault="00FC7A56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</w:p>
    <w:p w14:paraId="7B2844E3" w14:textId="77777777" w:rsidR="00FC7A56" w:rsidRPr="00663004" w:rsidRDefault="00FC7A56" w:rsidP="00663004">
      <w:pPr>
        <w:ind w:left="940" w:right="1270"/>
        <w:jc w:val="both"/>
        <w:rPr>
          <w:rFonts w:ascii="Arial" w:eastAsia="Arial" w:hAnsi="Arial" w:cs="Arial"/>
          <w:spacing w:val="-1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Hasil audit umum kami menunjukkan bahwa beberapa hal seperti pada komentar dan saran dibawah ini yang menurut kami memerlukan pertimbangan-pertimbangan untuk langkah-langkah perbaikan atau setidak-tidaknya diperlukan suatu dokumentasi (dengan pertimbangan manfaat/biaya) atas tidak dilakukannya perbaikan tersebut dengan rincian sebagai berikut:</w:t>
      </w:r>
    </w:p>
    <w:p w14:paraId="2813C21E" w14:textId="77777777" w:rsidR="00FC7A56" w:rsidRPr="00663004" w:rsidRDefault="00FC7A56" w:rsidP="00663004">
      <w:pPr>
        <w:spacing w:before="34"/>
        <w:ind w:left="940"/>
        <w:rPr>
          <w:rFonts w:ascii="Arial" w:eastAsia="Arial" w:hAnsi="Arial" w:cs="Arial"/>
          <w:b/>
          <w:lang w:val="sv-SE"/>
        </w:rPr>
      </w:pPr>
    </w:p>
    <w:p w14:paraId="44B26FE9" w14:textId="392D2965" w:rsidR="00C611E4" w:rsidRPr="00663004" w:rsidRDefault="00000000" w:rsidP="00663004">
      <w:pPr>
        <w:pStyle w:val="ListParagraph"/>
        <w:numPr>
          <w:ilvl w:val="0"/>
          <w:numId w:val="2"/>
        </w:numPr>
        <w:spacing w:before="70"/>
        <w:ind w:left="1350" w:right="130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i/>
          <w:spacing w:val="-1"/>
          <w:lang w:val="sv-SE"/>
        </w:rPr>
        <w:t>S</w:t>
      </w:r>
      <w:r w:rsidR="00663004" w:rsidRPr="00663004">
        <w:rPr>
          <w:rFonts w:ascii="Arial" w:eastAsia="Arial" w:hAnsi="Arial" w:cs="Arial"/>
          <w:b/>
          <w:i/>
          <w:spacing w:val="-1"/>
          <w:lang w:val="sv-SE"/>
        </w:rPr>
        <w:t>t</w:t>
      </w:r>
      <w:r w:rsidRPr="00663004">
        <w:rPr>
          <w:rFonts w:ascii="Arial" w:eastAsia="Arial" w:hAnsi="Arial" w:cs="Arial"/>
          <w:b/>
          <w:i/>
          <w:lang w:val="sv-SE"/>
        </w:rPr>
        <w:t>an</w:t>
      </w:r>
      <w:r w:rsidRPr="00663004">
        <w:rPr>
          <w:rFonts w:ascii="Arial" w:eastAsia="Arial" w:hAnsi="Arial" w:cs="Arial"/>
          <w:b/>
          <w:i/>
          <w:spacing w:val="1"/>
          <w:lang w:val="sv-SE"/>
        </w:rPr>
        <w:t>d</w:t>
      </w:r>
      <w:r w:rsidRPr="00663004">
        <w:rPr>
          <w:rFonts w:ascii="Arial" w:eastAsia="Arial" w:hAnsi="Arial" w:cs="Arial"/>
          <w:b/>
          <w:i/>
          <w:lang w:val="sv-SE"/>
        </w:rPr>
        <w:t>a</w:t>
      </w:r>
      <w:r w:rsidRPr="00663004">
        <w:rPr>
          <w:rFonts w:ascii="Arial" w:eastAsia="Arial" w:hAnsi="Arial" w:cs="Arial"/>
          <w:b/>
          <w:i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i/>
          <w:lang w:val="sv-SE"/>
        </w:rPr>
        <w:t>d</w:t>
      </w:r>
      <w:r w:rsidRPr="00663004">
        <w:rPr>
          <w:rFonts w:ascii="Arial" w:eastAsia="Arial" w:hAnsi="Arial" w:cs="Arial"/>
          <w:b/>
          <w:i/>
          <w:spacing w:val="15"/>
          <w:lang w:val="sv-SE"/>
        </w:rPr>
        <w:t xml:space="preserve"> </w:t>
      </w:r>
      <w:r w:rsidRPr="00663004">
        <w:rPr>
          <w:rFonts w:ascii="Arial" w:eastAsia="Arial" w:hAnsi="Arial" w:cs="Arial"/>
          <w:b/>
          <w:i/>
          <w:spacing w:val="1"/>
          <w:lang w:val="sv-SE"/>
        </w:rPr>
        <w:t>O</w:t>
      </w:r>
      <w:r w:rsidRPr="00663004">
        <w:rPr>
          <w:rFonts w:ascii="Arial" w:eastAsia="Arial" w:hAnsi="Arial" w:cs="Arial"/>
          <w:b/>
          <w:i/>
          <w:lang w:val="sv-SE"/>
        </w:rPr>
        <w:t>pe</w:t>
      </w:r>
      <w:r w:rsidRPr="00663004">
        <w:rPr>
          <w:rFonts w:ascii="Arial" w:eastAsia="Arial" w:hAnsi="Arial" w:cs="Arial"/>
          <w:b/>
          <w:i/>
          <w:spacing w:val="1"/>
          <w:lang w:val="sv-SE"/>
        </w:rPr>
        <w:t>r</w:t>
      </w:r>
      <w:r w:rsidRPr="00663004">
        <w:rPr>
          <w:rFonts w:ascii="Arial" w:eastAsia="Arial" w:hAnsi="Arial" w:cs="Arial"/>
          <w:b/>
          <w:i/>
          <w:lang w:val="sv-SE"/>
        </w:rPr>
        <w:t>ati</w:t>
      </w:r>
      <w:r w:rsidRPr="00663004">
        <w:rPr>
          <w:rFonts w:ascii="Arial" w:eastAsia="Arial" w:hAnsi="Arial" w:cs="Arial"/>
          <w:b/>
          <w:i/>
          <w:spacing w:val="1"/>
          <w:lang w:val="sv-SE"/>
        </w:rPr>
        <w:t>n</w:t>
      </w:r>
      <w:r w:rsidRPr="00663004">
        <w:rPr>
          <w:rFonts w:ascii="Arial" w:eastAsia="Arial" w:hAnsi="Arial" w:cs="Arial"/>
          <w:b/>
          <w:i/>
          <w:lang w:val="sv-SE"/>
        </w:rPr>
        <w:t>g</w:t>
      </w:r>
      <w:r w:rsidRPr="00663004">
        <w:rPr>
          <w:rFonts w:ascii="Arial" w:eastAsia="Arial" w:hAnsi="Arial" w:cs="Arial"/>
          <w:b/>
          <w:i/>
          <w:spacing w:val="15"/>
          <w:lang w:val="sv-SE"/>
        </w:rPr>
        <w:t xml:space="preserve"> </w:t>
      </w:r>
      <w:r w:rsidRPr="00663004">
        <w:rPr>
          <w:rFonts w:ascii="Arial" w:eastAsia="Arial" w:hAnsi="Arial" w:cs="Arial"/>
          <w:b/>
          <w:i/>
          <w:spacing w:val="-1"/>
          <w:lang w:val="sv-SE"/>
        </w:rPr>
        <w:t>Pr</w:t>
      </w:r>
      <w:r w:rsidRPr="00663004">
        <w:rPr>
          <w:rFonts w:ascii="Arial" w:eastAsia="Arial" w:hAnsi="Arial" w:cs="Arial"/>
          <w:b/>
          <w:i/>
          <w:lang w:val="sv-SE"/>
        </w:rPr>
        <w:t>o</w:t>
      </w:r>
      <w:r w:rsidRPr="00663004">
        <w:rPr>
          <w:rFonts w:ascii="Arial" w:eastAsia="Arial" w:hAnsi="Arial" w:cs="Arial"/>
          <w:b/>
          <w:i/>
          <w:spacing w:val="2"/>
          <w:lang w:val="sv-SE"/>
        </w:rPr>
        <w:t>c</w:t>
      </w:r>
      <w:r w:rsidRPr="00663004">
        <w:rPr>
          <w:rFonts w:ascii="Arial" w:eastAsia="Arial" w:hAnsi="Arial" w:cs="Arial"/>
          <w:b/>
          <w:i/>
          <w:lang w:val="sv-SE"/>
        </w:rPr>
        <w:t>ed</w:t>
      </w:r>
      <w:r w:rsidRPr="00663004">
        <w:rPr>
          <w:rFonts w:ascii="Arial" w:eastAsia="Arial" w:hAnsi="Arial" w:cs="Arial"/>
          <w:b/>
          <w:i/>
          <w:spacing w:val="1"/>
          <w:lang w:val="sv-SE"/>
        </w:rPr>
        <w:t>u</w:t>
      </w:r>
      <w:r w:rsidRPr="00663004">
        <w:rPr>
          <w:rFonts w:ascii="Arial" w:eastAsia="Arial" w:hAnsi="Arial" w:cs="Arial"/>
          <w:b/>
          <w:i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i/>
          <w:lang w:val="sv-SE"/>
        </w:rPr>
        <w:t>e</w:t>
      </w:r>
      <w:r w:rsidRPr="00663004">
        <w:rPr>
          <w:rFonts w:ascii="Arial" w:eastAsia="Arial" w:hAnsi="Arial" w:cs="Arial"/>
          <w:b/>
          <w:i/>
          <w:spacing w:val="16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1"/>
          <w:lang w:val="sv-SE"/>
        </w:rPr>
        <w:t>(</w:t>
      </w:r>
      <w:r w:rsidRPr="00663004">
        <w:rPr>
          <w:rFonts w:ascii="Arial" w:eastAsia="Arial" w:hAnsi="Arial" w:cs="Arial"/>
          <w:b/>
          <w:spacing w:val="-1"/>
          <w:lang w:val="sv-SE"/>
        </w:rPr>
        <w:t>S</w:t>
      </w:r>
      <w:r w:rsidRPr="00663004">
        <w:rPr>
          <w:rFonts w:ascii="Arial" w:eastAsia="Arial" w:hAnsi="Arial" w:cs="Arial"/>
          <w:b/>
          <w:spacing w:val="1"/>
          <w:lang w:val="sv-SE"/>
        </w:rPr>
        <w:t>O</w:t>
      </w:r>
      <w:r w:rsidRPr="00663004">
        <w:rPr>
          <w:rFonts w:ascii="Arial" w:eastAsia="Arial" w:hAnsi="Arial" w:cs="Arial"/>
          <w:b/>
          <w:spacing w:val="-1"/>
          <w:lang w:val="sv-SE"/>
        </w:rPr>
        <w:t>P</w:t>
      </w:r>
      <w:r w:rsidRPr="00663004">
        <w:rPr>
          <w:rFonts w:ascii="Arial" w:eastAsia="Arial" w:hAnsi="Arial" w:cs="Arial"/>
          <w:b/>
          <w:lang w:val="sv-SE"/>
        </w:rPr>
        <w:t>)</w:t>
      </w:r>
      <w:r w:rsidRPr="00663004">
        <w:rPr>
          <w:rFonts w:ascii="Arial" w:eastAsia="Arial" w:hAnsi="Arial" w:cs="Arial"/>
          <w:b/>
          <w:spacing w:val="19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A</w:t>
      </w:r>
      <w:r w:rsidRPr="00663004">
        <w:rPr>
          <w:rFonts w:ascii="Arial" w:eastAsia="Arial" w:hAnsi="Arial" w:cs="Arial"/>
          <w:b/>
          <w:spacing w:val="1"/>
          <w:lang w:val="sv-SE"/>
        </w:rPr>
        <w:t>d</w:t>
      </w:r>
      <w:r w:rsidRPr="00663004">
        <w:rPr>
          <w:rFonts w:ascii="Arial" w:eastAsia="Arial" w:hAnsi="Arial" w:cs="Arial"/>
          <w:b/>
          <w:lang w:val="sv-SE"/>
        </w:rPr>
        <w:t>mi</w:t>
      </w:r>
      <w:r w:rsidRPr="00663004">
        <w:rPr>
          <w:rFonts w:ascii="Arial" w:eastAsia="Arial" w:hAnsi="Arial" w:cs="Arial"/>
          <w:b/>
          <w:spacing w:val="1"/>
          <w:lang w:val="sv-SE"/>
        </w:rPr>
        <w:t>n</w:t>
      </w:r>
      <w:r w:rsidRPr="00663004">
        <w:rPr>
          <w:rFonts w:ascii="Arial" w:eastAsia="Arial" w:hAnsi="Arial" w:cs="Arial"/>
          <w:b/>
          <w:lang w:val="sv-SE"/>
        </w:rPr>
        <w:t>is</w:t>
      </w:r>
      <w:r w:rsidRPr="00663004">
        <w:rPr>
          <w:rFonts w:ascii="Arial" w:eastAsia="Arial" w:hAnsi="Arial" w:cs="Arial"/>
          <w:b/>
          <w:spacing w:val="3"/>
          <w:lang w:val="sv-SE"/>
        </w:rPr>
        <w:t>t</w:t>
      </w:r>
      <w:r w:rsidRPr="00663004">
        <w:rPr>
          <w:rFonts w:ascii="Arial" w:eastAsia="Arial" w:hAnsi="Arial" w:cs="Arial"/>
          <w:b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a</w:t>
      </w:r>
      <w:r w:rsidRPr="00663004">
        <w:rPr>
          <w:rFonts w:ascii="Arial" w:eastAsia="Arial" w:hAnsi="Arial" w:cs="Arial"/>
          <w:b/>
          <w:spacing w:val="1"/>
          <w:lang w:val="sv-SE"/>
        </w:rPr>
        <w:t>s</w:t>
      </w:r>
      <w:r w:rsidRPr="00663004">
        <w:rPr>
          <w:rFonts w:ascii="Arial" w:eastAsia="Arial" w:hAnsi="Arial" w:cs="Arial"/>
          <w:b/>
          <w:lang w:val="sv-SE"/>
        </w:rPr>
        <w:t>i</w:t>
      </w:r>
      <w:r w:rsidRPr="00663004">
        <w:rPr>
          <w:rFonts w:ascii="Arial" w:eastAsia="Arial" w:hAnsi="Arial" w:cs="Arial"/>
          <w:b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y</w:t>
      </w:r>
      <w:r w:rsidRPr="00663004">
        <w:rPr>
          <w:rFonts w:ascii="Arial" w:eastAsia="Arial" w:hAnsi="Arial" w:cs="Arial"/>
          <w:b/>
          <w:spacing w:val="-1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ng</w:t>
      </w:r>
      <w:r w:rsidRPr="00663004">
        <w:rPr>
          <w:rFonts w:ascii="Arial" w:eastAsia="Arial" w:hAnsi="Arial" w:cs="Arial"/>
          <w:b/>
          <w:spacing w:val="21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belum</w:t>
      </w:r>
      <w:r w:rsidRPr="00663004">
        <w:rPr>
          <w:rFonts w:ascii="Arial" w:eastAsia="Arial" w:hAnsi="Arial" w:cs="Arial"/>
          <w:b/>
          <w:spacing w:val="18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lang w:val="sv-SE"/>
        </w:rPr>
        <w:t>e</w:t>
      </w:r>
      <w:r w:rsidRPr="00663004">
        <w:rPr>
          <w:rFonts w:ascii="Arial" w:eastAsia="Arial" w:hAnsi="Arial" w:cs="Arial"/>
          <w:b/>
          <w:spacing w:val="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in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lang w:val="sv-SE"/>
        </w:rPr>
        <w:t>egr</w:t>
      </w:r>
      <w:r w:rsidRPr="00663004">
        <w:rPr>
          <w:rFonts w:ascii="Arial" w:eastAsia="Arial" w:hAnsi="Arial" w:cs="Arial"/>
          <w:b/>
          <w:spacing w:val="1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si</w:t>
      </w:r>
      <w:r w:rsidRPr="00663004">
        <w:rPr>
          <w:rFonts w:ascii="Arial" w:eastAsia="Arial" w:hAnsi="Arial" w:cs="Arial"/>
          <w:b/>
          <w:spacing w:val="12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den</w:t>
      </w:r>
      <w:r w:rsidRPr="00663004">
        <w:rPr>
          <w:rFonts w:ascii="Arial" w:eastAsia="Arial" w:hAnsi="Arial" w:cs="Arial"/>
          <w:b/>
          <w:spacing w:val="1"/>
          <w:lang w:val="sv-SE"/>
        </w:rPr>
        <w:t>g</w:t>
      </w:r>
      <w:r w:rsidRPr="00663004">
        <w:rPr>
          <w:rFonts w:ascii="Arial" w:eastAsia="Arial" w:hAnsi="Arial" w:cs="Arial"/>
          <w:b/>
          <w:lang w:val="sv-SE"/>
        </w:rPr>
        <w:t>an</w:t>
      </w:r>
      <w:r w:rsidR="00663004" w:rsidRPr="00663004">
        <w:rPr>
          <w:rFonts w:ascii="Arial" w:eastAsia="Arial" w:hAnsi="Arial" w:cs="Arial"/>
          <w:b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-1"/>
          <w:lang w:val="sv-SE"/>
        </w:rPr>
        <w:t>S</w:t>
      </w:r>
      <w:r w:rsidRPr="00663004">
        <w:rPr>
          <w:rFonts w:ascii="Arial" w:eastAsia="Arial" w:hAnsi="Arial" w:cs="Arial"/>
          <w:b/>
          <w:spacing w:val="1"/>
          <w:lang w:val="sv-SE"/>
        </w:rPr>
        <w:t>O</w:t>
      </w:r>
      <w:r w:rsidRPr="00663004">
        <w:rPr>
          <w:rFonts w:ascii="Arial" w:eastAsia="Arial" w:hAnsi="Arial" w:cs="Arial"/>
          <w:b/>
          <w:lang w:val="sv-SE"/>
        </w:rPr>
        <w:t>P</w:t>
      </w:r>
      <w:r w:rsidRPr="00663004">
        <w:rPr>
          <w:rFonts w:ascii="Arial" w:eastAsia="Arial" w:hAnsi="Arial" w:cs="Arial"/>
          <w:b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1"/>
          <w:lang w:val="sv-SE"/>
        </w:rPr>
        <w:t>O</w:t>
      </w:r>
      <w:r w:rsidRPr="00663004">
        <w:rPr>
          <w:rFonts w:ascii="Arial" w:eastAsia="Arial" w:hAnsi="Arial" w:cs="Arial"/>
          <w:b/>
          <w:lang w:val="sv-SE"/>
        </w:rPr>
        <w:t>p</w:t>
      </w:r>
      <w:r w:rsidRPr="00663004">
        <w:rPr>
          <w:rFonts w:ascii="Arial" w:eastAsia="Arial" w:hAnsi="Arial" w:cs="Arial"/>
          <w:b/>
          <w:spacing w:val="2"/>
          <w:lang w:val="sv-SE"/>
        </w:rPr>
        <w:t>e</w:t>
      </w:r>
      <w:r w:rsidRPr="00663004">
        <w:rPr>
          <w:rFonts w:ascii="Arial" w:eastAsia="Arial" w:hAnsi="Arial" w:cs="Arial"/>
          <w:b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a</w:t>
      </w:r>
      <w:r w:rsidRPr="00663004">
        <w:rPr>
          <w:rFonts w:ascii="Arial" w:eastAsia="Arial" w:hAnsi="Arial" w:cs="Arial"/>
          <w:b/>
          <w:spacing w:val="1"/>
          <w:lang w:val="sv-SE"/>
        </w:rPr>
        <w:t>s</w:t>
      </w:r>
      <w:r w:rsidRPr="00663004">
        <w:rPr>
          <w:rFonts w:ascii="Arial" w:eastAsia="Arial" w:hAnsi="Arial" w:cs="Arial"/>
          <w:b/>
          <w:lang w:val="sv-SE"/>
        </w:rPr>
        <w:t>io</w:t>
      </w:r>
      <w:r w:rsidRPr="00663004">
        <w:rPr>
          <w:rFonts w:ascii="Arial" w:eastAsia="Arial" w:hAnsi="Arial" w:cs="Arial"/>
          <w:b/>
          <w:spacing w:val="1"/>
          <w:lang w:val="sv-SE"/>
        </w:rPr>
        <w:t>n</w:t>
      </w:r>
      <w:r w:rsidRPr="00663004">
        <w:rPr>
          <w:rFonts w:ascii="Arial" w:eastAsia="Arial" w:hAnsi="Arial" w:cs="Arial"/>
          <w:b/>
          <w:lang w:val="sv-SE"/>
        </w:rPr>
        <w:t>a</w:t>
      </w:r>
      <w:r w:rsidRPr="00663004">
        <w:rPr>
          <w:rFonts w:ascii="Arial" w:eastAsia="Arial" w:hAnsi="Arial" w:cs="Arial"/>
          <w:b/>
          <w:spacing w:val="1"/>
          <w:lang w:val="sv-SE"/>
        </w:rPr>
        <w:t>l</w:t>
      </w:r>
      <w:r w:rsidRPr="00663004">
        <w:rPr>
          <w:rFonts w:ascii="Arial" w:eastAsia="Arial" w:hAnsi="Arial" w:cs="Arial"/>
          <w:b/>
          <w:lang w:val="sv-SE"/>
        </w:rPr>
        <w:t>.</w:t>
      </w:r>
    </w:p>
    <w:p w14:paraId="0C7C1816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2450D85C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u w:val="single"/>
          <w:lang w:val="sv-SE"/>
        </w:rPr>
        <w:t>K</w:t>
      </w:r>
      <w:r w:rsidRPr="00663004">
        <w:rPr>
          <w:rFonts w:ascii="Arial" w:eastAsia="Arial" w:hAnsi="Arial" w:cs="Arial"/>
          <w:b/>
          <w:spacing w:val="1"/>
          <w:u w:val="single"/>
          <w:lang w:val="sv-SE"/>
        </w:rPr>
        <w:t>o</w:t>
      </w:r>
      <w:r w:rsidRPr="00663004">
        <w:rPr>
          <w:rFonts w:ascii="Arial" w:eastAsia="Arial" w:hAnsi="Arial" w:cs="Arial"/>
          <w:b/>
          <w:u w:val="single"/>
          <w:lang w:val="sv-SE"/>
        </w:rPr>
        <w:t>ndisi</w:t>
      </w:r>
    </w:p>
    <w:p w14:paraId="4C8912A5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erda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2"/>
          <w:lang w:val="sv-SE"/>
        </w:rPr>
        <w:t>ka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v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11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ter</w:t>
      </w:r>
      <w:r w:rsidRPr="00663004">
        <w:rPr>
          <w:rFonts w:ascii="Arial" w:eastAsia="Arial" w:hAnsi="Arial" w:cs="Arial"/>
          <w:spacing w:val="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o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era</w:t>
      </w:r>
      <w:r w:rsidRPr="00663004">
        <w:rPr>
          <w:rFonts w:ascii="Arial" w:eastAsia="Arial" w:hAnsi="Arial" w:cs="Arial"/>
          <w:spacing w:val="1"/>
          <w:lang w:val="sv-SE"/>
        </w:rPr>
        <w:t>si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l,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up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i/>
          <w:lang w:val="sv-SE"/>
        </w:rPr>
        <w:t>H</w:t>
      </w:r>
      <w:r w:rsidRPr="00663004">
        <w:rPr>
          <w:rFonts w:ascii="Arial" w:eastAsia="Arial" w:hAnsi="Arial" w:cs="Arial"/>
          <w:i/>
          <w:spacing w:val="2"/>
          <w:lang w:val="sv-SE"/>
        </w:rPr>
        <w:t>u</w:t>
      </w:r>
      <w:r w:rsidRPr="00663004">
        <w:rPr>
          <w:rFonts w:ascii="Arial" w:eastAsia="Arial" w:hAnsi="Arial" w:cs="Arial"/>
          <w:i/>
          <w:lang w:val="sv-SE"/>
        </w:rPr>
        <w:t>m</w:t>
      </w:r>
      <w:r w:rsidRPr="00663004">
        <w:rPr>
          <w:rFonts w:ascii="Arial" w:eastAsia="Arial" w:hAnsi="Arial" w:cs="Arial"/>
          <w:i/>
          <w:spacing w:val="2"/>
          <w:lang w:val="sv-SE"/>
        </w:rPr>
        <w:t>a</w:t>
      </w:r>
      <w:r w:rsidRPr="00663004">
        <w:rPr>
          <w:rFonts w:ascii="Arial" w:eastAsia="Arial" w:hAnsi="Arial" w:cs="Arial"/>
          <w:i/>
          <w:lang w:val="sv-SE"/>
        </w:rPr>
        <w:t>n</w:t>
      </w:r>
      <w:r w:rsidRPr="00663004">
        <w:rPr>
          <w:rFonts w:ascii="Arial" w:eastAsia="Arial" w:hAnsi="Arial" w:cs="Arial"/>
          <w:i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i/>
          <w:lang w:val="sv-SE"/>
        </w:rPr>
        <w:t>Re</w:t>
      </w:r>
      <w:r w:rsidRPr="00663004">
        <w:rPr>
          <w:rFonts w:ascii="Arial" w:eastAsia="Arial" w:hAnsi="Arial" w:cs="Arial"/>
          <w:i/>
          <w:spacing w:val="1"/>
          <w:lang w:val="sv-SE"/>
        </w:rPr>
        <w:t>s</w:t>
      </w:r>
      <w:r w:rsidRPr="00663004">
        <w:rPr>
          <w:rFonts w:ascii="Arial" w:eastAsia="Arial" w:hAnsi="Arial" w:cs="Arial"/>
          <w:i/>
          <w:lang w:val="sv-SE"/>
        </w:rPr>
        <w:t>o</w:t>
      </w:r>
      <w:r w:rsidRPr="00663004">
        <w:rPr>
          <w:rFonts w:ascii="Arial" w:eastAsia="Arial" w:hAnsi="Arial" w:cs="Arial"/>
          <w:i/>
          <w:spacing w:val="-1"/>
          <w:lang w:val="sv-SE"/>
        </w:rPr>
        <w:t>u</w:t>
      </w:r>
      <w:r w:rsidRPr="00663004">
        <w:rPr>
          <w:rFonts w:ascii="Arial" w:eastAsia="Arial" w:hAnsi="Arial" w:cs="Arial"/>
          <w:i/>
          <w:spacing w:val="1"/>
          <w:lang w:val="sv-SE"/>
        </w:rPr>
        <w:t>rc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i/>
          <w:lang w:val="sv-SE"/>
        </w:rPr>
        <w:t>De</w:t>
      </w:r>
      <w:r w:rsidRPr="00663004">
        <w:rPr>
          <w:rFonts w:ascii="Arial" w:eastAsia="Arial" w:hAnsi="Arial" w:cs="Arial"/>
          <w:i/>
          <w:spacing w:val="1"/>
          <w:lang w:val="sv-SE"/>
        </w:rPr>
        <w:t>v</w:t>
      </w:r>
      <w:r w:rsidRPr="00663004">
        <w:rPr>
          <w:rFonts w:ascii="Arial" w:eastAsia="Arial" w:hAnsi="Arial" w:cs="Arial"/>
          <w:i/>
          <w:spacing w:val="2"/>
          <w:lang w:val="sv-SE"/>
        </w:rPr>
        <w:t>e</w:t>
      </w:r>
      <w:r w:rsidRPr="00663004">
        <w:rPr>
          <w:rFonts w:ascii="Arial" w:eastAsia="Arial" w:hAnsi="Arial" w:cs="Arial"/>
          <w:i/>
          <w:spacing w:val="-1"/>
          <w:lang w:val="sv-SE"/>
        </w:rPr>
        <w:t>l</w:t>
      </w:r>
      <w:r w:rsidRPr="00663004">
        <w:rPr>
          <w:rFonts w:ascii="Arial" w:eastAsia="Arial" w:hAnsi="Arial" w:cs="Arial"/>
          <w:i/>
          <w:lang w:val="sv-SE"/>
        </w:rPr>
        <w:t>o</w:t>
      </w:r>
      <w:r w:rsidRPr="00663004">
        <w:rPr>
          <w:rFonts w:ascii="Arial" w:eastAsia="Arial" w:hAnsi="Arial" w:cs="Arial"/>
          <w:i/>
          <w:spacing w:val="1"/>
          <w:lang w:val="sv-SE"/>
        </w:rPr>
        <w:t>p</w:t>
      </w:r>
      <w:r w:rsidRPr="00663004">
        <w:rPr>
          <w:rFonts w:ascii="Arial" w:eastAsia="Arial" w:hAnsi="Arial" w:cs="Arial"/>
          <w:i/>
          <w:lang w:val="sv-SE"/>
        </w:rPr>
        <w:t>m</w:t>
      </w:r>
      <w:r w:rsidRPr="00663004">
        <w:rPr>
          <w:rFonts w:ascii="Arial" w:eastAsia="Arial" w:hAnsi="Arial" w:cs="Arial"/>
          <w:i/>
          <w:spacing w:val="-1"/>
          <w:lang w:val="sv-SE"/>
        </w:rPr>
        <w:t>e</w:t>
      </w:r>
      <w:r w:rsidRPr="00663004">
        <w:rPr>
          <w:rFonts w:ascii="Arial" w:eastAsia="Arial" w:hAnsi="Arial" w:cs="Arial"/>
          <w:i/>
          <w:spacing w:val="2"/>
          <w:lang w:val="sv-SE"/>
        </w:rPr>
        <w:t>n</w:t>
      </w:r>
      <w:r w:rsidRPr="00663004">
        <w:rPr>
          <w:rFonts w:ascii="Arial" w:eastAsia="Arial" w:hAnsi="Arial" w:cs="Arial"/>
          <w:i/>
          <w:lang w:val="sv-SE"/>
        </w:rPr>
        <w:t xml:space="preserve">t </w:t>
      </w:r>
      <w:r w:rsidRPr="00663004">
        <w:rPr>
          <w:rFonts w:ascii="Arial" w:eastAsia="Arial" w:hAnsi="Arial" w:cs="Arial"/>
          <w:i/>
          <w:spacing w:val="1"/>
          <w:lang w:val="sv-SE"/>
        </w:rPr>
        <w:t>(</w:t>
      </w:r>
      <w:r w:rsidRPr="00663004">
        <w:rPr>
          <w:rFonts w:ascii="Arial" w:eastAsia="Arial" w:hAnsi="Arial" w:cs="Arial"/>
          <w:i/>
          <w:lang w:val="sv-SE"/>
        </w:rPr>
        <w:t>HRD)</w:t>
      </w:r>
      <w:r w:rsidRPr="00663004">
        <w:rPr>
          <w:rFonts w:ascii="Arial" w:eastAsia="Arial" w:hAnsi="Arial" w:cs="Arial"/>
          <w:i/>
          <w:spacing w:val="1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dan 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produk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4"/>
          <w:lang w:val="sv-SE"/>
        </w:rPr>
        <w:t>i</w:t>
      </w:r>
      <w:r w:rsidRPr="00663004">
        <w:rPr>
          <w:rFonts w:ascii="Arial" w:eastAsia="Arial" w:hAnsi="Arial" w:cs="Arial"/>
          <w:i/>
          <w:lang w:val="sv-SE"/>
        </w:rPr>
        <w:t>,</w:t>
      </w:r>
      <w:r w:rsidRPr="00663004">
        <w:rPr>
          <w:rFonts w:ascii="Arial" w:eastAsia="Arial" w:hAnsi="Arial" w:cs="Arial"/>
          <w:i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te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 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tara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-11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-1"/>
          <w:lang w:val="sv-SE"/>
        </w:rPr>
        <w:t>li</w:t>
      </w:r>
      <w:r w:rsidRPr="00663004">
        <w:rPr>
          <w:rFonts w:ascii="Arial" w:eastAsia="Arial" w:hAnsi="Arial" w:cs="Arial"/>
          <w:spacing w:val="3"/>
          <w:lang w:val="sv-SE"/>
        </w:rPr>
        <w:t>k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.</w:t>
      </w:r>
    </w:p>
    <w:p w14:paraId="419D19E2" w14:textId="77777777" w:rsidR="00C611E4" w:rsidRPr="00663004" w:rsidRDefault="00C611E4" w:rsidP="00663004">
      <w:pPr>
        <w:spacing w:before="3"/>
        <w:rPr>
          <w:rFonts w:ascii="Arial" w:hAnsi="Arial" w:cs="Arial"/>
          <w:lang w:val="sv-SE"/>
        </w:rPr>
      </w:pPr>
    </w:p>
    <w:p w14:paraId="42F6DA0E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</w:rPr>
      </w:pPr>
      <w:r w:rsidRPr="00663004">
        <w:rPr>
          <w:rFonts w:ascii="Arial" w:eastAsia="Arial" w:hAnsi="Arial" w:cs="Arial"/>
          <w:b/>
          <w:u w:val="single"/>
          <w:lang w:val="sv-SE"/>
        </w:rPr>
        <w:t>Kr</w:t>
      </w:r>
      <w:r w:rsidRPr="00663004">
        <w:rPr>
          <w:rFonts w:ascii="Arial" w:eastAsia="Arial" w:hAnsi="Arial" w:cs="Arial"/>
          <w:b/>
          <w:spacing w:val="-1"/>
          <w:u w:val="single"/>
          <w:lang w:val="sv-SE"/>
        </w:rPr>
        <w:t>i</w:t>
      </w:r>
      <w:r w:rsidRPr="00663004">
        <w:rPr>
          <w:rFonts w:ascii="Arial" w:eastAsia="Arial" w:hAnsi="Arial" w:cs="Arial"/>
          <w:b/>
          <w:spacing w:val="1"/>
          <w:u w:val="single"/>
          <w:lang w:val="sv-SE"/>
        </w:rPr>
        <w:t>t</w:t>
      </w:r>
      <w:r w:rsidRPr="00663004">
        <w:rPr>
          <w:rFonts w:ascii="Arial" w:eastAsia="Arial" w:hAnsi="Arial" w:cs="Arial"/>
          <w:b/>
          <w:u w:val="single"/>
          <w:lang w:val="sv-SE"/>
        </w:rPr>
        <w:t>e</w:t>
      </w:r>
      <w:r w:rsidRPr="00663004">
        <w:rPr>
          <w:rFonts w:ascii="Arial" w:eastAsia="Arial" w:hAnsi="Arial" w:cs="Arial"/>
          <w:b/>
          <w:spacing w:val="-1"/>
          <w:u w:val="single"/>
          <w:lang w:val="sv-SE"/>
        </w:rPr>
        <w:t>r</w:t>
      </w:r>
      <w:r w:rsidRPr="00663004">
        <w:rPr>
          <w:rFonts w:ascii="Arial" w:eastAsia="Arial" w:hAnsi="Arial" w:cs="Arial"/>
          <w:b/>
          <w:spacing w:val="2"/>
          <w:u w:val="single"/>
          <w:lang w:val="sv-SE"/>
        </w:rPr>
        <w:t>i</w:t>
      </w:r>
      <w:r w:rsidRPr="00663004">
        <w:rPr>
          <w:rFonts w:ascii="Arial" w:eastAsia="Arial" w:hAnsi="Arial" w:cs="Arial"/>
          <w:b/>
          <w:u w:val="single"/>
          <w:lang w:val="sv-SE"/>
        </w:rPr>
        <w:t>a</w:t>
      </w:r>
    </w:p>
    <w:p w14:paraId="13181498" w14:textId="685872AC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</w:rPr>
      </w:pPr>
      <w:r w:rsidRPr="00663004">
        <w:rPr>
          <w:rFonts w:ascii="Arial" w:eastAsia="Arial" w:hAnsi="Arial" w:cs="Arial"/>
          <w:spacing w:val="-1"/>
        </w:rPr>
        <w:t>P</w:t>
      </w:r>
      <w:r w:rsidRPr="00663004">
        <w:rPr>
          <w:rFonts w:ascii="Arial" w:eastAsia="Arial" w:hAnsi="Arial" w:cs="Arial"/>
        </w:rPr>
        <w:t>eru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h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4"/>
        </w:rPr>
        <w:t xml:space="preserve"> </w:t>
      </w:r>
      <w:r w:rsidRPr="00663004">
        <w:rPr>
          <w:rFonts w:ascii="Arial" w:eastAsia="Arial" w:hAnsi="Arial" w:cs="Arial"/>
          <w:lang w:val="sv-SE"/>
        </w:rPr>
        <w:t>seharusnya</w:t>
      </w:r>
      <w:r w:rsidRPr="00663004">
        <w:rPr>
          <w:rFonts w:ascii="Arial" w:eastAsia="Arial" w:hAnsi="Arial" w:cs="Arial"/>
          <w:spacing w:val="2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m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m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  <w:spacing w:val="-1"/>
        </w:rPr>
        <w:t>li</w:t>
      </w:r>
      <w:r w:rsidRPr="00663004">
        <w:rPr>
          <w:rFonts w:ascii="Arial" w:eastAsia="Arial" w:hAnsi="Arial" w:cs="Arial"/>
          <w:spacing w:val="3"/>
        </w:rPr>
        <w:t>k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3"/>
        </w:rPr>
        <w:t xml:space="preserve"> </w:t>
      </w:r>
      <w:r w:rsidRPr="00663004">
        <w:rPr>
          <w:rFonts w:ascii="Arial" w:eastAsia="Arial" w:hAnsi="Arial" w:cs="Arial"/>
          <w:spacing w:val="-1"/>
        </w:rPr>
        <w:t>S</w:t>
      </w:r>
      <w:r w:rsidRPr="00663004">
        <w:rPr>
          <w:rFonts w:ascii="Arial" w:eastAsia="Arial" w:hAnsi="Arial" w:cs="Arial"/>
          <w:spacing w:val="3"/>
        </w:rPr>
        <w:t>O</w:t>
      </w:r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2"/>
        </w:rPr>
        <w:t>m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n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tra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</w:rPr>
        <w:t xml:space="preserve"> </w:t>
      </w:r>
      <w:r w:rsidRPr="00663004">
        <w:rPr>
          <w:rFonts w:ascii="Arial" w:eastAsia="Arial" w:hAnsi="Arial" w:cs="Arial"/>
          <w:spacing w:val="3"/>
        </w:rPr>
        <w:t>y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9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t</w:t>
      </w:r>
      <w:r w:rsidRPr="00663004">
        <w:rPr>
          <w:rFonts w:ascii="Arial" w:eastAsia="Arial" w:hAnsi="Arial" w:cs="Arial"/>
          <w:spacing w:val="3"/>
        </w:rPr>
        <w:t>e</w:t>
      </w:r>
      <w:r w:rsidRPr="00663004">
        <w:rPr>
          <w:rFonts w:ascii="Arial" w:eastAsia="Arial" w:hAnsi="Arial" w:cs="Arial"/>
          <w:spacing w:val="1"/>
        </w:rPr>
        <w:t>r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n</w:t>
      </w:r>
      <w:r w:rsidRPr="00663004">
        <w:rPr>
          <w:rFonts w:ascii="Arial" w:eastAsia="Arial" w:hAnsi="Arial" w:cs="Arial"/>
        </w:rPr>
        <w:t>te</w:t>
      </w:r>
      <w:r w:rsidRPr="00663004">
        <w:rPr>
          <w:rFonts w:ascii="Arial" w:eastAsia="Arial" w:hAnsi="Arial" w:cs="Arial"/>
          <w:spacing w:val="-1"/>
        </w:rPr>
        <w:t>g</w:t>
      </w:r>
      <w:r w:rsidRPr="00663004">
        <w:rPr>
          <w:rFonts w:ascii="Arial" w:eastAsia="Arial" w:hAnsi="Arial" w:cs="Arial"/>
          <w:spacing w:val="1"/>
        </w:rPr>
        <w:t>r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3"/>
        </w:rPr>
        <w:t>s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1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g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</w:rPr>
        <w:t>era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n</w:t>
      </w:r>
      <w:r w:rsidRPr="00663004">
        <w:rPr>
          <w:rFonts w:ascii="Arial" w:eastAsia="Arial" w:hAnsi="Arial" w:cs="Arial"/>
        </w:rPr>
        <w:t>al</w:t>
      </w:r>
      <w:proofErr w:type="spellEnd"/>
      <w:r w:rsidRPr="00663004">
        <w:rPr>
          <w:rFonts w:ascii="Arial" w:eastAsia="Arial" w:hAnsi="Arial" w:cs="Arial"/>
        </w:rPr>
        <w:t xml:space="preserve"> </w:t>
      </w:r>
      <w:r w:rsidRPr="00663004">
        <w:rPr>
          <w:rFonts w:ascii="Arial" w:eastAsia="Arial" w:hAnsi="Arial" w:cs="Arial"/>
          <w:spacing w:val="1"/>
        </w:rPr>
        <w:t>y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-2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2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up</w:t>
      </w:r>
      <w:proofErr w:type="spellEnd"/>
      <w:r w:rsidRPr="00663004">
        <w:rPr>
          <w:rFonts w:ascii="Arial" w:eastAsia="Arial" w:hAnsi="Arial" w:cs="Arial"/>
          <w:spacing w:val="-8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n</w:t>
      </w:r>
      <w:r w:rsidRPr="00663004">
        <w:rPr>
          <w:rFonts w:ascii="Arial" w:eastAsia="Arial" w:hAnsi="Arial" w:cs="Arial"/>
        </w:rPr>
        <w:t>ta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1"/>
        </w:rPr>
        <w:t>si</w:t>
      </w:r>
      <w:proofErr w:type="spellEnd"/>
      <w:r w:rsidRPr="00663004">
        <w:rPr>
          <w:rFonts w:ascii="Arial" w:eastAsia="Arial" w:hAnsi="Arial" w:cs="Arial"/>
        </w:rPr>
        <w:t>,</w:t>
      </w:r>
      <w:r w:rsidRPr="00663004">
        <w:rPr>
          <w:rFonts w:ascii="Arial" w:eastAsia="Arial" w:hAnsi="Arial" w:cs="Arial"/>
          <w:spacing w:val="-7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u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g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3"/>
        </w:rPr>
        <w:t>n</w:t>
      </w:r>
      <w:proofErr w:type="spellEnd"/>
      <w:r w:rsidRPr="00663004">
        <w:rPr>
          <w:rFonts w:ascii="Arial" w:eastAsia="Arial" w:hAnsi="Arial" w:cs="Arial"/>
        </w:rPr>
        <w:t>,</w:t>
      </w:r>
      <w:r w:rsidRPr="00663004">
        <w:rPr>
          <w:rFonts w:ascii="Arial" w:eastAsia="Arial" w:hAnsi="Arial" w:cs="Arial"/>
          <w:spacing w:val="-7"/>
        </w:rPr>
        <w:t xml:space="preserve"> </w:t>
      </w:r>
      <w:r w:rsidRPr="00663004">
        <w:rPr>
          <w:rFonts w:ascii="Arial" w:eastAsia="Arial" w:hAnsi="Arial" w:cs="Arial"/>
          <w:i/>
          <w:spacing w:val="2"/>
        </w:rPr>
        <w:t>H</w:t>
      </w:r>
      <w:r w:rsidRPr="00663004">
        <w:rPr>
          <w:rFonts w:ascii="Arial" w:eastAsia="Arial" w:hAnsi="Arial" w:cs="Arial"/>
          <w:i/>
        </w:rPr>
        <w:t>u</w:t>
      </w:r>
      <w:r w:rsidRPr="00663004">
        <w:rPr>
          <w:rFonts w:ascii="Arial" w:eastAsia="Arial" w:hAnsi="Arial" w:cs="Arial"/>
          <w:i/>
          <w:spacing w:val="-1"/>
        </w:rPr>
        <w:t>m</w:t>
      </w:r>
      <w:r w:rsidRPr="00663004">
        <w:rPr>
          <w:rFonts w:ascii="Arial" w:eastAsia="Arial" w:hAnsi="Arial" w:cs="Arial"/>
          <w:i/>
          <w:spacing w:val="2"/>
        </w:rPr>
        <w:t>a</w:t>
      </w:r>
      <w:r w:rsidRPr="00663004">
        <w:rPr>
          <w:rFonts w:ascii="Arial" w:eastAsia="Arial" w:hAnsi="Arial" w:cs="Arial"/>
          <w:i/>
        </w:rPr>
        <w:t>n</w:t>
      </w:r>
      <w:r w:rsidRPr="00663004">
        <w:rPr>
          <w:rFonts w:ascii="Arial" w:eastAsia="Arial" w:hAnsi="Arial" w:cs="Arial"/>
          <w:i/>
          <w:spacing w:val="-4"/>
        </w:rPr>
        <w:t xml:space="preserve"> </w:t>
      </w:r>
      <w:r w:rsidRPr="00663004">
        <w:rPr>
          <w:rFonts w:ascii="Arial" w:eastAsia="Arial" w:hAnsi="Arial" w:cs="Arial"/>
          <w:i/>
        </w:rPr>
        <w:t>Re</w:t>
      </w:r>
      <w:r w:rsidRPr="00663004">
        <w:rPr>
          <w:rFonts w:ascii="Arial" w:eastAsia="Arial" w:hAnsi="Arial" w:cs="Arial"/>
          <w:i/>
          <w:spacing w:val="1"/>
        </w:rPr>
        <w:t>s</w:t>
      </w:r>
      <w:r w:rsidRPr="00663004">
        <w:rPr>
          <w:rFonts w:ascii="Arial" w:eastAsia="Arial" w:hAnsi="Arial" w:cs="Arial"/>
          <w:i/>
        </w:rPr>
        <w:t>o</w:t>
      </w:r>
      <w:r w:rsidRPr="00663004">
        <w:rPr>
          <w:rFonts w:ascii="Arial" w:eastAsia="Arial" w:hAnsi="Arial" w:cs="Arial"/>
          <w:i/>
          <w:spacing w:val="-1"/>
        </w:rPr>
        <w:t>u</w:t>
      </w:r>
      <w:r w:rsidRPr="00663004">
        <w:rPr>
          <w:rFonts w:ascii="Arial" w:eastAsia="Arial" w:hAnsi="Arial" w:cs="Arial"/>
          <w:i/>
          <w:spacing w:val="1"/>
        </w:rPr>
        <w:t>r</w:t>
      </w:r>
      <w:r w:rsidRPr="00663004">
        <w:rPr>
          <w:rFonts w:ascii="Arial" w:eastAsia="Arial" w:hAnsi="Arial" w:cs="Arial"/>
          <w:i/>
          <w:spacing w:val="3"/>
        </w:rPr>
        <w:t>c</w:t>
      </w:r>
      <w:r w:rsidRPr="00663004">
        <w:rPr>
          <w:rFonts w:ascii="Arial" w:eastAsia="Arial" w:hAnsi="Arial" w:cs="Arial"/>
          <w:i/>
        </w:rPr>
        <w:t>e</w:t>
      </w:r>
      <w:r w:rsidRPr="00663004">
        <w:rPr>
          <w:rFonts w:ascii="Arial" w:eastAsia="Arial" w:hAnsi="Arial" w:cs="Arial"/>
          <w:i/>
          <w:spacing w:val="-7"/>
        </w:rPr>
        <w:t xml:space="preserve"> </w:t>
      </w:r>
      <w:r w:rsidRPr="00663004">
        <w:rPr>
          <w:rFonts w:ascii="Arial" w:eastAsia="Arial" w:hAnsi="Arial" w:cs="Arial"/>
          <w:i/>
        </w:rPr>
        <w:t>De</w:t>
      </w:r>
      <w:r w:rsidRPr="00663004">
        <w:rPr>
          <w:rFonts w:ascii="Arial" w:eastAsia="Arial" w:hAnsi="Arial" w:cs="Arial"/>
          <w:i/>
          <w:spacing w:val="1"/>
        </w:rPr>
        <w:t>v</w:t>
      </w:r>
      <w:r w:rsidRPr="00663004">
        <w:rPr>
          <w:rFonts w:ascii="Arial" w:eastAsia="Arial" w:hAnsi="Arial" w:cs="Arial"/>
          <w:i/>
        </w:rPr>
        <w:t>e</w:t>
      </w:r>
      <w:r w:rsidRPr="00663004">
        <w:rPr>
          <w:rFonts w:ascii="Arial" w:eastAsia="Arial" w:hAnsi="Arial" w:cs="Arial"/>
          <w:i/>
          <w:spacing w:val="-1"/>
        </w:rPr>
        <w:t>l</w:t>
      </w:r>
      <w:r w:rsidRPr="00663004">
        <w:rPr>
          <w:rFonts w:ascii="Arial" w:eastAsia="Arial" w:hAnsi="Arial" w:cs="Arial"/>
          <w:i/>
          <w:spacing w:val="2"/>
        </w:rPr>
        <w:t>o</w:t>
      </w:r>
      <w:r w:rsidRPr="00663004">
        <w:rPr>
          <w:rFonts w:ascii="Arial" w:eastAsia="Arial" w:hAnsi="Arial" w:cs="Arial"/>
          <w:i/>
        </w:rPr>
        <w:t>p</w:t>
      </w:r>
      <w:r w:rsidRPr="00663004">
        <w:rPr>
          <w:rFonts w:ascii="Arial" w:eastAsia="Arial" w:hAnsi="Arial" w:cs="Arial"/>
          <w:i/>
          <w:spacing w:val="2"/>
        </w:rPr>
        <w:t>m</w:t>
      </w:r>
      <w:r w:rsidRPr="00663004">
        <w:rPr>
          <w:rFonts w:ascii="Arial" w:eastAsia="Arial" w:hAnsi="Arial" w:cs="Arial"/>
          <w:i/>
        </w:rPr>
        <w:t>e</w:t>
      </w:r>
      <w:r w:rsidRPr="00663004">
        <w:rPr>
          <w:rFonts w:ascii="Arial" w:eastAsia="Arial" w:hAnsi="Arial" w:cs="Arial"/>
          <w:i/>
          <w:spacing w:val="-1"/>
        </w:rPr>
        <w:t>n</w:t>
      </w:r>
      <w:r w:rsidRPr="00663004">
        <w:rPr>
          <w:rFonts w:ascii="Arial" w:eastAsia="Arial" w:hAnsi="Arial" w:cs="Arial"/>
          <w:i/>
        </w:rPr>
        <w:t>t</w:t>
      </w:r>
      <w:r w:rsidRPr="00663004">
        <w:rPr>
          <w:rFonts w:ascii="Arial" w:eastAsia="Arial" w:hAnsi="Arial" w:cs="Arial"/>
          <w:i/>
          <w:spacing w:val="-7"/>
        </w:rPr>
        <w:t xml:space="preserve"> </w:t>
      </w:r>
      <w:r w:rsidRPr="00663004">
        <w:rPr>
          <w:rFonts w:ascii="Arial" w:eastAsia="Arial" w:hAnsi="Arial" w:cs="Arial"/>
          <w:spacing w:val="1"/>
        </w:rPr>
        <w:t>(</w:t>
      </w:r>
      <w:r w:rsidRPr="00663004">
        <w:rPr>
          <w:rFonts w:ascii="Arial" w:eastAsia="Arial" w:hAnsi="Arial" w:cs="Arial"/>
        </w:rPr>
        <w:t>HRD)</w:t>
      </w:r>
      <w:r w:rsidRPr="00663004">
        <w:rPr>
          <w:rFonts w:ascii="Arial" w:eastAsia="Arial" w:hAnsi="Arial" w:cs="Arial"/>
          <w:spacing w:val="-2"/>
        </w:rPr>
        <w:t xml:space="preserve"> </w:t>
      </w:r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-1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produk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</w:rPr>
        <w:t xml:space="preserve"> d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8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p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g</w:t>
      </w:r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l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h</w:t>
      </w:r>
      <w:r w:rsidRPr="00663004">
        <w:rPr>
          <w:rFonts w:ascii="Arial" w:eastAsia="Arial" w:hAnsi="Arial" w:cs="Arial"/>
          <w:spacing w:val="2"/>
        </w:rPr>
        <w:t>an</w:t>
      </w:r>
      <w:proofErr w:type="spellEnd"/>
      <w:r w:rsidRPr="00663004">
        <w:rPr>
          <w:rFonts w:ascii="Arial" w:eastAsia="Arial" w:hAnsi="Arial" w:cs="Arial"/>
        </w:rPr>
        <w:t xml:space="preserve">,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1"/>
        </w:rPr>
        <w:t>b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g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l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p</w:t>
      </w:r>
      <w:proofErr w:type="spellEnd"/>
      <w:r w:rsidRPr="00663004">
        <w:rPr>
          <w:rFonts w:ascii="Arial" w:eastAsia="Arial" w:hAnsi="Arial" w:cs="Arial"/>
          <w:spacing w:val="2"/>
        </w:rPr>
        <w:t xml:space="preserve"> </w:t>
      </w:r>
      <w:r w:rsidRPr="00663004">
        <w:rPr>
          <w:rFonts w:ascii="Arial" w:eastAsia="Arial" w:hAnsi="Arial" w:cs="Arial"/>
          <w:spacing w:val="-1"/>
        </w:rPr>
        <w:t>S</w:t>
      </w:r>
      <w:r w:rsidRPr="00663004">
        <w:rPr>
          <w:rFonts w:ascii="Arial" w:eastAsia="Arial" w:hAnsi="Arial" w:cs="Arial"/>
          <w:spacing w:val="3"/>
        </w:rPr>
        <w:t>O</w:t>
      </w:r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</w:rPr>
        <w:t>era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on</w:t>
      </w:r>
      <w:r w:rsidRPr="00663004">
        <w:rPr>
          <w:rFonts w:ascii="Arial" w:eastAsia="Arial" w:hAnsi="Arial" w:cs="Arial"/>
        </w:rPr>
        <w:t>al</w:t>
      </w:r>
      <w:proofErr w:type="spellEnd"/>
      <w:r w:rsidRPr="00663004">
        <w:rPr>
          <w:rFonts w:ascii="Arial" w:eastAsia="Arial" w:hAnsi="Arial" w:cs="Arial"/>
        </w:rPr>
        <w:t xml:space="preserve"> </w:t>
      </w:r>
      <w:r w:rsidRPr="00663004">
        <w:rPr>
          <w:rFonts w:ascii="Arial" w:eastAsia="Arial" w:hAnsi="Arial" w:cs="Arial"/>
          <w:spacing w:val="1"/>
        </w:rPr>
        <w:t>y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t</w:t>
      </w:r>
      <w:r w:rsidRPr="00663004">
        <w:rPr>
          <w:rFonts w:ascii="Arial" w:eastAsia="Arial" w:hAnsi="Arial" w:cs="Arial"/>
          <w:spacing w:val="2"/>
        </w:rPr>
        <w:t>e</w:t>
      </w:r>
      <w:r w:rsidRPr="00663004">
        <w:rPr>
          <w:rFonts w:ascii="Arial" w:eastAsia="Arial" w:hAnsi="Arial" w:cs="Arial"/>
          <w:spacing w:val="-1"/>
        </w:rPr>
        <w:t>l</w:t>
      </w:r>
      <w:r w:rsidRPr="00663004">
        <w:rPr>
          <w:rFonts w:ascii="Arial" w:eastAsia="Arial" w:hAnsi="Arial" w:cs="Arial"/>
        </w:rPr>
        <w:t>ah</w:t>
      </w:r>
      <w:proofErr w:type="spellEnd"/>
      <w:r w:rsidRPr="00663004">
        <w:rPr>
          <w:rFonts w:ascii="Arial" w:eastAsia="Arial" w:hAnsi="Arial" w:cs="Arial"/>
          <w:spacing w:val="9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  <w:spacing w:val="-1"/>
        </w:rPr>
        <w:t>li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  <w:spacing w:val="1"/>
        </w:rPr>
        <w:t>l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m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r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a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3"/>
        </w:rPr>
        <w:t>r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p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</w:rPr>
        <w:t xml:space="preserve"> </w:t>
      </w:r>
      <w:r w:rsidRPr="00663004">
        <w:rPr>
          <w:rFonts w:ascii="Arial" w:eastAsia="Arial" w:hAnsi="Arial" w:cs="Arial"/>
          <w:i/>
          <w:spacing w:val="1"/>
        </w:rPr>
        <w:t>G</w:t>
      </w:r>
      <w:r w:rsidRPr="00663004">
        <w:rPr>
          <w:rFonts w:ascii="Arial" w:eastAsia="Arial" w:hAnsi="Arial" w:cs="Arial"/>
          <w:i/>
          <w:spacing w:val="2"/>
        </w:rPr>
        <w:t>o</w:t>
      </w:r>
      <w:r w:rsidRPr="00663004">
        <w:rPr>
          <w:rFonts w:ascii="Arial" w:eastAsia="Arial" w:hAnsi="Arial" w:cs="Arial"/>
          <w:i/>
        </w:rPr>
        <w:t>od Corp</w:t>
      </w:r>
      <w:r w:rsidRPr="00663004">
        <w:rPr>
          <w:rFonts w:ascii="Arial" w:eastAsia="Arial" w:hAnsi="Arial" w:cs="Arial"/>
          <w:i/>
          <w:spacing w:val="-1"/>
        </w:rPr>
        <w:t>o</w:t>
      </w:r>
      <w:r w:rsidRPr="00663004">
        <w:rPr>
          <w:rFonts w:ascii="Arial" w:eastAsia="Arial" w:hAnsi="Arial" w:cs="Arial"/>
          <w:i/>
          <w:spacing w:val="3"/>
        </w:rPr>
        <w:t>r</w:t>
      </w:r>
      <w:r w:rsidRPr="00663004">
        <w:rPr>
          <w:rFonts w:ascii="Arial" w:eastAsia="Arial" w:hAnsi="Arial" w:cs="Arial"/>
          <w:i/>
          <w:spacing w:val="2"/>
        </w:rPr>
        <w:t>a</w:t>
      </w:r>
      <w:r w:rsidRPr="00663004">
        <w:rPr>
          <w:rFonts w:ascii="Arial" w:eastAsia="Arial" w:hAnsi="Arial" w:cs="Arial"/>
          <w:i/>
        </w:rPr>
        <w:t xml:space="preserve">te </w:t>
      </w:r>
      <w:r w:rsidRPr="00663004">
        <w:rPr>
          <w:rFonts w:ascii="Arial" w:eastAsia="Arial" w:hAnsi="Arial" w:cs="Arial"/>
          <w:i/>
          <w:spacing w:val="1"/>
        </w:rPr>
        <w:t>G</w:t>
      </w:r>
      <w:r w:rsidRPr="00663004">
        <w:rPr>
          <w:rFonts w:ascii="Arial" w:eastAsia="Arial" w:hAnsi="Arial" w:cs="Arial"/>
          <w:i/>
        </w:rPr>
        <w:t>o</w:t>
      </w:r>
      <w:r w:rsidRPr="00663004">
        <w:rPr>
          <w:rFonts w:ascii="Arial" w:eastAsia="Arial" w:hAnsi="Arial" w:cs="Arial"/>
          <w:i/>
          <w:spacing w:val="1"/>
        </w:rPr>
        <w:t>v</w:t>
      </w:r>
      <w:r w:rsidRPr="00663004">
        <w:rPr>
          <w:rFonts w:ascii="Arial" w:eastAsia="Arial" w:hAnsi="Arial" w:cs="Arial"/>
          <w:i/>
        </w:rPr>
        <w:t>er</w:t>
      </w:r>
      <w:r w:rsidRPr="00663004">
        <w:rPr>
          <w:rFonts w:ascii="Arial" w:eastAsia="Arial" w:hAnsi="Arial" w:cs="Arial"/>
          <w:i/>
          <w:spacing w:val="2"/>
        </w:rPr>
        <w:t>n</w:t>
      </w:r>
      <w:r w:rsidRPr="00663004">
        <w:rPr>
          <w:rFonts w:ascii="Arial" w:eastAsia="Arial" w:hAnsi="Arial" w:cs="Arial"/>
          <w:i/>
        </w:rPr>
        <w:t>a</w:t>
      </w:r>
      <w:r w:rsidRPr="00663004">
        <w:rPr>
          <w:rFonts w:ascii="Arial" w:eastAsia="Arial" w:hAnsi="Arial" w:cs="Arial"/>
          <w:i/>
          <w:spacing w:val="-1"/>
        </w:rPr>
        <w:t>n</w:t>
      </w:r>
      <w:r w:rsidRPr="00663004">
        <w:rPr>
          <w:rFonts w:ascii="Arial" w:eastAsia="Arial" w:hAnsi="Arial" w:cs="Arial"/>
          <w:i/>
          <w:spacing w:val="1"/>
        </w:rPr>
        <w:t>c</w:t>
      </w:r>
      <w:r w:rsidRPr="00663004">
        <w:rPr>
          <w:rFonts w:ascii="Arial" w:eastAsia="Arial" w:hAnsi="Arial" w:cs="Arial"/>
          <w:i/>
        </w:rPr>
        <w:t xml:space="preserve">e </w:t>
      </w:r>
      <w:r w:rsidRPr="00663004">
        <w:rPr>
          <w:rFonts w:ascii="Arial" w:eastAsia="Arial" w:hAnsi="Arial" w:cs="Arial"/>
          <w:i/>
          <w:spacing w:val="1"/>
        </w:rPr>
        <w:t>(G</w:t>
      </w:r>
      <w:r w:rsidRPr="00663004">
        <w:rPr>
          <w:rFonts w:ascii="Arial" w:eastAsia="Arial" w:hAnsi="Arial" w:cs="Arial"/>
          <w:i/>
        </w:rPr>
        <w:t>C</w:t>
      </w:r>
      <w:r w:rsidRPr="00663004">
        <w:rPr>
          <w:rFonts w:ascii="Arial" w:eastAsia="Arial" w:hAnsi="Arial" w:cs="Arial"/>
          <w:i/>
          <w:spacing w:val="1"/>
        </w:rPr>
        <w:t>G)</w:t>
      </w:r>
      <w:r w:rsidRPr="00663004">
        <w:rPr>
          <w:rFonts w:ascii="Arial" w:eastAsia="Arial" w:hAnsi="Arial" w:cs="Arial"/>
          <w:i/>
        </w:rPr>
        <w:t xml:space="preserve">,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h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-1"/>
        </w:rPr>
        <w:t>g</w:t>
      </w:r>
      <w:r w:rsidRPr="00663004">
        <w:rPr>
          <w:rFonts w:ascii="Arial" w:eastAsia="Arial" w:hAnsi="Arial" w:cs="Arial"/>
          <w:spacing w:val="2"/>
        </w:rPr>
        <w:t>g</w:t>
      </w:r>
      <w:r w:rsidRPr="00663004">
        <w:rPr>
          <w:rFonts w:ascii="Arial" w:eastAsia="Arial" w:hAnsi="Arial" w:cs="Arial"/>
        </w:rPr>
        <w:t>a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g</w:t>
      </w:r>
      <w:r w:rsidRPr="00663004">
        <w:rPr>
          <w:rFonts w:ascii="Arial" w:eastAsia="Arial" w:hAnsi="Arial" w:cs="Arial"/>
        </w:rPr>
        <w:t>as</w:t>
      </w:r>
      <w:proofErr w:type="spellEnd"/>
      <w:r w:rsidRPr="00663004">
        <w:rPr>
          <w:rFonts w:ascii="Arial" w:eastAsia="Arial" w:hAnsi="Arial" w:cs="Arial"/>
        </w:rPr>
        <w:t xml:space="preserve"> d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</w:rPr>
        <w:t xml:space="preserve">n </w:t>
      </w:r>
      <w:proofErr w:type="spellStart"/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gg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1"/>
        </w:rPr>
        <w:t>j</w:t>
      </w:r>
      <w:r w:rsidRPr="00663004">
        <w:rPr>
          <w:rFonts w:ascii="Arial" w:eastAsia="Arial" w:hAnsi="Arial" w:cs="Arial"/>
        </w:rPr>
        <w:t>aw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b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et</w:t>
      </w:r>
      <w:r w:rsidRPr="00663004">
        <w:rPr>
          <w:rFonts w:ascii="Arial" w:eastAsia="Arial" w:hAnsi="Arial" w:cs="Arial"/>
          <w:spacing w:val="-2"/>
        </w:rPr>
        <w:t>i</w:t>
      </w:r>
      <w:r w:rsidRPr="00663004">
        <w:rPr>
          <w:rFonts w:ascii="Arial" w:eastAsia="Arial" w:hAnsi="Arial" w:cs="Arial"/>
        </w:rPr>
        <w:t>ap</w:t>
      </w:r>
      <w:proofErr w:type="spellEnd"/>
      <w:r w:rsidRPr="00663004">
        <w:rPr>
          <w:rFonts w:ascii="Arial" w:eastAsia="Arial" w:hAnsi="Arial" w:cs="Arial"/>
          <w:spacing w:val="5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rs</w:t>
      </w:r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ni</w:t>
      </w:r>
      <w:r w:rsidRPr="00663004">
        <w:rPr>
          <w:rFonts w:ascii="Arial" w:eastAsia="Arial" w:hAnsi="Arial" w:cs="Arial"/>
        </w:rPr>
        <w:t>l</w:t>
      </w:r>
      <w:proofErr w:type="spellEnd"/>
      <w:r w:rsidRPr="00663004">
        <w:rPr>
          <w:rFonts w:ascii="Arial" w:eastAsia="Arial" w:hAnsi="Arial" w:cs="Arial"/>
          <w:spacing w:val="2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b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k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</w:rPr>
        <w:t>i</w:t>
      </w:r>
      <w:r w:rsidRPr="00663004">
        <w:rPr>
          <w:rFonts w:ascii="Arial" w:eastAsia="Arial" w:hAnsi="Arial" w:cs="Arial"/>
          <w:spacing w:val="11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b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d</w:t>
      </w:r>
      <w:r w:rsidRPr="00663004">
        <w:rPr>
          <w:rFonts w:ascii="Arial" w:eastAsia="Arial" w:hAnsi="Arial" w:cs="Arial"/>
          <w:spacing w:val="2"/>
        </w:rPr>
        <w:t>m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n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tra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  <w:spacing w:val="2"/>
        </w:rPr>
        <w:t>u</w:t>
      </w:r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u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-1"/>
        </w:rPr>
        <w:t>p</w:t>
      </w:r>
      <w:r w:rsidRPr="00663004">
        <w:rPr>
          <w:rFonts w:ascii="Arial" w:eastAsia="Arial" w:hAnsi="Arial" w:cs="Arial"/>
        </w:rPr>
        <w:t>era</w:t>
      </w:r>
      <w:r w:rsidRPr="00663004">
        <w:rPr>
          <w:rFonts w:ascii="Arial" w:eastAsia="Arial" w:hAnsi="Arial" w:cs="Arial"/>
          <w:spacing w:val="1"/>
        </w:rPr>
        <w:t>si</w:t>
      </w:r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l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  <w:spacing w:val="2"/>
        </w:rPr>
        <w:t>p</w:t>
      </w:r>
      <w:r w:rsidRPr="00663004">
        <w:rPr>
          <w:rFonts w:ascii="Arial" w:eastAsia="Arial" w:hAnsi="Arial" w:cs="Arial"/>
        </w:rPr>
        <w:t>at</w:t>
      </w:r>
      <w:proofErr w:type="spellEnd"/>
      <w:r w:rsidRPr="00663004">
        <w:rPr>
          <w:rFonts w:ascii="Arial" w:eastAsia="Arial" w:hAnsi="Arial" w:cs="Arial"/>
          <w:spacing w:val="9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b</w:t>
      </w:r>
      <w:r w:rsidRPr="00663004">
        <w:rPr>
          <w:rFonts w:ascii="Arial" w:eastAsia="Arial" w:hAnsi="Arial" w:cs="Arial"/>
        </w:rPr>
        <w:t>er</w:t>
      </w:r>
      <w:r w:rsidRPr="00663004">
        <w:rPr>
          <w:rFonts w:ascii="Arial" w:eastAsia="Arial" w:hAnsi="Arial" w:cs="Arial"/>
          <w:spacing w:val="2"/>
        </w:rPr>
        <w:t>s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3"/>
        </w:rPr>
        <w:t>r</w:t>
      </w:r>
      <w:r w:rsidRPr="00663004">
        <w:rPr>
          <w:rFonts w:ascii="Arial" w:eastAsia="Arial" w:hAnsi="Arial" w:cs="Arial"/>
        </w:rPr>
        <w:t>gi</w:t>
      </w:r>
      <w:proofErr w:type="spellEnd"/>
      <w:r w:rsidRPr="00663004">
        <w:rPr>
          <w:rFonts w:ascii="Arial" w:eastAsia="Arial" w:hAnsi="Arial" w:cs="Arial"/>
          <w:spacing w:val="3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2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ef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t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f</w:t>
      </w:r>
      <w:proofErr w:type="spellEnd"/>
      <w:r w:rsidRPr="00663004">
        <w:rPr>
          <w:rFonts w:ascii="Arial" w:eastAsia="Arial" w:hAnsi="Arial" w:cs="Arial"/>
          <w:spacing w:val="-3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uk</w:t>
      </w:r>
      <w:proofErr w:type="spellEnd"/>
      <w:r w:rsidRPr="00663004">
        <w:rPr>
          <w:rFonts w:ascii="Arial" w:eastAsia="Arial" w:hAnsi="Arial" w:cs="Arial"/>
          <w:spacing w:val="-4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p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-10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j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-5"/>
        </w:rPr>
        <w:t xml:space="preserve"> 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</w:rPr>
        <w:t>eru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h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n.</w:t>
      </w:r>
    </w:p>
    <w:p w14:paraId="1DDAC5F7" w14:textId="77777777" w:rsidR="00C611E4" w:rsidRPr="00663004" w:rsidRDefault="00C611E4" w:rsidP="00663004">
      <w:pPr>
        <w:spacing w:before="3"/>
        <w:rPr>
          <w:rFonts w:ascii="Arial" w:hAnsi="Arial" w:cs="Arial"/>
        </w:rPr>
      </w:pPr>
    </w:p>
    <w:p w14:paraId="0102F128" w14:textId="77777777" w:rsidR="00663004" w:rsidRPr="00663004" w:rsidRDefault="00663004" w:rsidP="00663004">
      <w:pPr>
        <w:ind w:left="1350" w:right="1210"/>
        <w:jc w:val="both"/>
        <w:rPr>
          <w:rFonts w:ascii="Arial" w:eastAsia="Arial" w:hAnsi="Arial" w:cs="Arial"/>
          <w:b/>
          <w:bCs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Rekomendasi</w:t>
      </w:r>
      <w:r w:rsidRPr="00663004">
        <w:rPr>
          <w:rFonts w:ascii="Arial" w:eastAsia="Arial" w:hAnsi="Arial" w:cs="Arial"/>
          <w:b/>
          <w:bCs/>
          <w:lang w:val="sv-SE"/>
        </w:rPr>
        <w:t>:</w:t>
      </w:r>
    </w:p>
    <w:p w14:paraId="4ED9D007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1"/>
        </w:rPr>
        <w:t>Perusahaan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 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 xml:space="preserve">i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 d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1"/>
          <w:lang w:val="sv-SE"/>
        </w:rPr>
        <w:t xml:space="preserve"> 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 xml:space="preserve">P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si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5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i/>
          <w:spacing w:val="2"/>
          <w:lang w:val="sv-SE"/>
        </w:rPr>
        <w:t>H</w:t>
      </w:r>
      <w:r w:rsidRPr="00663004">
        <w:rPr>
          <w:rFonts w:ascii="Arial" w:eastAsia="Arial" w:hAnsi="Arial" w:cs="Arial"/>
          <w:i/>
          <w:lang w:val="sv-SE"/>
        </w:rPr>
        <w:t>u</w:t>
      </w:r>
      <w:r w:rsidRPr="00663004">
        <w:rPr>
          <w:rFonts w:ascii="Arial" w:eastAsia="Arial" w:hAnsi="Arial" w:cs="Arial"/>
          <w:i/>
          <w:spacing w:val="-1"/>
          <w:lang w:val="sv-SE"/>
        </w:rPr>
        <w:t>m</w:t>
      </w:r>
      <w:r w:rsidRPr="00663004">
        <w:rPr>
          <w:rFonts w:ascii="Arial" w:eastAsia="Arial" w:hAnsi="Arial" w:cs="Arial"/>
          <w:i/>
          <w:spacing w:val="2"/>
          <w:lang w:val="sv-SE"/>
        </w:rPr>
        <w:t>a</w:t>
      </w:r>
      <w:r w:rsidRPr="00663004">
        <w:rPr>
          <w:rFonts w:ascii="Arial" w:eastAsia="Arial" w:hAnsi="Arial" w:cs="Arial"/>
          <w:i/>
          <w:lang w:val="sv-SE"/>
        </w:rPr>
        <w:t>n</w:t>
      </w:r>
      <w:r w:rsidRPr="00663004">
        <w:rPr>
          <w:rFonts w:ascii="Arial" w:eastAsia="Arial" w:hAnsi="Arial" w:cs="Arial"/>
          <w:i/>
          <w:spacing w:val="-2"/>
          <w:lang w:val="sv-SE"/>
        </w:rPr>
        <w:t xml:space="preserve"> </w:t>
      </w:r>
      <w:r w:rsidRPr="00663004">
        <w:rPr>
          <w:rFonts w:ascii="Arial" w:eastAsia="Arial" w:hAnsi="Arial" w:cs="Arial"/>
          <w:i/>
          <w:spacing w:val="2"/>
          <w:lang w:val="sv-SE"/>
        </w:rPr>
        <w:t>R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1"/>
          <w:lang w:val="sv-SE"/>
        </w:rPr>
        <w:t>s</w:t>
      </w:r>
      <w:r w:rsidRPr="00663004">
        <w:rPr>
          <w:rFonts w:ascii="Arial" w:eastAsia="Arial" w:hAnsi="Arial" w:cs="Arial"/>
          <w:i/>
          <w:lang w:val="sv-SE"/>
        </w:rPr>
        <w:t>o</w:t>
      </w:r>
      <w:r w:rsidRPr="00663004">
        <w:rPr>
          <w:rFonts w:ascii="Arial" w:eastAsia="Arial" w:hAnsi="Arial" w:cs="Arial"/>
          <w:i/>
          <w:spacing w:val="-1"/>
          <w:lang w:val="sv-SE"/>
        </w:rPr>
        <w:t>u</w:t>
      </w:r>
      <w:r w:rsidRPr="00663004">
        <w:rPr>
          <w:rFonts w:ascii="Arial" w:eastAsia="Arial" w:hAnsi="Arial" w:cs="Arial"/>
          <w:i/>
          <w:spacing w:val="1"/>
          <w:lang w:val="sv-SE"/>
        </w:rPr>
        <w:t>rc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i/>
          <w:lang w:val="sv-SE"/>
        </w:rPr>
        <w:t>D</w:t>
      </w:r>
      <w:r w:rsidRPr="00663004">
        <w:rPr>
          <w:rFonts w:ascii="Arial" w:eastAsia="Arial" w:hAnsi="Arial" w:cs="Arial"/>
          <w:i/>
          <w:spacing w:val="2"/>
          <w:lang w:val="sv-SE"/>
        </w:rPr>
        <w:t>e</w:t>
      </w:r>
      <w:r w:rsidRPr="00663004">
        <w:rPr>
          <w:rFonts w:ascii="Arial" w:eastAsia="Arial" w:hAnsi="Arial" w:cs="Arial"/>
          <w:i/>
          <w:spacing w:val="1"/>
          <w:lang w:val="sv-SE"/>
        </w:rPr>
        <w:t>v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-1"/>
          <w:lang w:val="sv-SE"/>
        </w:rPr>
        <w:t>l</w:t>
      </w:r>
      <w:r w:rsidRPr="00663004">
        <w:rPr>
          <w:rFonts w:ascii="Arial" w:eastAsia="Arial" w:hAnsi="Arial" w:cs="Arial"/>
          <w:i/>
          <w:lang w:val="sv-SE"/>
        </w:rPr>
        <w:t>o</w:t>
      </w:r>
      <w:r w:rsidRPr="00663004">
        <w:rPr>
          <w:rFonts w:ascii="Arial" w:eastAsia="Arial" w:hAnsi="Arial" w:cs="Arial"/>
          <w:i/>
          <w:spacing w:val="1"/>
          <w:lang w:val="sv-SE"/>
        </w:rPr>
        <w:t>p</w:t>
      </w:r>
      <w:r w:rsidRPr="00663004">
        <w:rPr>
          <w:rFonts w:ascii="Arial" w:eastAsia="Arial" w:hAnsi="Arial" w:cs="Arial"/>
          <w:i/>
          <w:lang w:val="sv-SE"/>
        </w:rPr>
        <w:t>m</w:t>
      </w:r>
      <w:r w:rsidRPr="00663004">
        <w:rPr>
          <w:rFonts w:ascii="Arial" w:eastAsia="Arial" w:hAnsi="Arial" w:cs="Arial"/>
          <w:i/>
          <w:spacing w:val="-1"/>
          <w:lang w:val="sv-SE"/>
        </w:rPr>
        <w:t>e</w:t>
      </w:r>
      <w:r w:rsidRPr="00663004">
        <w:rPr>
          <w:rFonts w:ascii="Arial" w:eastAsia="Arial" w:hAnsi="Arial" w:cs="Arial"/>
          <w:i/>
          <w:spacing w:val="2"/>
          <w:lang w:val="sv-SE"/>
        </w:rPr>
        <w:t>n</w:t>
      </w:r>
      <w:r w:rsidRPr="00663004">
        <w:rPr>
          <w:rFonts w:ascii="Arial" w:eastAsia="Arial" w:hAnsi="Arial" w:cs="Arial"/>
          <w:i/>
          <w:lang w:val="sv-SE"/>
        </w:rPr>
        <w:t xml:space="preserve">t </w:t>
      </w:r>
      <w:r w:rsidRPr="00663004">
        <w:rPr>
          <w:rFonts w:ascii="Arial" w:eastAsia="Arial" w:hAnsi="Arial" w:cs="Arial"/>
          <w:i/>
          <w:spacing w:val="1"/>
          <w:lang w:val="sv-SE"/>
        </w:rPr>
        <w:t>(</w:t>
      </w:r>
      <w:r w:rsidRPr="00663004">
        <w:rPr>
          <w:rFonts w:ascii="Arial" w:eastAsia="Arial" w:hAnsi="Arial" w:cs="Arial"/>
          <w:i/>
          <w:lang w:val="sv-SE"/>
        </w:rPr>
        <w:t>HRD)</w:t>
      </w:r>
      <w:r w:rsidRPr="00663004">
        <w:rPr>
          <w:rFonts w:ascii="Arial" w:eastAsia="Arial" w:hAnsi="Arial" w:cs="Arial"/>
          <w:i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pro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</w:p>
    <w:p w14:paraId="150E68E6" w14:textId="77777777" w:rsidR="00C611E4" w:rsidRPr="00663004" w:rsidRDefault="00C611E4" w:rsidP="00663004">
      <w:pPr>
        <w:spacing w:before="1"/>
        <w:rPr>
          <w:rFonts w:ascii="Arial" w:hAnsi="Arial" w:cs="Arial"/>
          <w:lang w:val="sv-SE"/>
        </w:rPr>
      </w:pPr>
    </w:p>
    <w:p w14:paraId="64DAF68D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b/>
          <w:bCs/>
          <w:u w:val="single"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Tanggapan Manajemen</w:t>
      </w:r>
    </w:p>
    <w:p w14:paraId="7CF96516" w14:textId="77777777" w:rsidR="00A264BF" w:rsidRPr="00663004" w:rsidRDefault="00A264BF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r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erat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ure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(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)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 xml:space="preserve">i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up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si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3"/>
          <w:lang w:val="sv-SE"/>
        </w:rPr>
        <w:t xml:space="preserve"> 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 xml:space="preserve">, </w:t>
      </w:r>
      <w:r w:rsidRPr="00663004">
        <w:rPr>
          <w:rFonts w:ascii="Arial" w:eastAsia="Arial" w:hAnsi="Arial" w:cs="Arial"/>
          <w:i/>
          <w:lang w:val="sv-SE"/>
        </w:rPr>
        <w:t>Hum</w:t>
      </w:r>
      <w:r w:rsidRPr="00663004">
        <w:rPr>
          <w:rFonts w:ascii="Arial" w:eastAsia="Arial" w:hAnsi="Arial" w:cs="Arial"/>
          <w:i/>
          <w:spacing w:val="1"/>
          <w:lang w:val="sv-SE"/>
        </w:rPr>
        <w:t>a</w:t>
      </w:r>
      <w:r w:rsidRPr="00663004">
        <w:rPr>
          <w:rFonts w:ascii="Arial" w:eastAsia="Arial" w:hAnsi="Arial" w:cs="Arial"/>
          <w:i/>
          <w:lang w:val="sv-SE"/>
        </w:rPr>
        <w:t>n</w:t>
      </w:r>
      <w:r w:rsidRPr="00663004">
        <w:rPr>
          <w:rFonts w:ascii="Arial" w:eastAsia="Arial" w:hAnsi="Arial" w:cs="Arial"/>
          <w:i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i/>
          <w:spacing w:val="2"/>
          <w:lang w:val="sv-SE"/>
        </w:rPr>
        <w:t>R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1"/>
          <w:lang w:val="sv-SE"/>
        </w:rPr>
        <w:t>s</w:t>
      </w:r>
      <w:r w:rsidRPr="00663004">
        <w:rPr>
          <w:rFonts w:ascii="Arial" w:eastAsia="Arial" w:hAnsi="Arial" w:cs="Arial"/>
          <w:i/>
          <w:lang w:val="sv-SE"/>
        </w:rPr>
        <w:t>o</w:t>
      </w:r>
      <w:r w:rsidRPr="00663004">
        <w:rPr>
          <w:rFonts w:ascii="Arial" w:eastAsia="Arial" w:hAnsi="Arial" w:cs="Arial"/>
          <w:i/>
          <w:spacing w:val="-1"/>
          <w:lang w:val="sv-SE"/>
        </w:rPr>
        <w:t>u</w:t>
      </w:r>
      <w:r w:rsidRPr="00663004">
        <w:rPr>
          <w:rFonts w:ascii="Arial" w:eastAsia="Arial" w:hAnsi="Arial" w:cs="Arial"/>
          <w:i/>
          <w:spacing w:val="1"/>
          <w:lang w:val="sv-SE"/>
        </w:rPr>
        <w:t>rc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i/>
          <w:lang w:val="sv-SE"/>
        </w:rPr>
        <w:t>De</w:t>
      </w:r>
      <w:r w:rsidRPr="00663004">
        <w:rPr>
          <w:rFonts w:ascii="Arial" w:eastAsia="Arial" w:hAnsi="Arial" w:cs="Arial"/>
          <w:i/>
          <w:spacing w:val="3"/>
          <w:lang w:val="sv-SE"/>
        </w:rPr>
        <w:t>v</w:t>
      </w:r>
      <w:r w:rsidRPr="00663004">
        <w:rPr>
          <w:rFonts w:ascii="Arial" w:eastAsia="Arial" w:hAnsi="Arial" w:cs="Arial"/>
          <w:i/>
          <w:lang w:val="sv-SE"/>
        </w:rPr>
        <w:t>e</w:t>
      </w:r>
      <w:r w:rsidRPr="00663004">
        <w:rPr>
          <w:rFonts w:ascii="Arial" w:eastAsia="Arial" w:hAnsi="Arial" w:cs="Arial"/>
          <w:i/>
          <w:spacing w:val="-1"/>
          <w:lang w:val="sv-SE"/>
        </w:rPr>
        <w:t>l</w:t>
      </w:r>
      <w:r w:rsidRPr="00663004">
        <w:rPr>
          <w:rFonts w:ascii="Arial" w:eastAsia="Arial" w:hAnsi="Arial" w:cs="Arial"/>
          <w:i/>
          <w:spacing w:val="2"/>
          <w:lang w:val="sv-SE"/>
        </w:rPr>
        <w:t>op</w:t>
      </w:r>
      <w:r w:rsidRPr="00663004">
        <w:rPr>
          <w:rFonts w:ascii="Arial" w:eastAsia="Arial" w:hAnsi="Arial" w:cs="Arial"/>
          <w:i/>
          <w:lang w:val="sv-SE"/>
        </w:rPr>
        <w:t>m</w:t>
      </w:r>
      <w:r w:rsidRPr="00663004">
        <w:rPr>
          <w:rFonts w:ascii="Arial" w:eastAsia="Arial" w:hAnsi="Arial" w:cs="Arial"/>
          <w:i/>
          <w:spacing w:val="-1"/>
          <w:lang w:val="sv-SE"/>
        </w:rPr>
        <w:t>e</w:t>
      </w:r>
      <w:r w:rsidRPr="00663004">
        <w:rPr>
          <w:rFonts w:ascii="Arial" w:eastAsia="Arial" w:hAnsi="Arial" w:cs="Arial"/>
          <w:i/>
          <w:lang w:val="sv-SE"/>
        </w:rPr>
        <w:t>nt</w:t>
      </w:r>
      <w:r w:rsidRPr="00663004">
        <w:rPr>
          <w:rFonts w:ascii="Arial" w:eastAsia="Arial" w:hAnsi="Arial" w:cs="Arial"/>
          <w:i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(</w:t>
      </w:r>
      <w:r w:rsidRPr="00663004">
        <w:rPr>
          <w:rFonts w:ascii="Arial" w:eastAsia="Arial" w:hAnsi="Arial" w:cs="Arial"/>
          <w:lang w:val="sv-SE"/>
        </w:rPr>
        <w:t>HRD)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produk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n,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 xml:space="preserve">ga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 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pi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 xml:space="preserve">i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spacing w:val="8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.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ks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2"/>
          <w:lang w:val="sv-SE"/>
        </w:rPr>
        <w:t xml:space="preserve"> 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1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ah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v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.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tuk 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f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f,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v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ew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bs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v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 xml:space="preserve">di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et</w:t>
      </w:r>
      <w:r w:rsidRPr="00663004">
        <w:rPr>
          <w:rFonts w:ascii="Arial" w:eastAsia="Arial" w:hAnsi="Arial" w:cs="Arial"/>
          <w:spacing w:val="-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ap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f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tas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a.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erap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3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ta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mi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3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10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um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ak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r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pri</w:t>
      </w:r>
      <w:r w:rsidRPr="00663004">
        <w:rPr>
          <w:rFonts w:ascii="Arial" w:eastAsia="Arial" w:hAnsi="Arial" w:cs="Arial"/>
          <w:spacing w:val="5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.</w:t>
      </w:r>
    </w:p>
    <w:p w14:paraId="650FB704" w14:textId="77777777" w:rsidR="00C611E4" w:rsidRPr="00663004" w:rsidRDefault="00C611E4" w:rsidP="00663004">
      <w:pPr>
        <w:spacing w:before="2"/>
        <w:rPr>
          <w:rFonts w:ascii="Arial" w:hAnsi="Arial" w:cs="Arial"/>
          <w:lang w:val="sv-SE"/>
        </w:rPr>
      </w:pPr>
    </w:p>
    <w:p w14:paraId="26ECF44A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6B647A92" w14:textId="699D4E55" w:rsidR="00C611E4" w:rsidRPr="00663004" w:rsidRDefault="00000000" w:rsidP="00663004">
      <w:pPr>
        <w:pStyle w:val="ListParagraph"/>
        <w:numPr>
          <w:ilvl w:val="0"/>
          <w:numId w:val="2"/>
        </w:numPr>
        <w:spacing w:before="70"/>
        <w:ind w:left="1350" w:right="130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spacing w:val="-1"/>
          <w:lang w:val="sv-SE"/>
        </w:rPr>
        <w:t>Nilai</w:t>
      </w:r>
      <w:r w:rsidRPr="00663004">
        <w:rPr>
          <w:rFonts w:ascii="Arial" w:eastAsia="Arial" w:hAnsi="Arial" w:cs="Arial"/>
          <w:b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-1"/>
          <w:lang w:val="sv-SE"/>
        </w:rPr>
        <w:t>P</w:t>
      </w:r>
      <w:r w:rsidRPr="00663004">
        <w:rPr>
          <w:rFonts w:ascii="Arial" w:eastAsia="Arial" w:hAnsi="Arial" w:cs="Arial"/>
          <w:b/>
          <w:spacing w:val="2"/>
          <w:lang w:val="sv-SE"/>
        </w:rPr>
        <w:t>e</w:t>
      </w:r>
      <w:r w:rsidRPr="00663004">
        <w:rPr>
          <w:rFonts w:ascii="Arial" w:eastAsia="Arial" w:hAnsi="Arial" w:cs="Arial"/>
          <w:b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lang w:val="sv-SE"/>
        </w:rPr>
        <w:t>an</w:t>
      </w:r>
      <w:r w:rsidRPr="00663004">
        <w:rPr>
          <w:rFonts w:ascii="Arial" w:eastAsia="Arial" w:hAnsi="Arial" w:cs="Arial"/>
          <w:b/>
          <w:spacing w:val="1"/>
          <w:lang w:val="sv-SE"/>
        </w:rPr>
        <w:t>g</w:t>
      </w:r>
      <w:r w:rsidRPr="00663004">
        <w:rPr>
          <w:rFonts w:ascii="Arial" w:eastAsia="Arial" w:hAnsi="Arial" w:cs="Arial"/>
          <w:b/>
          <w:lang w:val="sv-SE"/>
        </w:rPr>
        <w:t>gungan</w:t>
      </w:r>
      <w:r w:rsidRPr="00663004">
        <w:rPr>
          <w:rFonts w:ascii="Arial" w:eastAsia="Arial" w:hAnsi="Arial" w:cs="Arial"/>
          <w:b/>
          <w:spacing w:val="-15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Asu</w:t>
      </w:r>
      <w:r w:rsidRPr="00663004">
        <w:rPr>
          <w:rFonts w:ascii="Arial" w:eastAsia="Arial" w:hAnsi="Arial" w:cs="Arial"/>
          <w:b/>
          <w:spacing w:val="2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ansi</w:t>
      </w:r>
      <w:r w:rsidRPr="00663004">
        <w:rPr>
          <w:rFonts w:ascii="Arial" w:eastAsia="Arial" w:hAnsi="Arial" w:cs="Arial"/>
          <w:b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-1"/>
          <w:lang w:val="sv-SE"/>
        </w:rPr>
        <w:t>a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spacing w:val="2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s</w:t>
      </w:r>
      <w:r w:rsidRPr="00663004">
        <w:rPr>
          <w:rFonts w:ascii="Arial" w:eastAsia="Arial" w:hAnsi="Arial" w:cs="Arial"/>
          <w:b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1"/>
          <w:lang w:val="sv-SE"/>
        </w:rPr>
        <w:t>P</w:t>
      </w:r>
      <w:r w:rsidRPr="00663004">
        <w:rPr>
          <w:rFonts w:ascii="Arial" w:eastAsia="Arial" w:hAnsi="Arial" w:cs="Arial"/>
          <w:b/>
          <w:lang w:val="sv-SE"/>
        </w:rPr>
        <w:t>e</w:t>
      </w:r>
      <w:r w:rsidRPr="00663004">
        <w:rPr>
          <w:rFonts w:ascii="Arial" w:eastAsia="Arial" w:hAnsi="Arial" w:cs="Arial"/>
          <w:b/>
          <w:spacing w:val="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s</w:t>
      </w:r>
      <w:r w:rsidRPr="00663004">
        <w:rPr>
          <w:rFonts w:ascii="Arial" w:eastAsia="Arial" w:hAnsi="Arial" w:cs="Arial"/>
          <w:b/>
          <w:spacing w:val="-1"/>
          <w:lang w:val="sv-SE"/>
        </w:rPr>
        <w:t>e</w:t>
      </w:r>
      <w:r w:rsidRPr="00663004">
        <w:rPr>
          <w:rFonts w:ascii="Arial" w:eastAsia="Arial" w:hAnsi="Arial" w:cs="Arial"/>
          <w:b/>
          <w:lang w:val="sv-SE"/>
        </w:rPr>
        <w:t>di</w:t>
      </w:r>
      <w:r w:rsidRPr="00663004">
        <w:rPr>
          <w:rFonts w:ascii="Arial" w:eastAsia="Arial" w:hAnsi="Arial" w:cs="Arial"/>
          <w:b/>
          <w:spacing w:val="2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an</w:t>
      </w:r>
      <w:r w:rsidRPr="00663004">
        <w:rPr>
          <w:rFonts w:ascii="Arial" w:eastAsia="Arial" w:hAnsi="Arial" w:cs="Arial"/>
          <w:b/>
          <w:spacing w:val="-11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Be</w:t>
      </w:r>
      <w:r w:rsidRPr="00663004">
        <w:rPr>
          <w:rFonts w:ascii="Arial" w:eastAsia="Arial" w:hAnsi="Arial" w:cs="Arial"/>
          <w:b/>
          <w:spacing w:val="2"/>
          <w:lang w:val="sv-SE"/>
        </w:rPr>
        <w:t>l</w:t>
      </w:r>
      <w:r w:rsidRPr="00663004">
        <w:rPr>
          <w:rFonts w:ascii="Arial" w:eastAsia="Arial" w:hAnsi="Arial" w:cs="Arial"/>
          <w:b/>
          <w:lang w:val="sv-SE"/>
        </w:rPr>
        <w:t>um</w:t>
      </w:r>
      <w:r w:rsidRPr="00663004">
        <w:rPr>
          <w:rFonts w:ascii="Arial" w:eastAsia="Arial" w:hAnsi="Arial" w:cs="Arial"/>
          <w:b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Mema</w:t>
      </w:r>
      <w:r w:rsidRPr="00663004">
        <w:rPr>
          <w:rFonts w:ascii="Arial" w:eastAsia="Arial" w:hAnsi="Arial" w:cs="Arial"/>
          <w:b/>
          <w:spacing w:val="3"/>
          <w:lang w:val="sv-SE"/>
        </w:rPr>
        <w:t>d</w:t>
      </w:r>
      <w:r w:rsidRPr="00663004">
        <w:rPr>
          <w:rFonts w:ascii="Arial" w:eastAsia="Arial" w:hAnsi="Arial" w:cs="Arial"/>
          <w:b/>
          <w:lang w:val="sv-SE"/>
        </w:rPr>
        <w:t>ai</w:t>
      </w:r>
    </w:p>
    <w:p w14:paraId="26A28B5D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44C93452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K</w:t>
      </w:r>
      <w:r w:rsidRPr="00663004">
        <w:rPr>
          <w:rFonts w:ascii="Arial" w:eastAsia="Arial" w:hAnsi="Arial" w:cs="Arial"/>
          <w:b/>
          <w:bCs/>
          <w:spacing w:val="1"/>
          <w:u w:val="single"/>
          <w:lang w:val="sv-SE"/>
        </w:rPr>
        <w:t>o</w:t>
      </w:r>
      <w:r w:rsidRPr="00663004">
        <w:rPr>
          <w:rFonts w:ascii="Arial" w:eastAsia="Arial" w:hAnsi="Arial" w:cs="Arial"/>
          <w:b/>
          <w:bCs/>
          <w:u w:val="single"/>
          <w:lang w:val="sv-SE"/>
        </w:rPr>
        <w:t>ndisi</w:t>
      </w:r>
    </w:p>
    <w:p w14:paraId="05529A22" w14:textId="2B78CD24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erda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2"/>
          <w:lang w:val="sv-SE"/>
        </w:rPr>
        <w:t>ka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v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15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Perusahaan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1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 ta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l </w:t>
      </w:r>
      <w:r w:rsidRPr="00663004">
        <w:rPr>
          <w:rFonts w:ascii="Arial" w:eastAsia="Arial" w:hAnsi="Arial" w:cs="Arial"/>
          <w:spacing w:val="2"/>
          <w:lang w:val="sv-SE"/>
        </w:rPr>
        <w:t>3</w:t>
      </w:r>
      <w:r w:rsidRPr="00663004">
        <w:rPr>
          <w:rFonts w:ascii="Arial" w:eastAsia="Arial" w:hAnsi="Arial" w:cs="Arial"/>
          <w:lang w:val="sv-SE"/>
        </w:rPr>
        <w:t>1 De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 2</w:t>
      </w:r>
      <w:r w:rsidRPr="00663004">
        <w:rPr>
          <w:rFonts w:ascii="Arial" w:eastAsia="Arial" w:hAnsi="Arial" w:cs="Arial"/>
          <w:spacing w:val="1"/>
          <w:lang w:val="sv-SE"/>
        </w:rPr>
        <w:t>0</w:t>
      </w:r>
      <w:r w:rsidRPr="00663004">
        <w:rPr>
          <w:rFonts w:ascii="Arial" w:eastAsia="Arial" w:hAnsi="Arial" w:cs="Arial"/>
          <w:lang w:val="sv-SE"/>
        </w:rPr>
        <w:t>2</w:t>
      </w:r>
      <w:r w:rsidR="00D757D0" w:rsidRPr="00663004">
        <w:rPr>
          <w:rFonts w:ascii="Arial" w:eastAsia="Arial" w:hAnsi="Arial" w:cs="Arial"/>
          <w:lang w:val="sv-SE"/>
        </w:rPr>
        <w:t>4</w:t>
      </w:r>
      <w:r w:rsidRPr="00663004">
        <w:rPr>
          <w:rFonts w:ascii="Arial" w:eastAsia="Arial" w:hAnsi="Arial" w:cs="Arial"/>
          <w:lang w:val="sv-SE"/>
        </w:rPr>
        <w:t xml:space="preserve"> d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n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ai 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ta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 xml:space="preserve">g 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6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 xml:space="preserve">.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 ta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al</w:t>
      </w:r>
      <w:r w:rsidR="00663004">
        <w:rPr>
          <w:rFonts w:ascii="Arial" w:eastAsia="Arial" w:hAnsi="Arial" w:cs="Arial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31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Desember</w:t>
      </w:r>
      <w:r w:rsidRPr="00663004">
        <w:rPr>
          <w:rFonts w:ascii="Arial" w:eastAsia="Arial" w:hAnsi="Arial" w:cs="Arial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2</w:t>
      </w:r>
      <w:r w:rsidRPr="00663004">
        <w:rPr>
          <w:rFonts w:ascii="Arial" w:eastAsia="Arial" w:hAnsi="Arial" w:cs="Arial"/>
          <w:lang w:val="sv-SE"/>
        </w:rPr>
        <w:t>0</w:t>
      </w:r>
      <w:r w:rsidRPr="00663004">
        <w:rPr>
          <w:rFonts w:ascii="Arial" w:eastAsia="Arial" w:hAnsi="Arial" w:cs="Arial"/>
          <w:spacing w:val="-1"/>
          <w:lang w:val="sv-SE"/>
        </w:rPr>
        <w:t>2</w:t>
      </w:r>
      <w:r w:rsidR="00D757D0" w:rsidRPr="00663004">
        <w:rPr>
          <w:rFonts w:ascii="Arial" w:eastAsia="Arial" w:hAnsi="Arial" w:cs="Arial"/>
          <w:lang w:val="sv-SE"/>
        </w:rPr>
        <w:t>4</w:t>
      </w:r>
      <w:r w:rsidRPr="00663004">
        <w:rPr>
          <w:rFonts w:ascii="Arial" w:eastAsia="Arial" w:hAnsi="Arial" w:cs="Arial"/>
          <w:lang w:val="sv-SE"/>
        </w:rPr>
        <w:t xml:space="preserve">,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 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 xml:space="preserve">ar </w:t>
      </w:r>
      <w:r w:rsidRPr="00663004">
        <w:rPr>
          <w:rFonts w:ascii="Arial" w:eastAsia="Arial" w:hAnsi="Arial" w:cs="Arial"/>
          <w:spacing w:val="3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Rp</w:t>
      </w:r>
      <w:r w:rsidR="00D757D0" w:rsidRPr="00663004">
        <w:rPr>
          <w:rFonts w:ascii="Arial" w:eastAsia="Arial" w:hAnsi="Arial" w:cs="Arial"/>
          <w:lang w:val="sv-SE"/>
        </w:rPr>
        <w:t xml:space="preserve"> 217.742.151.701</w:t>
      </w:r>
      <w:r w:rsidRPr="00663004">
        <w:rPr>
          <w:rFonts w:ascii="Arial" w:eastAsia="Arial" w:hAnsi="Arial" w:cs="Arial"/>
          <w:lang w:val="sv-SE"/>
        </w:rPr>
        <w:t>, 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an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urat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ter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 xml:space="preserve">a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Rp 1</w:t>
      </w:r>
      <w:r w:rsidRPr="00663004">
        <w:rPr>
          <w:rFonts w:ascii="Arial" w:eastAsia="Arial" w:hAnsi="Arial" w:cs="Arial"/>
          <w:spacing w:val="-1"/>
          <w:lang w:val="sv-SE"/>
        </w:rPr>
        <w:t>1</w:t>
      </w:r>
      <w:r w:rsidRPr="00663004">
        <w:rPr>
          <w:rFonts w:ascii="Arial" w:eastAsia="Arial" w:hAnsi="Arial" w:cs="Arial"/>
          <w:spacing w:val="2"/>
          <w:lang w:val="sv-SE"/>
        </w:rPr>
        <w:t>5</w:t>
      </w:r>
      <w:r w:rsidRPr="00663004">
        <w:rPr>
          <w:rFonts w:ascii="Arial" w:eastAsia="Arial" w:hAnsi="Arial" w:cs="Arial"/>
          <w:lang w:val="sv-SE"/>
        </w:rPr>
        <w:t>.0</w:t>
      </w:r>
      <w:r w:rsidRPr="00663004">
        <w:rPr>
          <w:rFonts w:ascii="Arial" w:eastAsia="Arial" w:hAnsi="Arial" w:cs="Arial"/>
          <w:spacing w:val="1"/>
          <w:lang w:val="sv-SE"/>
        </w:rPr>
        <w:t>0</w:t>
      </w:r>
      <w:r w:rsidRPr="00663004">
        <w:rPr>
          <w:rFonts w:ascii="Arial" w:eastAsia="Arial" w:hAnsi="Arial" w:cs="Arial"/>
          <w:lang w:val="sv-SE"/>
        </w:rPr>
        <w:t>0.</w:t>
      </w:r>
      <w:r w:rsidRPr="00663004">
        <w:rPr>
          <w:rFonts w:ascii="Arial" w:eastAsia="Arial" w:hAnsi="Arial" w:cs="Arial"/>
          <w:spacing w:val="-1"/>
          <w:lang w:val="sv-SE"/>
        </w:rPr>
        <w:t>0</w:t>
      </w:r>
      <w:r w:rsidRPr="00663004">
        <w:rPr>
          <w:rFonts w:ascii="Arial" w:eastAsia="Arial" w:hAnsi="Arial" w:cs="Arial"/>
          <w:spacing w:val="2"/>
          <w:lang w:val="sv-SE"/>
        </w:rPr>
        <w:t>0</w:t>
      </w:r>
      <w:r w:rsidRPr="00663004">
        <w:rPr>
          <w:rFonts w:ascii="Arial" w:eastAsia="Arial" w:hAnsi="Arial" w:cs="Arial"/>
          <w:lang w:val="sv-SE"/>
        </w:rPr>
        <w:t>0.</w:t>
      </w:r>
      <w:r w:rsidRPr="00663004">
        <w:rPr>
          <w:rFonts w:ascii="Arial" w:eastAsia="Arial" w:hAnsi="Arial" w:cs="Arial"/>
          <w:spacing w:val="1"/>
          <w:lang w:val="sv-SE"/>
        </w:rPr>
        <w:t>0</w:t>
      </w:r>
      <w:r w:rsidRPr="00663004">
        <w:rPr>
          <w:rFonts w:ascii="Arial" w:eastAsia="Arial" w:hAnsi="Arial" w:cs="Arial"/>
          <w:lang w:val="sv-SE"/>
        </w:rPr>
        <w:t>0</w:t>
      </w:r>
      <w:r w:rsidRPr="00663004">
        <w:rPr>
          <w:rFonts w:ascii="Arial" w:eastAsia="Arial" w:hAnsi="Arial" w:cs="Arial"/>
          <w:spacing w:val="1"/>
          <w:lang w:val="sv-SE"/>
        </w:rPr>
        <w:t>0</w:t>
      </w:r>
      <w:r w:rsidRPr="00663004">
        <w:rPr>
          <w:rFonts w:ascii="Arial" w:eastAsia="Arial" w:hAnsi="Arial" w:cs="Arial"/>
          <w:lang w:val="sv-SE"/>
        </w:rPr>
        <w:t>.</w:t>
      </w:r>
    </w:p>
    <w:p w14:paraId="4CEFBFED" w14:textId="77777777" w:rsidR="00C611E4" w:rsidRPr="00663004" w:rsidRDefault="00C611E4" w:rsidP="00663004">
      <w:pPr>
        <w:spacing w:before="2"/>
        <w:rPr>
          <w:rFonts w:ascii="Arial" w:hAnsi="Arial" w:cs="Arial"/>
          <w:lang w:val="sv-SE"/>
        </w:rPr>
      </w:pPr>
    </w:p>
    <w:p w14:paraId="24A2BC11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1215B145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Kr</w:t>
      </w:r>
      <w:r w:rsidRPr="00663004">
        <w:rPr>
          <w:rFonts w:ascii="Arial" w:eastAsia="Arial" w:hAnsi="Arial" w:cs="Arial"/>
          <w:b/>
          <w:bCs/>
          <w:spacing w:val="-1"/>
          <w:u w:val="single"/>
          <w:lang w:val="sv-SE"/>
        </w:rPr>
        <w:t>i</w:t>
      </w:r>
      <w:r w:rsidRPr="00663004">
        <w:rPr>
          <w:rFonts w:ascii="Arial" w:eastAsia="Arial" w:hAnsi="Arial" w:cs="Arial"/>
          <w:b/>
          <w:bCs/>
          <w:spacing w:val="1"/>
          <w:u w:val="single"/>
          <w:lang w:val="sv-SE"/>
        </w:rPr>
        <w:t>t</w:t>
      </w:r>
      <w:r w:rsidRPr="00663004">
        <w:rPr>
          <w:rFonts w:ascii="Arial" w:eastAsia="Arial" w:hAnsi="Arial" w:cs="Arial"/>
          <w:b/>
          <w:bCs/>
          <w:u w:val="single"/>
          <w:lang w:val="sv-SE"/>
        </w:rPr>
        <w:t>e</w:t>
      </w:r>
      <w:r w:rsidRPr="00663004">
        <w:rPr>
          <w:rFonts w:ascii="Arial" w:eastAsia="Arial" w:hAnsi="Arial" w:cs="Arial"/>
          <w:b/>
          <w:bCs/>
          <w:spacing w:val="-1"/>
          <w:u w:val="single"/>
          <w:lang w:val="sv-SE"/>
        </w:rPr>
        <w:t>r</w:t>
      </w:r>
      <w:r w:rsidRPr="00663004">
        <w:rPr>
          <w:rFonts w:ascii="Arial" w:eastAsia="Arial" w:hAnsi="Arial" w:cs="Arial"/>
          <w:b/>
          <w:bCs/>
          <w:spacing w:val="2"/>
          <w:u w:val="single"/>
          <w:lang w:val="sv-SE"/>
        </w:rPr>
        <w:t>i</w:t>
      </w:r>
      <w:r w:rsidRPr="00663004">
        <w:rPr>
          <w:rFonts w:ascii="Arial" w:eastAsia="Arial" w:hAnsi="Arial" w:cs="Arial"/>
          <w:b/>
          <w:bCs/>
          <w:u w:val="single"/>
          <w:lang w:val="sv-SE"/>
        </w:rPr>
        <w:t>a</w:t>
      </w:r>
    </w:p>
    <w:p w14:paraId="2386231C" w14:textId="10D07ED1" w:rsidR="00C611E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erupa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u,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ara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tu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 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uk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 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ut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li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as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 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ak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da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kerugian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eh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 xml:space="preserve">a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ter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ut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di</w:t>
      </w:r>
      <w:r w:rsidRPr="00663004">
        <w:rPr>
          <w:rFonts w:ascii="Arial" w:eastAsia="Arial" w:hAnsi="Arial" w:cs="Arial"/>
          <w:lang w:val="sv-SE"/>
        </w:rPr>
        <w:t>.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ni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ga</w:t>
      </w:r>
      <w:r w:rsidRPr="00663004">
        <w:rPr>
          <w:rFonts w:ascii="Arial" w:eastAsia="Arial" w:hAnsi="Arial" w:cs="Arial"/>
          <w:lang w:val="sv-SE"/>
        </w:rPr>
        <w:t>n 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uran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 at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s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il</w:t>
      </w:r>
      <w:r w:rsidRPr="00663004">
        <w:rPr>
          <w:rFonts w:ascii="Arial" w:eastAsia="Arial" w:hAnsi="Arial" w:cs="Arial"/>
          <w:lang w:val="sv-SE"/>
        </w:rPr>
        <w:t>ai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.</w:t>
      </w:r>
    </w:p>
    <w:p w14:paraId="28D85A54" w14:textId="77777777" w:rsidR="00663004" w:rsidRPr="00663004" w:rsidRDefault="00663004" w:rsidP="00663004">
      <w:pPr>
        <w:spacing w:before="70"/>
        <w:ind w:left="1350" w:right="1266"/>
        <w:jc w:val="both"/>
        <w:rPr>
          <w:rFonts w:ascii="Arial" w:hAnsi="Arial" w:cs="Arial"/>
          <w:lang w:val="sv-SE"/>
        </w:rPr>
      </w:pPr>
    </w:p>
    <w:p w14:paraId="6BFDB3A6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b/>
          <w:bCs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Rekomendasi</w:t>
      </w:r>
      <w:r w:rsidRPr="00663004">
        <w:rPr>
          <w:rFonts w:ascii="Arial" w:eastAsia="Arial" w:hAnsi="Arial" w:cs="Arial"/>
          <w:b/>
          <w:bCs/>
          <w:lang w:val="sv-SE"/>
        </w:rPr>
        <w:t>:</w:t>
      </w:r>
    </w:p>
    <w:p w14:paraId="7EE1D645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uran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12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3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tuk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 xml:space="preserve">r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up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ur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al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tas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eh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4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</w:p>
    <w:p w14:paraId="6DDC0909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2D538C44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b/>
          <w:bCs/>
          <w:u w:val="single"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Tanggapan Manajemen</w:t>
      </w:r>
    </w:p>
    <w:p w14:paraId="3DDEC474" w14:textId="77777777" w:rsidR="00A264BF" w:rsidRPr="00663004" w:rsidRDefault="00A264BF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 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terus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ai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a.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3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uran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ni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an p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nk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as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6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di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ek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up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 xml:space="preserve">ai </w:t>
      </w:r>
      <w:r w:rsidRPr="00663004">
        <w:rPr>
          <w:rFonts w:ascii="Arial" w:eastAsia="Arial" w:hAnsi="Arial" w:cs="Arial"/>
          <w:spacing w:val="1"/>
          <w:lang w:val="sv-SE"/>
        </w:rPr>
        <w:t>kr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di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en 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ert</w:t>
      </w:r>
      <w:r w:rsidRPr="00663004">
        <w:rPr>
          <w:rFonts w:ascii="Arial" w:eastAsia="Arial" w:hAnsi="Arial" w:cs="Arial"/>
          <w:spacing w:val="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 ter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 xml:space="preserve">t 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erta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 u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 xml:space="preserve">tuk 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 xml:space="preserve">r 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erug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 xml:space="preserve">g 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 xml:space="preserve">p 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 xml:space="preserve">ar 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jik</w:t>
      </w:r>
      <w:r w:rsidRPr="00663004">
        <w:rPr>
          <w:rFonts w:ascii="Arial" w:eastAsia="Arial" w:hAnsi="Arial" w:cs="Arial"/>
          <w:lang w:val="sv-SE"/>
        </w:rPr>
        <w:t xml:space="preserve">a 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 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0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ku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li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as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mi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eh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5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</w:p>
    <w:p w14:paraId="14EBCB73" w14:textId="77777777" w:rsidR="00C611E4" w:rsidRPr="00663004" w:rsidRDefault="00C611E4" w:rsidP="00663004">
      <w:pPr>
        <w:spacing w:before="6"/>
        <w:rPr>
          <w:rFonts w:ascii="Arial" w:hAnsi="Arial" w:cs="Arial"/>
          <w:lang w:val="sv-SE"/>
        </w:rPr>
      </w:pPr>
    </w:p>
    <w:p w14:paraId="34E8BAD8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5F54AF8F" w14:textId="2E529D92" w:rsidR="00C611E4" w:rsidRPr="00663004" w:rsidRDefault="00000000" w:rsidP="00663004">
      <w:pPr>
        <w:pStyle w:val="ListParagraph"/>
        <w:numPr>
          <w:ilvl w:val="0"/>
          <w:numId w:val="2"/>
        </w:numPr>
        <w:spacing w:before="70"/>
        <w:ind w:left="1350" w:right="130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lang w:val="sv-SE"/>
        </w:rPr>
        <w:t>Perusahaan</w:t>
      </w:r>
      <w:r w:rsidRPr="00663004">
        <w:rPr>
          <w:rFonts w:ascii="Arial" w:eastAsia="Arial" w:hAnsi="Arial" w:cs="Arial"/>
          <w:b/>
          <w:spacing w:val="-11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Belum</w:t>
      </w:r>
      <w:r w:rsidRPr="00663004">
        <w:rPr>
          <w:rFonts w:ascii="Arial" w:eastAsia="Arial" w:hAnsi="Arial" w:cs="Arial"/>
          <w:b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M</w:t>
      </w:r>
      <w:r w:rsidRPr="00663004">
        <w:rPr>
          <w:rFonts w:ascii="Arial" w:eastAsia="Arial" w:hAnsi="Arial" w:cs="Arial"/>
          <w:b/>
          <w:spacing w:val="-1"/>
          <w:lang w:val="sv-SE"/>
        </w:rPr>
        <w:t>e</w:t>
      </w:r>
      <w:r w:rsidRPr="00663004">
        <w:rPr>
          <w:rFonts w:ascii="Arial" w:eastAsia="Arial" w:hAnsi="Arial" w:cs="Arial"/>
          <w:b/>
          <w:spacing w:val="3"/>
          <w:lang w:val="sv-SE"/>
        </w:rPr>
        <w:t>m</w:t>
      </w:r>
      <w:r w:rsidRPr="00663004">
        <w:rPr>
          <w:rFonts w:ascii="Arial" w:eastAsia="Arial" w:hAnsi="Arial" w:cs="Arial"/>
          <w:b/>
          <w:lang w:val="sv-SE"/>
        </w:rPr>
        <w:t>i</w:t>
      </w:r>
      <w:r w:rsidRPr="00663004">
        <w:rPr>
          <w:rFonts w:ascii="Arial" w:eastAsia="Arial" w:hAnsi="Arial" w:cs="Arial"/>
          <w:b/>
          <w:spacing w:val="2"/>
          <w:lang w:val="sv-SE"/>
        </w:rPr>
        <w:t>l</w:t>
      </w:r>
      <w:r w:rsidRPr="00663004">
        <w:rPr>
          <w:rFonts w:ascii="Arial" w:eastAsia="Arial" w:hAnsi="Arial" w:cs="Arial"/>
          <w:b/>
          <w:lang w:val="sv-SE"/>
        </w:rPr>
        <w:t>iki</w:t>
      </w:r>
      <w:r w:rsidRPr="00663004">
        <w:rPr>
          <w:rFonts w:ascii="Arial" w:eastAsia="Arial" w:hAnsi="Arial" w:cs="Arial"/>
          <w:b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1"/>
          <w:lang w:val="sv-SE"/>
        </w:rPr>
        <w:t>S</w:t>
      </w:r>
      <w:r w:rsidRPr="00663004">
        <w:rPr>
          <w:rFonts w:ascii="Arial" w:eastAsia="Arial" w:hAnsi="Arial" w:cs="Arial"/>
          <w:b/>
          <w:lang w:val="sv-SE"/>
        </w:rPr>
        <w:t>istem</w:t>
      </w:r>
      <w:r w:rsidRPr="00663004">
        <w:rPr>
          <w:rFonts w:ascii="Arial" w:eastAsia="Arial" w:hAnsi="Arial" w:cs="Arial"/>
          <w:b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-1"/>
          <w:lang w:val="sv-SE"/>
        </w:rPr>
        <w:t>P</w:t>
      </w:r>
      <w:r w:rsidRPr="00663004">
        <w:rPr>
          <w:rFonts w:ascii="Arial" w:eastAsia="Arial" w:hAnsi="Arial" w:cs="Arial"/>
          <w:b/>
          <w:lang w:val="sv-SE"/>
        </w:rPr>
        <w:t>en</w:t>
      </w:r>
      <w:r w:rsidRPr="00663004">
        <w:rPr>
          <w:rFonts w:ascii="Arial" w:eastAsia="Arial" w:hAnsi="Arial" w:cs="Arial"/>
          <w:b/>
          <w:spacing w:val="2"/>
          <w:lang w:val="sv-SE"/>
        </w:rPr>
        <w:t>c</w:t>
      </w:r>
      <w:r w:rsidRPr="00663004">
        <w:rPr>
          <w:rFonts w:ascii="Arial" w:eastAsia="Arial" w:hAnsi="Arial" w:cs="Arial"/>
          <w:b/>
          <w:lang w:val="sv-SE"/>
        </w:rPr>
        <w:t>ata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lang w:val="sv-SE"/>
        </w:rPr>
        <w:t>an</w:t>
      </w:r>
      <w:r w:rsidRPr="00663004">
        <w:rPr>
          <w:rFonts w:ascii="Arial" w:eastAsia="Arial" w:hAnsi="Arial" w:cs="Arial"/>
          <w:b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b/>
          <w:spacing w:val="-1"/>
          <w:lang w:val="sv-SE"/>
        </w:rPr>
        <w:t>P</w:t>
      </w:r>
      <w:r w:rsidRPr="00663004">
        <w:rPr>
          <w:rFonts w:ascii="Arial" w:eastAsia="Arial" w:hAnsi="Arial" w:cs="Arial"/>
          <w:b/>
          <w:lang w:val="sv-SE"/>
        </w:rPr>
        <w:t>e</w:t>
      </w:r>
      <w:r w:rsidRPr="00663004">
        <w:rPr>
          <w:rFonts w:ascii="Arial" w:eastAsia="Arial" w:hAnsi="Arial" w:cs="Arial"/>
          <w:b/>
          <w:spacing w:val="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s</w:t>
      </w:r>
      <w:r w:rsidRPr="00663004">
        <w:rPr>
          <w:rFonts w:ascii="Arial" w:eastAsia="Arial" w:hAnsi="Arial" w:cs="Arial"/>
          <w:b/>
          <w:spacing w:val="-1"/>
          <w:lang w:val="sv-SE"/>
        </w:rPr>
        <w:t>e</w:t>
      </w:r>
      <w:r w:rsidRPr="00663004">
        <w:rPr>
          <w:rFonts w:ascii="Arial" w:eastAsia="Arial" w:hAnsi="Arial" w:cs="Arial"/>
          <w:b/>
          <w:lang w:val="sv-SE"/>
        </w:rPr>
        <w:t>dia</w:t>
      </w:r>
      <w:r w:rsidRPr="00663004">
        <w:rPr>
          <w:rFonts w:ascii="Arial" w:eastAsia="Arial" w:hAnsi="Arial" w:cs="Arial"/>
          <w:b/>
          <w:spacing w:val="-1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n</w:t>
      </w:r>
      <w:r w:rsidRPr="00663004">
        <w:rPr>
          <w:rFonts w:ascii="Arial" w:eastAsia="Arial" w:hAnsi="Arial" w:cs="Arial"/>
          <w:b/>
          <w:spacing w:val="-8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y</w:t>
      </w:r>
      <w:r w:rsidRPr="00663004">
        <w:rPr>
          <w:rFonts w:ascii="Arial" w:eastAsia="Arial" w:hAnsi="Arial" w:cs="Arial"/>
          <w:b/>
          <w:spacing w:val="-1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ng</w:t>
      </w:r>
      <w:r w:rsidRPr="00663004">
        <w:rPr>
          <w:rFonts w:ascii="Arial" w:eastAsia="Arial" w:hAnsi="Arial" w:cs="Arial"/>
          <w:b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b/>
          <w:lang w:val="sv-SE"/>
        </w:rPr>
        <w:t>T</w:t>
      </w:r>
      <w:r w:rsidRPr="00663004">
        <w:rPr>
          <w:rFonts w:ascii="Arial" w:eastAsia="Arial" w:hAnsi="Arial" w:cs="Arial"/>
          <w:b/>
          <w:spacing w:val="2"/>
          <w:lang w:val="sv-SE"/>
        </w:rPr>
        <w:t>e</w:t>
      </w:r>
      <w:r w:rsidRPr="00663004">
        <w:rPr>
          <w:rFonts w:ascii="Arial" w:eastAsia="Arial" w:hAnsi="Arial" w:cs="Arial"/>
          <w:b/>
          <w:spacing w:val="-1"/>
          <w:lang w:val="sv-SE"/>
        </w:rPr>
        <w:t>r</w:t>
      </w:r>
      <w:r w:rsidRPr="00663004">
        <w:rPr>
          <w:rFonts w:ascii="Arial" w:eastAsia="Arial" w:hAnsi="Arial" w:cs="Arial"/>
          <w:b/>
          <w:lang w:val="sv-SE"/>
        </w:rPr>
        <w:t>o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lang w:val="sv-SE"/>
        </w:rPr>
        <w:t>oma</w:t>
      </w:r>
      <w:r w:rsidRPr="00663004">
        <w:rPr>
          <w:rFonts w:ascii="Arial" w:eastAsia="Arial" w:hAnsi="Arial" w:cs="Arial"/>
          <w:b/>
          <w:spacing w:val="1"/>
          <w:lang w:val="sv-SE"/>
        </w:rPr>
        <w:t>t</w:t>
      </w:r>
      <w:r w:rsidRPr="00663004">
        <w:rPr>
          <w:rFonts w:ascii="Arial" w:eastAsia="Arial" w:hAnsi="Arial" w:cs="Arial"/>
          <w:b/>
          <w:spacing w:val="2"/>
          <w:lang w:val="sv-SE"/>
        </w:rPr>
        <w:t>i</w:t>
      </w:r>
      <w:r w:rsidRPr="00663004">
        <w:rPr>
          <w:rFonts w:ascii="Arial" w:eastAsia="Arial" w:hAnsi="Arial" w:cs="Arial"/>
          <w:b/>
          <w:lang w:val="sv-SE"/>
        </w:rPr>
        <w:t>s</w:t>
      </w:r>
      <w:r w:rsidRPr="00663004">
        <w:rPr>
          <w:rFonts w:ascii="Arial" w:eastAsia="Arial" w:hAnsi="Arial" w:cs="Arial"/>
          <w:b/>
          <w:spacing w:val="-1"/>
          <w:lang w:val="sv-SE"/>
        </w:rPr>
        <w:t>a</w:t>
      </w:r>
      <w:r w:rsidRPr="00663004">
        <w:rPr>
          <w:rFonts w:ascii="Arial" w:eastAsia="Arial" w:hAnsi="Arial" w:cs="Arial"/>
          <w:b/>
          <w:lang w:val="sv-SE"/>
        </w:rPr>
        <w:t>s</w:t>
      </w:r>
      <w:r w:rsidRPr="00663004">
        <w:rPr>
          <w:rFonts w:ascii="Arial" w:eastAsia="Arial" w:hAnsi="Arial" w:cs="Arial"/>
          <w:b/>
          <w:spacing w:val="6"/>
          <w:lang w:val="sv-SE"/>
        </w:rPr>
        <w:t>i</w:t>
      </w:r>
      <w:r w:rsidRPr="00663004">
        <w:rPr>
          <w:rFonts w:ascii="Arial" w:eastAsia="Arial" w:hAnsi="Arial" w:cs="Arial"/>
          <w:b/>
          <w:lang w:val="sv-SE"/>
        </w:rPr>
        <w:t>.</w:t>
      </w:r>
    </w:p>
    <w:p w14:paraId="4EDFD88A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4A940EC1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b/>
          <w:u w:val="single"/>
          <w:lang w:val="sv-SE"/>
        </w:rPr>
      </w:pPr>
      <w:r w:rsidRPr="00663004">
        <w:rPr>
          <w:rFonts w:ascii="Arial" w:eastAsia="Arial" w:hAnsi="Arial" w:cs="Arial"/>
          <w:b/>
          <w:u w:val="single"/>
          <w:lang w:val="sv-SE"/>
        </w:rPr>
        <w:t>K</w:t>
      </w:r>
      <w:r w:rsidRPr="00663004">
        <w:rPr>
          <w:rFonts w:ascii="Arial" w:eastAsia="Arial" w:hAnsi="Arial" w:cs="Arial"/>
          <w:b/>
          <w:spacing w:val="1"/>
          <w:u w:val="single"/>
          <w:lang w:val="sv-SE"/>
        </w:rPr>
        <w:t>o</w:t>
      </w:r>
      <w:r w:rsidRPr="00663004">
        <w:rPr>
          <w:rFonts w:ascii="Arial" w:eastAsia="Arial" w:hAnsi="Arial" w:cs="Arial"/>
          <w:b/>
          <w:u w:val="single"/>
          <w:lang w:val="sv-SE"/>
        </w:rPr>
        <w:t>ndisi</w:t>
      </w:r>
    </w:p>
    <w:p w14:paraId="2D06EB8A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 xml:space="preserve">Berdasarkan 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v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 xml:space="preserve"> k</w:t>
      </w:r>
      <w:r w:rsidRPr="00663004">
        <w:rPr>
          <w:rFonts w:ascii="Arial" w:eastAsia="Arial" w:hAnsi="Arial" w:cs="Arial"/>
          <w:spacing w:val="2"/>
          <w:lang w:val="sv-SE"/>
        </w:rPr>
        <w:t>am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um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tem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enc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di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to</w:t>
      </w:r>
      <w:r w:rsidRPr="00663004">
        <w:rPr>
          <w:rFonts w:ascii="Arial" w:eastAsia="Arial" w:hAnsi="Arial" w:cs="Arial"/>
          <w:spacing w:val="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-2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-1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0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ol</w:t>
      </w:r>
      <w:r w:rsidRPr="00663004">
        <w:rPr>
          <w:rFonts w:ascii="Arial" w:eastAsia="Arial" w:hAnsi="Arial" w:cs="Arial"/>
          <w:lang w:val="sv-SE"/>
        </w:rPr>
        <w:t>eh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 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al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ko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tr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3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ap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eh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f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ter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6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.</w:t>
      </w:r>
    </w:p>
    <w:p w14:paraId="38DC6CB6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7B43519D" w14:textId="77777777" w:rsidR="00C611E4" w:rsidRPr="00663004" w:rsidRDefault="00000000" w:rsidP="00663004">
      <w:pPr>
        <w:ind w:left="1350" w:right="1210"/>
        <w:jc w:val="both"/>
        <w:rPr>
          <w:rFonts w:ascii="Arial" w:eastAsia="Arial" w:hAnsi="Arial" w:cs="Arial"/>
          <w:b/>
          <w:bCs/>
          <w:u w:val="single"/>
          <w:lang w:val="sv-SE"/>
        </w:rPr>
      </w:pPr>
      <w:r w:rsidRPr="00663004">
        <w:rPr>
          <w:rFonts w:ascii="Arial" w:eastAsia="Arial" w:hAnsi="Arial" w:cs="Arial"/>
          <w:b/>
          <w:bCs/>
          <w:u w:val="single"/>
          <w:lang w:val="sv-SE"/>
        </w:rPr>
        <w:t>Kriteria</w:t>
      </w:r>
    </w:p>
    <w:p w14:paraId="609EE985" w14:textId="2F959899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</w:rPr>
      </w:pPr>
      <w:r w:rsidRPr="00663004">
        <w:rPr>
          <w:rFonts w:ascii="Arial" w:eastAsia="Arial" w:hAnsi="Arial" w:cs="Arial"/>
          <w:lang w:val="sv-SE"/>
        </w:rPr>
        <w:t>Sebagai salah satu Perusahaan yang bergerak di bidang produksi dan pengolahan udang yang melakukan</w:t>
      </w:r>
      <w:r w:rsidRPr="00663004">
        <w:rPr>
          <w:rFonts w:ascii="Arial" w:eastAsia="Arial" w:hAnsi="Arial" w:cs="Arial"/>
          <w:spacing w:val="4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1"/>
        </w:rPr>
        <w:t>ks</w:t>
      </w:r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o</w:t>
      </w:r>
      <w:r w:rsidRPr="00663004">
        <w:rPr>
          <w:rFonts w:ascii="Arial" w:eastAsia="Arial" w:hAnsi="Arial" w:cs="Arial"/>
        </w:rPr>
        <w:t>r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as</w:t>
      </w:r>
      <w:proofErr w:type="spellEnd"/>
      <w:r w:rsidRPr="00663004">
        <w:rPr>
          <w:rFonts w:ascii="Arial" w:eastAsia="Arial" w:hAnsi="Arial" w:cs="Arial"/>
          <w:spacing w:val="9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j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  <w:spacing w:val="-1"/>
        </w:rPr>
        <w:t>l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  <w:spacing w:val="2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b</w:t>
      </w:r>
      <w:r w:rsidRPr="00663004">
        <w:rPr>
          <w:rFonts w:ascii="Arial" w:eastAsia="Arial" w:hAnsi="Arial" w:cs="Arial"/>
        </w:rPr>
        <w:t>arang</w:t>
      </w:r>
      <w:proofErr w:type="spellEnd"/>
      <w:r w:rsidRPr="00663004">
        <w:rPr>
          <w:rFonts w:ascii="Arial" w:eastAsia="Arial" w:hAnsi="Arial" w:cs="Arial"/>
          <w:spacing w:val="4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j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d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9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  <w:spacing w:val="1"/>
        </w:rPr>
        <w:t>r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</w:rPr>
        <w:t>eru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h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7"/>
        </w:rPr>
        <w:t>n</w:t>
      </w:r>
      <w:r w:rsidRPr="00663004">
        <w:rPr>
          <w:rFonts w:ascii="Arial" w:eastAsia="Arial" w:hAnsi="Arial" w:cs="Arial"/>
        </w:rPr>
        <w:t xml:space="preserve">, </w:t>
      </w:r>
      <w:proofErr w:type="spellStart"/>
      <w:r w:rsidRPr="00663004">
        <w:rPr>
          <w:rFonts w:ascii="Arial" w:eastAsia="Arial" w:hAnsi="Arial" w:cs="Arial"/>
          <w:spacing w:val="2"/>
        </w:rPr>
        <w:t>m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a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  <w:spacing w:val="2"/>
        </w:rPr>
        <w:t>e</w:t>
      </w:r>
      <w:r w:rsidRPr="00663004">
        <w:rPr>
          <w:rFonts w:ascii="Arial" w:eastAsia="Arial" w:hAnsi="Arial" w:cs="Arial"/>
          <w:spacing w:val="1"/>
        </w:rPr>
        <w:t>r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h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</w:rPr>
        <w:t xml:space="preserve">n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h</w:t>
      </w:r>
      <w:r w:rsidRPr="00663004">
        <w:rPr>
          <w:rFonts w:ascii="Arial" w:eastAsia="Arial" w:hAnsi="Arial" w:cs="Arial"/>
        </w:rPr>
        <w:t>aru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y</w:t>
      </w:r>
      <w:r w:rsidRPr="00663004">
        <w:rPr>
          <w:rFonts w:ascii="Arial" w:eastAsia="Arial" w:hAnsi="Arial" w:cs="Arial"/>
        </w:rPr>
        <w:t>a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2"/>
        </w:rPr>
        <w:t>e</w:t>
      </w:r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  <w:spacing w:val="-1"/>
        </w:rPr>
        <w:t>li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i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sis</w:t>
      </w:r>
      <w:r w:rsidRPr="00663004">
        <w:rPr>
          <w:rFonts w:ascii="Arial" w:eastAsia="Arial" w:hAnsi="Arial" w:cs="Arial"/>
        </w:rPr>
        <w:t>tem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ta</w:t>
      </w:r>
      <w:r w:rsidRPr="00663004">
        <w:rPr>
          <w:rFonts w:ascii="Arial" w:eastAsia="Arial" w:hAnsi="Arial" w:cs="Arial"/>
          <w:spacing w:val="-1"/>
        </w:rPr>
        <w:t>t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tero</w:t>
      </w:r>
      <w:r w:rsidRPr="00663004">
        <w:rPr>
          <w:rFonts w:ascii="Arial" w:eastAsia="Arial" w:hAnsi="Arial" w:cs="Arial"/>
          <w:spacing w:val="2"/>
        </w:rPr>
        <w:t>to</w:t>
      </w:r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t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3"/>
        </w:rPr>
        <w:t>s</w:t>
      </w:r>
      <w:r w:rsidRPr="00663004">
        <w:rPr>
          <w:rFonts w:ascii="Arial" w:eastAsia="Arial" w:hAnsi="Arial" w:cs="Arial"/>
        </w:rPr>
        <w:t>i</w:t>
      </w:r>
      <w:proofErr w:type="spellEnd"/>
      <w:r w:rsidR="00E87149"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at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s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rs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1"/>
        </w:rPr>
        <w:t>d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aa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tuk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2"/>
        </w:rPr>
        <w:t>m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-1"/>
        </w:rPr>
        <w:t>d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h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o</w:t>
      </w:r>
      <w:r w:rsidRPr="00663004">
        <w:rPr>
          <w:rFonts w:ascii="Arial" w:eastAsia="Arial" w:hAnsi="Arial" w:cs="Arial"/>
          <w:spacing w:val="1"/>
        </w:rPr>
        <w:t>n</w:t>
      </w:r>
      <w:r w:rsidRPr="00663004">
        <w:rPr>
          <w:rFonts w:ascii="Arial" w:eastAsia="Arial" w:hAnsi="Arial" w:cs="Arial"/>
        </w:rPr>
        <w:t>trol</w:t>
      </w:r>
      <w:proofErr w:type="spellEnd"/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at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s</w:t>
      </w:r>
      <w:proofErr w:type="spellEnd"/>
      <w:r w:rsidRPr="00663004">
        <w:rPr>
          <w:rFonts w:ascii="Arial" w:eastAsia="Arial" w:hAnsi="Arial" w:cs="Arial"/>
          <w:spacing w:val="12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rs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-1"/>
        </w:rPr>
        <w:t>d</w:t>
      </w:r>
      <w:r w:rsidRPr="00663004">
        <w:rPr>
          <w:rFonts w:ascii="Arial" w:eastAsia="Arial" w:hAnsi="Arial" w:cs="Arial"/>
          <w:spacing w:val="1"/>
        </w:rPr>
        <w:t>i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4"/>
        </w:rPr>
        <w:t xml:space="preserve"> </w:t>
      </w:r>
      <w:r w:rsidRPr="00663004">
        <w:rPr>
          <w:rFonts w:ascii="Arial" w:eastAsia="Arial" w:hAnsi="Arial" w:cs="Arial"/>
        </w:rPr>
        <w:t>d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1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at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  <w:spacing w:val="2"/>
        </w:rPr>
        <w:t>ta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2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rs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1"/>
        </w:rPr>
        <w:t>d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2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1"/>
        </w:rPr>
        <w:t>l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  <w:spacing w:val="4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  <w:spacing w:val="2"/>
        </w:rPr>
        <w:t>e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ara</w:t>
      </w:r>
      <w:proofErr w:type="spellEnd"/>
      <w:r w:rsidRPr="00663004">
        <w:rPr>
          <w:rFonts w:ascii="Arial" w:eastAsia="Arial" w:hAnsi="Arial" w:cs="Arial"/>
          <w:spacing w:val="16"/>
        </w:rPr>
        <w:t xml:space="preserve"> </w:t>
      </w:r>
      <w:r w:rsidRPr="00663004">
        <w:rPr>
          <w:rFonts w:ascii="Arial" w:eastAsia="Arial" w:hAnsi="Arial" w:cs="Arial"/>
          <w:i/>
          <w:spacing w:val="1"/>
        </w:rPr>
        <w:t>r</w:t>
      </w:r>
      <w:r w:rsidRPr="00663004">
        <w:rPr>
          <w:rFonts w:ascii="Arial" w:eastAsia="Arial" w:hAnsi="Arial" w:cs="Arial"/>
          <w:i/>
        </w:rPr>
        <w:t>e</w:t>
      </w:r>
      <w:r w:rsidRPr="00663004">
        <w:rPr>
          <w:rFonts w:ascii="Arial" w:eastAsia="Arial" w:hAnsi="Arial" w:cs="Arial"/>
          <w:i/>
          <w:spacing w:val="-1"/>
        </w:rPr>
        <w:t>a</w:t>
      </w:r>
      <w:r w:rsidRPr="00663004">
        <w:rPr>
          <w:rFonts w:ascii="Arial" w:eastAsia="Arial" w:hAnsi="Arial" w:cs="Arial"/>
          <w:i/>
        </w:rPr>
        <w:t>l t</w:t>
      </w:r>
      <w:r w:rsidRPr="00663004">
        <w:rPr>
          <w:rFonts w:ascii="Arial" w:eastAsia="Arial" w:hAnsi="Arial" w:cs="Arial"/>
          <w:i/>
          <w:spacing w:val="-1"/>
        </w:rPr>
        <w:t>i</w:t>
      </w:r>
      <w:r w:rsidRPr="00663004">
        <w:rPr>
          <w:rFonts w:ascii="Arial" w:eastAsia="Arial" w:hAnsi="Arial" w:cs="Arial"/>
          <w:i/>
        </w:rPr>
        <w:t>m</w:t>
      </w:r>
      <w:r w:rsidRPr="00663004">
        <w:rPr>
          <w:rFonts w:ascii="Arial" w:eastAsia="Arial" w:hAnsi="Arial" w:cs="Arial"/>
          <w:i/>
          <w:spacing w:val="2"/>
        </w:rPr>
        <w:t>e</w:t>
      </w:r>
      <w:r w:rsidRPr="00663004">
        <w:rPr>
          <w:rFonts w:ascii="Arial" w:eastAsia="Arial" w:hAnsi="Arial" w:cs="Arial"/>
        </w:rPr>
        <w:t>.</w:t>
      </w:r>
    </w:p>
    <w:p w14:paraId="4B718C53" w14:textId="77777777" w:rsidR="00C611E4" w:rsidRPr="00663004" w:rsidRDefault="00C611E4" w:rsidP="00663004">
      <w:pPr>
        <w:spacing w:before="2"/>
        <w:rPr>
          <w:rFonts w:ascii="Arial" w:hAnsi="Arial" w:cs="Arial"/>
        </w:rPr>
      </w:pPr>
    </w:p>
    <w:p w14:paraId="5E213367" w14:textId="77777777" w:rsidR="00C611E4" w:rsidRPr="00663004" w:rsidRDefault="00C611E4" w:rsidP="00663004">
      <w:pPr>
        <w:rPr>
          <w:rFonts w:ascii="Arial" w:hAnsi="Arial" w:cs="Arial"/>
        </w:rPr>
      </w:pPr>
    </w:p>
    <w:p w14:paraId="3ABDDBCC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b/>
          <w:u w:val="single"/>
          <w:lang w:val="sv-SE"/>
        </w:rPr>
      </w:pPr>
      <w:r w:rsidRPr="00663004">
        <w:rPr>
          <w:rFonts w:ascii="Arial" w:eastAsia="Arial" w:hAnsi="Arial" w:cs="Arial"/>
          <w:b/>
          <w:u w:val="single"/>
          <w:lang w:val="sv-SE"/>
        </w:rPr>
        <w:lastRenderedPageBreak/>
        <w:t>Rekomendasi:</w:t>
      </w:r>
    </w:p>
    <w:p w14:paraId="20A5F1BC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</w:rPr>
      </w:pPr>
      <w:r w:rsidRPr="00663004">
        <w:rPr>
          <w:rFonts w:ascii="Arial" w:eastAsia="Arial" w:hAnsi="Arial" w:cs="Arial"/>
          <w:bCs/>
          <w:lang w:val="sv-SE"/>
        </w:rPr>
        <w:t>Perusahaan diharuskan memiliki sistem pencatatan persediaan yang terotomatisasi, sehingga mengurangi</w:t>
      </w:r>
      <w:r w:rsidRPr="00663004">
        <w:rPr>
          <w:rFonts w:ascii="Arial" w:eastAsia="Arial" w:hAnsi="Arial" w:cs="Arial"/>
          <w:bCs/>
        </w:rPr>
        <w:t xml:space="preserve"> </w:t>
      </w:r>
      <w:proofErr w:type="spellStart"/>
      <w:r w:rsidRPr="00663004">
        <w:rPr>
          <w:rFonts w:ascii="Arial" w:eastAsia="Arial" w:hAnsi="Arial" w:cs="Arial"/>
          <w:bCs/>
          <w:spacing w:val="1"/>
        </w:rPr>
        <w:t>k</w:t>
      </w:r>
      <w:r w:rsidRPr="00663004">
        <w:rPr>
          <w:rFonts w:ascii="Arial" w:eastAsia="Arial" w:hAnsi="Arial" w:cs="Arial"/>
          <w:bCs/>
          <w:spacing w:val="2"/>
        </w:rPr>
        <w:t>o</w:t>
      </w:r>
      <w:r w:rsidRPr="00663004">
        <w:rPr>
          <w:rFonts w:ascii="Arial" w:eastAsia="Arial" w:hAnsi="Arial" w:cs="Arial"/>
          <w:bCs/>
        </w:rPr>
        <w:t>ntrol</w:t>
      </w:r>
      <w:proofErr w:type="spellEnd"/>
      <w:r w:rsidRPr="00663004">
        <w:rPr>
          <w:rFonts w:ascii="Arial" w:eastAsia="Arial" w:hAnsi="Arial" w:cs="Arial"/>
          <w:spacing w:val="5"/>
        </w:rPr>
        <w:t xml:space="preserve"> </w:t>
      </w:r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u</w:t>
      </w:r>
      <w:r w:rsidRPr="00663004">
        <w:rPr>
          <w:rFonts w:ascii="Arial" w:eastAsia="Arial" w:hAnsi="Arial" w:cs="Arial"/>
        </w:rPr>
        <w:t>al</w:t>
      </w:r>
      <w:r w:rsidRPr="00663004">
        <w:rPr>
          <w:rFonts w:ascii="Arial" w:eastAsia="Arial" w:hAnsi="Arial" w:cs="Arial"/>
          <w:spacing w:val="4"/>
        </w:rPr>
        <w:t xml:space="preserve"> </w:t>
      </w:r>
      <w:r w:rsidRPr="00663004">
        <w:rPr>
          <w:rFonts w:ascii="Arial" w:eastAsia="Arial" w:hAnsi="Arial" w:cs="Arial"/>
          <w:spacing w:val="2"/>
        </w:rPr>
        <w:t>o</w:t>
      </w:r>
      <w:r w:rsidRPr="00663004">
        <w:rPr>
          <w:rFonts w:ascii="Arial" w:eastAsia="Arial" w:hAnsi="Arial" w:cs="Arial"/>
          <w:spacing w:val="-1"/>
        </w:rPr>
        <w:t>l</w:t>
      </w:r>
      <w:r w:rsidRPr="00663004">
        <w:rPr>
          <w:rFonts w:ascii="Arial" w:eastAsia="Arial" w:hAnsi="Arial" w:cs="Arial"/>
        </w:rPr>
        <w:t>eh</w:t>
      </w:r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  <w:spacing w:val="1"/>
        </w:rPr>
        <w:t>s</w:t>
      </w:r>
      <w:r w:rsidRPr="00663004">
        <w:rPr>
          <w:rFonts w:ascii="Arial" w:eastAsia="Arial" w:hAnsi="Arial" w:cs="Arial"/>
        </w:rPr>
        <w:t>ta</w:t>
      </w:r>
      <w:r w:rsidRPr="00663004">
        <w:rPr>
          <w:rFonts w:ascii="Arial" w:eastAsia="Arial" w:hAnsi="Arial" w:cs="Arial"/>
          <w:spacing w:val="-1"/>
        </w:rPr>
        <w:t>f</w:t>
      </w:r>
      <w:proofErr w:type="spellEnd"/>
      <w:r w:rsidRPr="00663004">
        <w:rPr>
          <w:rFonts w:ascii="Arial" w:eastAsia="Arial" w:hAnsi="Arial" w:cs="Arial"/>
        </w:rPr>
        <w:t>,</w:t>
      </w:r>
      <w:r w:rsidRPr="00663004">
        <w:rPr>
          <w:rFonts w:ascii="Arial" w:eastAsia="Arial" w:hAnsi="Arial" w:cs="Arial"/>
          <w:spacing w:val="8"/>
        </w:rPr>
        <w:t xml:space="preserve"> </w:t>
      </w:r>
      <w:r w:rsidRPr="00663004">
        <w:rPr>
          <w:rFonts w:ascii="Arial" w:eastAsia="Arial" w:hAnsi="Arial" w:cs="Arial"/>
          <w:spacing w:val="3"/>
        </w:rPr>
        <w:t>y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-1"/>
        </w:rPr>
        <w:t>n</w:t>
      </w:r>
      <w:r w:rsidRPr="00663004">
        <w:rPr>
          <w:rFonts w:ascii="Arial" w:eastAsia="Arial" w:hAnsi="Arial" w:cs="Arial"/>
        </w:rPr>
        <w:t>g</w:t>
      </w:r>
      <w:r w:rsidRPr="00663004">
        <w:rPr>
          <w:rFonts w:ascii="Arial" w:eastAsia="Arial" w:hAnsi="Arial" w:cs="Arial"/>
          <w:spacing w:val="7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b</w:t>
      </w:r>
      <w:r w:rsidRPr="00663004">
        <w:rPr>
          <w:rFonts w:ascii="Arial" w:eastAsia="Arial" w:hAnsi="Arial" w:cs="Arial"/>
        </w:rPr>
        <w:t>erd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m</w:t>
      </w:r>
      <w:r w:rsidRPr="00663004">
        <w:rPr>
          <w:rFonts w:ascii="Arial" w:eastAsia="Arial" w:hAnsi="Arial" w:cs="Arial"/>
          <w:spacing w:val="-1"/>
        </w:rPr>
        <w:t>p</w:t>
      </w:r>
      <w:r w:rsidRPr="00663004">
        <w:rPr>
          <w:rFonts w:ascii="Arial" w:eastAsia="Arial" w:hAnsi="Arial" w:cs="Arial"/>
        </w:rPr>
        <w:t>ak</w:t>
      </w:r>
      <w:proofErr w:type="spellEnd"/>
      <w:r w:rsidRPr="00663004">
        <w:rPr>
          <w:rFonts w:ascii="Arial" w:eastAsia="Arial" w:hAnsi="Arial" w:cs="Arial"/>
          <w:spacing w:val="3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1"/>
        </w:rPr>
        <w:t>os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t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</w:rPr>
        <w:t>f</w:t>
      </w:r>
      <w:proofErr w:type="spellEnd"/>
      <w:r w:rsidRPr="00663004">
        <w:rPr>
          <w:rFonts w:ascii="Arial" w:eastAsia="Arial" w:hAnsi="Arial" w:cs="Arial"/>
          <w:spacing w:val="6"/>
        </w:rPr>
        <w:t xml:space="preserve"> </w:t>
      </w:r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1"/>
        </w:rPr>
        <w:t>a</w:t>
      </w:r>
      <w:r w:rsidRPr="00663004">
        <w:rPr>
          <w:rFonts w:ascii="Arial" w:eastAsia="Arial" w:hAnsi="Arial" w:cs="Arial"/>
        </w:rPr>
        <w:t xml:space="preserve">da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</w:rPr>
        <w:t>n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2"/>
        </w:rPr>
        <w:t>t</w:t>
      </w:r>
      <w:r w:rsidRPr="00663004">
        <w:rPr>
          <w:rFonts w:ascii="Arial" w:eastAsia="Arial" w:hAnsi="Arial" w:cs="Arial"/>
        </w:rPr>
        <w:t>at</w:t>
      </w:r>
      <w:r w:rsidRPr="00663004">
        <w:rPr>
          <w:rFonts w:ascii="Arial" w:eastAsia="Arial" w:hAnsi="Arial" w:cs="Arial"/>
          <w:spacing w:val="-1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-8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p</w:t>
      </w:r>
      <w:r w:rsidRPr="00663004">
        <w:rPr>
          <w:rFonts w:ascii="Arial" w:eastAsia="Arial" w:hAnsi="Arial" w:cs="Arial"/>
          <w:spacing w:val="-1"/>
        </w:rPr>
        <w:t>e</w:t>
      </w:r>
      <w:r w:rsidRPr="00663004">
        <w:rPr>
          <w:rFonts w:ascii="Arial" w:eastAsia="Arial" w:hAnsi="Arial" w:cs="Arial"/>
          <w:spacing w:val="1"/>
        </w:rPr>
        <w:t>rs</w:t>
      </w:r>
      <w:r w:rsidRPr="00663004">
        <w:rPr>
          <w:rFonts w:ascii="Arial" w:eastAsia="Arial" w:hAnsi="Arial" w:cs="Arial"/>
        </w:rPr>
        <w:t>e</w:t>
      </w:r>
      <w:r w:rsidRPr="00663004">
        <w:rPr>
          <w:rFonts w:ascii="Arial" w:eastAsia="Arial" w:hAnsi="Arial" w:cs="Arial"/>
          <w:spacing w:val="1"/>
        </w:rPr>
        <w:t>d</w:t>
      </w:r>
      <w:r w:rsidRPr="00663004">
        <w:rPr>
          <w:rFonts w:ascii="Arial" w:eastAsia="Arial" w:hAnsi="Arial" w:cs="Arial"/>
          <w:spacing w:val="-1"/>
        </w:rPr>
        <w:t>i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an</w:t>
      </w:r>
      <w:proofErr w:type="spellEnd"/>
      <w:r w:rsidRPr="00663004">
        <w:rPr>
          <w:rFonts w:ascii="Arial" w:eastAsia="Arial" w:hAnsi="Arial" w:cs="Arial"/>
          <w:spacing w:val="-11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p</w:t>
      </w:r>
      <w:r w:rsidRPr="00663004">
        <w:rPr>
          <w:rFonts w:ascii="Arial" w:eastAsia="Arial" w:hAnsi="Arial" w:cs="Arial"/>
        </w:rPr>
        <w:t>at</w:t>
      </w:r>
      <w:proofErr w:type="spellEnd"/>
      <w:r w:rsidRPr="00663004">
        <w:rPr>
          <w:rFonts w:ascii="Arial" w:eastAsia="Arial" w:hAnsi="Arial" w:cs="Arial"/>
          <w:spacing w:val="-6"/>
        </w:rPr>
        <w:t xml:space="preserve"> </w:t>
      </w:r>
      <w:proofErr w:type="spellStart"/>
      <w:r w:rsidRPr="00663004">
        <w:rPr>
          <w:rFonts w:ascii="Arial" w:eastAsia="Arial" w:hAnsi="Arial" w:cs="Arial"/>
          <w:spacing w:val="2"/>
        </w:rPr>
        <w:t>d</w:t>
      </w:r>
      <w:r w:rsidRPr="00663004">
        <w:rPr>
          <w:rFonts w:ascii="Arial" w:eastAsia="Arial" w:hAnsi="Arial" w:cs="Arial"/>
          <w:spacing w:val="-1"/>
        </w:rPr>
        <w:t>il</w:t>
      </w:r>
      <w:r w:rsidRPr="00663004">
        <w:rPr>
          <w:rFonts w:ascii="Arial" w:eastAsia="Arial" w:hAnsi="Arial" w:cs="Arial"/>
        </w:rPr>
        <w:t>a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</w:rPr>
        <w:t>u</w:t>
      </w:r>
      <w:r w:rsidRPr="00663004">
        <w:rPr>
          <w:rFonts w:ascii="Arial" w:eastAsia="Arial" w:hAnsi="Arial" w:cs="Arial"/>
          <w:spacing w:val="1"/>
        </w:rPr>
        <w:t>k</w:t>
      </w:r>
      <w:r w:rsidRPr="00663004">
        <w:rPr>
          <w:rFonts w:ascii="Arial" w:eastAsia="Arial" w:hAnsi="Arial" w:cs="Arial"/>
          <w:spacing w:val="2"/>
        </w:rPr>
        <w:t>a</w:t>
      </w:r>
      <w:r w:rsidRPr="00663004">
        <w:rPr>
          <w:rFonts w:ascii="Arial" w:eastAsia="Arial" w:hAnsi="Arial" w:cs="Arial"/>
        </w:rPr>
        <w:t>n</w:t>
      </w:r>
      <w:proofErr w:type="spellEnd"/>
      <w:r w:rsidRPr="00663004">
        <w:rPr>
          <w:rFonts w:ascii="Arial" w:eastAsia="Arial" w:hAnsi="Arial" w:cs="Arial"/>
          <w:spacing w:val="-8"/>
        </w:rPr>
        <w:t xml:space="preserve"> </w:t>
      </w:r>
      <w:proofErr w:type="spellStart"/>
      <w:r w:rsidRPr="00663004">
        <w:rPr>
          <w:rFonts w:ascii="Arial" w:eastAsia="Arial" w:hAnsi="Arial" w:cs="Arial"/>
        </w:rPr>
        <w:t>se</w:t>
      </w:r>
      <w:r w:rsidRPr="00663004">
        <w:rPr>
          <w:rFonts w:ascii="Arial" w:eastAsia="Arial" w:hAnsi="Arial" w:cs="Arial"/>
          <w:spacing w:val="1"/>
        </w:rPr>
        <w:t>c</w:t>
      </w:r>
      <w:r w:rsidRPr="00663004">
        <w:rPr>
          <w:rFonts w:ascii="Arial" w:eastAsia="Arial" w:hAnsi="Arial" w:cs="Arial"/>
        </w:rPr>
        <w:t>ara</w:t>
      </w:r>
      <w:proofErr w:type="spellEnd"/>
      <w:r w:rsidRPr="00663004">
        <w:rPr>
          <w:rFonts w:ascii="Arial" w:eastAsia="Arial" w:hAnsi="Arial" w:cs="Arial"/>
          <w:spacing w:val="-1"/>
        </w:rPr>
        <w:t xml:space="preserve"> </w:t>
      </w:r>
      <w:r w:rsidRPr="00663004">
        <w:rPr>
          <w:rFonts w:ascii="Arial" w:eastAsia="Arial" w:hAnsi="Arial" w:cs="Arial"/>
          <w:i/>
          <w:spacing w:val="1"/>
        </w:rPr>
        <w:t>r</w:t>
      </w:r>
      <w:r w:rsidRPr="00663004">
        <w:rPr>
          <w:rFonts w:ascii="Arial" w:eastAsia="Arial" w:hAnsi="Arial" w:cs="Arial"/>
          <w:i/>
          <w:spacing w:val="2"/>
        </w:rPr>
        <w:t>e</w:t>
      </w:r>
      <w:r w:rsidRPr="00663004">
        <w:rPr>
          <w:rFonts w:ascii="Arial" w:eastAsia="Arial" w:hAnsi="Arial" w:cs="Arial"/>
          <w:i/>
        </w:rPr>
        <w:t>al</w:t>
      </w:r>
      <w:r w:rsidRPr="00663004">
        <w:rPr>
          <w:rFonts w:ascii="Arial" w:eastAsia="Arial" w:hAnsi="Arial" w:cs="Arial"/>
          <w:i/>
          <w:spacing w:val="-2"/>
        </w:rPr>
        <w:t xml:space="preserve"> </w:t>
      </w:r>
      <w:r w:rsidRPr="00663004">
        <w:rPr>
          <w:rFonts w:ascii="Arial" w:eastAsia="Arial" w:hAnsi="Arial" w:cs="Arial"/>
          <w:i/>
        </w:rPr>
        <w:t>t</w:t>
      </w:r>
      <w:r w:rsidRPr="00663004">
        <w:rPr>
          <w:rFonts w:ascii="Arial" w:eastAsia="Arial" w:hAnsi="Arial" w:cs="Arial"/>
          <w:i/>
          <w:spacing w:val="-1"/>
        </w:rPr>
        <w:t>i</w:t>
      </w:r>
      <w:r w:rsidRPr="00663004">
        <w:rPr>
          <w:rFonts w:ascii="Arial" w:eastAsia="Arial" w:hAnsi="Arial" w:cs="Arial"/>
          <w:i/>
          <w:spacing w:val="2"/>
        </w:rPr>
        <w:t>m</w:t>
      </w:r>
      <w:r w:rsidRPr="00663004">
        <w:rPr>
          <w:rFonts w:ascii="Arial" w:eastAsia="Arial" w:hAnsi="Arial" w:cs="Arial"/>
          <w:i/>
          <w:spacing w:val="1"/>
        </w:rPr>
        <w:t>e</w:t>
      </w:r>
      <w:r w:rsidRPr="00663004">
        <w:rPr>
          <w:rFonts w:ascii="Arial" w:eastAsia="Arial" w:hAnsi="Arial" w:cs="Arial"/>
        </w:rPr>
        <w:t>.</w:t>
      </w:r>
    </w:p>
    <w:p w14:paraId="19377DDC" w14:textId="77777777" w:rsidR="00C611E4" w:rsidRPr="00663004" w:rsidRDefault="00C611E4" w:rsidP="00663004">
      <w:pPr>
        <w:spacing w:before="2"/>
        <w:rPr>
          <w:rFonts w:ascii="Arial" w:hAnsi="Arial" w:cs="Arial"/>
        </w:rPr>
      </w:pPr>
    </w:p>
    <w:p w14:paraId="4A177168" w14:textId="77777777" w:rsidR="00C611E4" w:rsidRPr="00663004" w:rsidRDefault="00000000" w:rsidP="00663004">
      <w:pPr>
        <w:spacing w:before="70"/>
        <w:ind w:left="1350" w:right="1266"/>
        <w:jc w:val="both"/>
        <w:rPr>
          <w:rFonts w:ascii="Arial" w:eastAsia="Arial" w:hAnsi="Arial" w:cs="Arial"/>
          <w:b/>
          <w:u w:val="single"/>
          <w:lang w:val="sv-SE"/>
        </w:rPr>
      </w:pPr>
      <w:r w:rsidRPr="00663004">
        <w:rPr>
          <w:rFonts w:ascii="Arial" w:eastAsia="Arial" w:hAnsi="Arial" w:cs="Arial"/>
          <w:b/>
          <w:u w:val="single"/>
          <w:lang w:val="sv-SE"/>
        </w:rPr>
        <w:t>Tanggapan Manajemen</w:t>
      </w:r>
    </w:p>
    <w:p w14:paraId="1B513065" w14:textId="77777777" w:rsidR="00A264BF" w:rsidRPr="00663004" w:rsidRDefault="00A264BF" w:rsidP="00663004">
      <w:pPr>
        <w:spacing w:before="70"/>
        <w:ind w:left="1350" w:right="126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ah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3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al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12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tem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bCs/>
          <w:lang w:val="sv-SE"/>
        </w:rPr>
        <w:t>p</w:t>
      </w:r>
      <w:r w:rsidRPr="00663004">
        <w:rPr>
          <w:rFonts w:ascii="Arial" w:eastAsia="Arial" w:hAnsi="Arial" w:cs="Arial"/>
          <w:bCs/>
          <w:spacing w:val="-1"/>
          <w:lang w:val="sv-SE"/>
        </w:rPr>
        <w:t>e</w:t>
      </w:r>
      <w:r w:rsidRPr="00663004">
        <w:rPr>
          <w:rFonts w:ascii="Arial" w:eastAsia="Arial" w:hAnsi="Arial" w:cs="Arial"/>
          <w:bCs/>
          <w:spacing w:val="1"/>
          <w:lang w:val="sv-SE"/>
        </w:rPr>
        <w:t>rs</w:t>
      </w:r>
      <w:r w:rsidRPr="00663004">
        <w:rPr>
          <w:rFonts w:ascii="Arial" w:eastAsia="Arial" w:hAnsi="Arial" w:cs="Arial"/>
          <w:bCs/>
          <w:lang w:val="sv-SE"/>
        </w:rPr>
        <w:t>e</w:t>
      </w:r>
      <w:r w:rsidRPr="00663004">
        <w:rPr>
          <w:rFonts w:ascii="Arial" w:eastAsia="Arial" w:hAnsi="Arial" w:cs="Arial"/>
          <w:bCs/>
          <w:spacing w:val="-1"/>
          <w:lang w:val="sv-SE"/>
        </w:rPr>
        <w:t>d</w:t>
      </w:r>
      <w:r w:rsidRPr="00663004">
        <w:rPr>
          <w:rFonts w:ascii="Arial" w:eastAsia="Arial" w:hAnsi="Arial" w:cs="Arial"/>
          <w:bCs/>
          <w:spacing w:val="1"/>
          <w:lang w:val="sv-SE"/>
        </w:rPr>
        <w:t>i</w:t>
      </w:r>
      <w:r w:rsidRPr="00663004">
        <w:rPr>
          <w:rFonts w:ascii="Arial" w:eastAsia="Arial" w:hAnsi="Arial" w:cs="Arial"/>
          <w:bCs/>
          <w:lang w:val="sv-SE"/>
        </w:rPr>
        <w:t>a</w:t>
      </w:r>
      <w:r w:rsidRPr="00663004">
        <w:rPr>
          <w:rFonts w:ascii="Arial" w:eastAsia="Arial" w:hAnsi="Arial" w:cs="Arial"/>
          <w:bCs/>
          <w:spacing w:val="-1"/>
          <w:lang w:val="sv-SE"/>
        </w:rPr>
        <w:t>a</w:t>
      </w:r>
      <w:r w:rsidRPr="00663004">
        <w:rPr>
          <w:rFonts w:ascii="Arial" w:eastAsia="Arial" w:hAnsi="Arial" w:cs="Arial"/>
          <w:bCs/>
          <w:lang w:val="sv-SE"/>
        </w:rPr>
        <w:t>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ng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ot</w:t>
      </w:r>
      <w:r w:rsidRPr="00663004">
        <w:rPr>
          <w:rFonts w:ascii="Arial" w:eastAsia="Arial" w:hAnsi="Arial" w:cs="Arial"/>
          <w:spacing w:val="-1"/>
          <w:lang w:val="sv-SE"/>
        </w:rPr>
        <w:t>o</w:t>
      </w:r>
      <w:r w:rsidRPr="00663004">
        <w:rPr>
          <w:rFonts w:ascii="Arial" w:eastAsia="Arial" w:hAnsi="Arial" w:cs="Arial"/>
          <w:spacing w:val="2"/>
          <w:lang w:val="sv-SE"/>
        </w:rPr>
        <w:t>ma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 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gra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ara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al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o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</w:p>
    <w:p w14:paraId="07DE1770" w14:textId="77777777" w:rsidR="00502F01" w:rsidRPr="00663004" w:rsidRDefault="00502F01" w:rsidP="00663004">
      <w:pPr>
        <w:spacing w:before="70"/>
        <w:ind w:right="1266"/>
        <w:jc w:val="both"/>
        <w:rPr>
          <w:rFonts w:ascii="Arial" w:eastAsia="Arial" w:hAnsi="Arial" w:cs="Arial"/>
          <w:lang w:val="sv-SE"/>
        </w:rPr>
      </w:pPr>
    </w:p>
    <w:p w14:paraId="24DB2241" w14:textId="77777777" w:rsidR="00C611E4" w:rsidRPr="00663004" w:rsidRDefault="00000000" w:rsidP="00663004">
      <w:pPr>
        <w:ind w:left="940" w:right="1270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2"/>
          <w:lang w:val="sv-SE"/>
        </w:rPr>
        <w:t xml:space="preserve"> d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aran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as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2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ta</w:t>
      </w:r>
      <w:r w:rsidRPr="00663004">
        <w:rPr>
          <w:rFonts w:ascii="Arial" w:eastAsia="Arial" w:hAnsi="Arial" w:cs="Arial"/>
          <w:spacing w:val="1"/>
          <w:lang w:val="sv-SE"/>
        </w:rPr>
        <w:t>-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ata 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uk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forma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 p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 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tuk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erl</w:t>
      </w:r>
      <w:r w:rsidRPr="00663004">
        <w:rPr>
          <w:rFonts w:ascii="Arial" w:eastAsia="Arial" w:hAnsi="Arial" w:cs="Arial"/>
          <w:spacing w:val="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 xml:space="preserve">an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ter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s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erta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ii</w:t>
      </w:r>
      <w:r w:rsidRPr="00663004">
        <w:rPr>
          <w:rFonts w:ascii="Arial" w:eastAsia="Arial" w:hAnsi="Arial" w:cs="Arial"/>
          <w:spacing w:val="1"/>
          <w:lang w:val="sv-SE"/>
        </w:rPr>
        <w:t>zi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u 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erl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ke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da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-2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r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eru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</w:p>
    <w:p w14:paraId="05BDCD31" w14:textId="77777777" w:rsidR="00C611E4" w:rsidRPr="00663004" w:rsidRDefault="00C611E4" w:rsidP="00663004">
      <w:pPr>
        <w:spacing w:before="11"/>
        <w:rPr>
          <w:rFonts w:ascii="Arial" w:hAnsi="Arial" w:cs="Arial"/>
          <w:lang w:val="sv-SE"/>
        </w:rPr>
      </w:pPr>
    </w:p>
    <w:p w14:paraId="5D757F68" w14:textId="6532100F" w:rsidR="00C611E4" w:rsidRPr="00663004" w:rsidRDefault="00000000" w:rsidP="00663004">
      <w:pPr>
        <w:ind w:left="940" w:right="1272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Dem</w:t>
      </w:r>
      <w:r w:rsidRPr="00663004">
        <w:rPr>
          <w:rFonts w:ascii="Arial" w:eastAsia="Arial" w:hAnsi="Arial" w:cs="Arial"/>
          <w:spacing w:val="-2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>k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h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urat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ar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aran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si</w:t>
      </w:r>
      <w:r w:rsidRPr="00663004">
        <w:rPr>
          <w:rFonts w:ascii="Arial" w:eastAsia="Arial" w:hAnsi="Arial" w:cs="Arial"/>
          <w:lang w:val="sv-SE"/>
        </w:rPr>
        <w:t>l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mi</w:t>
      </w:r>
      <w:r w:rsidRPr="00663004">
        <w:rPr>
          <w:rFonts w:ascii="Arial" w:eastAsia="Arial" w:hAnsi="Arial" w:cs="Arial"/>
          <w:spacing w:val="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.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S</w:t>
      </w:r>
      <w:r w:rsidRPr="00663004">
        <w:rPr>
          <w:rFonts w:ascii="Arial" w:eastAsia="Arial" w:hAnsi="Arial" w:cs="Arial"/>
          <w:spacing w:val="2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 xml:space="preserve">a 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erda</w:t>
      </w:r>
      <w:r w:rsidRPr="00663004">
        <w:rPr>
          <w:rFonts w:ascii="Arial" w:eastAsia="Arial" w:hAnsi="Arial" w:cs="Arial"/>
          <w:spacing w:val="2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at ha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1"/>
          <w:lang w:val="sv-SE"/>
        </w:rPr>
        <w:t>-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al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10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 p</w:t>
      </w:r>
      <w:r w:rsidRPr="00663004">
        <w:rPr>
          <w:rFonts w:ascii="Arial" w:eastAsia="Arial" w:hAnsi="Arial" w:cs="Arial"/>
          <w:spacing w:val="1"/>
          <w:lang w:val="sv-SE"/>
        </w:rPr>
        <w:t>e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3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1"/>
          <w:lang w:val="sv-SE"/>
        </w:rPr>
        <w:t xml:space="preserve"> l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-2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 m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2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ara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a.</w:t>
      </w:r>
    </w:p>
    <w:p w14:paraId="7FA591DE" w14:textId="77777777" w:rsidR="00C611E4" w:rsidRPr="00663004" w:rsidRDefault="00C611E4" w:rsidP="00663004">
      <w:pPr>
        <w:spacing w:before="5"/>
        <w:rPr>
          <w:rFonts w:ascii="Arial" w:hAnsi="Arial" w:cs="Arial"/>
          <w:lang w:val="sv-SE"/>
        </w:rPr>
      </w:pPr>
    </w:p>
    <w:p w14:paraId="7CF4EBCE" w14:textId="77777777" w:rsidR="00C611E4" w:rsidRPr="00663004" w:rsidRDefault="00000000" w:rsidP="00663004">
      <w:pPr>
        <w:ind w:left="940" w:right="127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tas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p</w:t>
      </w:r>
      <w:r w:rsidRPr="00663004">
        <w:rPr>
          <w:rFonts w:ascii="Arial" w:eastAsia="Arial" w:hAnsi="Arial" w:cs="Arial"/>
          <w:spacing w:val="-1"/>
          <w:lang w:val="sv-SE"/>
        </w:rPr>
        <w:t>e</w:t>
      </w:r>
      <w:r w:rsidRPr="00663004">
        <w:rPr>
          <w:rFonts w:ascii="Arial" w:eastAsia="Arial" w:hAnsi="Arial" w:cs="Arial"/>
          <w:spacing w:val="1"/>
          <w:lang w:val="sv-SE"/>
        </w:rPr>
        <w:t>r</w:t>
      </w:r>
      <w:r w:rsidRPr="00663004">
        <w:rPr>
          <w:rFonts w:ascii="Arial" w:eastAsia="Arial" w:hAnsi="Arial" w:cs="Arial"/>
          <w:spacing w:val="2"/>
          <w:lang w:val="sv-SE"/>
        </w:rPr>
        <w:t>h</w:t>
      </w:r>
      <w:r w:rsidRPr="00663004">
        <w:rPr>
          <w:rFonts w:ascii="Arial" w:eastAsia="Arial" w:hAnsi="Arial" w:cs="Arial"/>
          <w:lang w:val="sv-SE"/>
        </w:rPr>
        <w:t>at</w:t>
      </w:r>
      <w:r w:rsidRPr="00663004">
        <w:rPr>
          <w:rFonts w:ascii="Arial" w:eastAsia="Arial" w:hAnsi="Arial" w:cs="Arial"/>
          <w:spacing w:val="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8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j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m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2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k</w:t>
      </w:r>
      <w:r w:rsidRPr="00663004">
        <w:rPr>
          <w:rFonts w:ascii="Arial" w:eastAsia="Arial" w:hAnsi="Arial" w:cs="Arial"/>
          <w:spacing w:val="9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lang w:val="sv-SE"/>
        </w:rPr>
        <w:t>erta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e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er</w:t>
      </w:r>
      <w:r w:rsidRPr="00663004">
        <w:rPr>
          <w:rFonts w:ascii="Arial" w:eastAsia="Arial" w:hAnsi="Arial" w:cs="Arial"/>
          <w:spacing w:val="2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 xml:space="preserve">n </w:t>
      </w:r>
      <w:r w:rsidRPr="00663004">
        <w:rPr>
          <w:rFonts w:ascii="Arial" w:eastAsia="Arial" w:hAnsi="Arial" w:cs="Arial"/>
          <w:spacing w:val="1"/>
          <w:lang w:val="sv-SE"/>
        </w:rPr>
        <w:t>y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7"/>
          <w:lang w:val="sv-SE"/>
        </w:rPr>
        <w:t xml:space="preserve"> 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b</w:t>
      </w:r>
      <w:r w:rsidRPr="00663004">
        <w:rPr>
          <w:rFonts w:ascii="Arial" w:eastAsia="Arial" w:hAnsi="Arial" w:cs="Arial"/>
          <w:lang w:val="sv-SE"/>
        </w:rPr>
        <w:t>erika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,</w:t>
      </w:r>
      <w:r w:rsidRPr="00663004">
        <w:rPr>
          <w:rFonts w:ascii="Arial" w:eastAsia="Arial" w:hAnsi="Arial" w:cs="Arial"/>
          <w:spacing w:val="3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am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c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4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te</w:t>
      </w:r>
      <w:r w:rsidRPr="00663004">
        <w:rPr>
          <w:rFonts w:ascii="Arial" w:eastAsia="Arial" w:hAnsi="Arial" w:cs="Arial"/>
          <w:spacing w:val="3"/>
          <w:lang w:val="sv-SE"/>
        </w:rPr>
        <w:t>r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 xml:space="preserve">ma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1"/>
          <w:lang w:val="sv-SE"/>
        </w:rPr>
        <w:t>s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h.</w:t>
      </w:r>
    </w:p>
    <w:p w14:paraId="5B072EAD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6FBA3B1A" w14:textId="77777777" w:rsidR="00A264BF" w:rsidRPr="00663004" w:rsidRDefault="00A264BF" w:rsidP="00663004">
      <w:pPr>
        <w:rPr>
          <w:rFonts w:ascii="Arial" w:hAnsi="Arial" w:cs="Arial"/>
          <w:lang w:val="sv-SE"/>
        </w:rPr>
      </w:pPr>
    </w:p>
    <w:p w14:paraId="2B6D9451" w14:textId="77777777" w:rsidR="00A264BF" w:rsidRPr="00663004" w:rsidRDefault="00A264BF" w:rsidP="00663004">
      <w:pPr>
        <w:rPr>
          <w:rFonts w:ascii="Arial" w:hAnsi="Arial" w:cs="Arial"/>
          <w:lang w:val="sv-SE"/>
        </w:rPr>
      </w:pPr>
    </w:p>
    <w:p w14:paraId="1009AD4A" w14:textId="77777777" w:rsidR="00A264BF" w:rsidRPr="00663004" w:rsidRDefault="00A264BF" w:rsidP="00663004">
      <w:pPr>
        <w:rPr>
          <w:rFonts w:ascii="Arial" w:hAnsi="Arial" w:cs="Arial"/>
          <w:lang w:val="sv-SE"/>
        </w:rPr>
      </w:pPr>
    </w:p>
    <w:p w14:paraId="3D9691F7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546A98E1" w14:textId="77777777" w:rsidR="00C611E4" w:rsidRPr="00663004" w:rsidRDefault="00000000" w:rsidP="00663004">
      <w:pPr>
        <w:ind w:left="940" w:right="8854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Horm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t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,</w:t>
      </w:r>
    </w:p>
    <w:p w14:paraId="1877DC03" w14:textId="77777777" w:rsidR="00C611E4" w:rsidRPr="00663004" w:rsidRDefault="00000000" w:rsidP="00663004">
      <w:pPr>
        <w:spacing w:before="70"/>
        <w:ind w:left="940" w:right="8064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spacing w:val="-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or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Ak</w:t>
      </w:r>
      <w:r w:rsidRPr="00663004">
        <w:rPr>
          <w:rFonts w:ascii="Arial" w:eastAsia="Arial" w:hAnsi="Arial" w:cs="Arial"/>
          <w:spacing w:val="2"/>
          <w:lang w:val="sv-SE"/>
        </w:rPr>
        <w:t>u</w:t>
      </w:r>
      <w:r w:rsidRPr="00663004">
        <w:rPr>
          <w:rFonts w:ascii="Arial" w:eastAsia="Arial" w:hAnsi="Arial" w:cs="Arial"/>
          <w:lang w:val="sv-SE"/>
        </w:rPr>
        <w:t>nt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7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b</w:t>
      </w:r>
      <w:r w:rsidRPr="00663004">
        <w:rPr>
          <w:rFonts w:ascii="Arial" w:eastAsia="Arial" w:hAnsi="Arial" w:cs="Arial"/>
          <w:spacing w:val="1"/>
          <w:lang w:val="sv-SE"/>
        </w:rPr>
        <w:t>l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k</w:t>
      </w:r>
    </w:p>
    <w:p w14:paraId="494024A0" w14:textId="67DF0231" w:rsidR="00C611E4" w:rsidRPr="00663004" w:rsidRDefault="00000000" w:rsidP="00663004">
      <w:pPr>
        <w:spacing w:before="70"/>
        <w:ind w:left="940" w:right="6585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M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urice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spacing w:val="1"/>
          <w:lang w:val="sv-SE"/>
        </w:rPr>
        <w:t>G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d</w:t>
      </w:r>
      <w:r w:rsidRPr="00663004">
        <w:rPr>
          <w:rFonts w:ascii="Arial" w:eastAsia="Arial" w:hAnsi="Arial" w:cs="Arial"/>
          <w:lang w:val="sv-SE"/>
        </w:rPr>
        <w:t>a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1"/>
          <w:lang w:val="sv-SE"/>
        </w:rPr>
        <w:t>a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spacing w:val="2"/>
          <w:lang w:val="sv-SE"/>
        </w:rPr>
        <w:t>n</w:t>
      </w:r>
      <w:r w:rsidRPr="00663004">
        <w:rPr>
          <w:rFonts w:ascii="Arial" w:eastAsia="Arial" w:hAnsi="Arial" w:cs="Arial"/>
          <w:lang w:val="sv-SE"/>
        </w:rPr>
        <w:t>g</w:t>
      </w:r>
      <w:r w:rsidRPr="00663004">
        <w:rPr>
          <w:rFonts w:ascii="Arial" w:eastAsia="Arial" w:hAnsi="Arial" w:cs="Arial"/>
          <w:spacing w:val="-1"/>
          <w:lang w:val="sv-SE"/>
        </w:rPr>
        <w:t>g</w:t>
      </w:r>
      <w:r w:rsidRPr="00663004">
        <w:rPr>
          <w:rFonts w:ascii="Arial" w:eastAsia="Arial" w:hAnsi="Arial" w:cs="Arial"/>
          <w:spacing w:val="2"/>
          <w:lang w:val="sv-SE"/>
        </w:rPr>
        <w:t>o</w:t>
      </w:r>
      <w:r w:rsidRPr="00663004">
        <w:rPr>
          <w:rFonts w:ascii="Arial" w:eastAsia="Arial" w:hAnsi="Arial" w:cs="Arial"/>
          <w:spacing w:val="-1"/>
          <w:lang w:val="sv-SE"/>
        </w:rPr>
        <w:t>l</w:t>
      </w:r>
      <w:r w:rsidRPr="00663004">
        <w:rPr>
          <w:rFonts w:ascii="Arial" w:eastAsia="Arial" w:hAnsi="Arial" w:cs="Arial"/>
          <w:spacing w:val="2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8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d</w:t>
      </w:r>
      <w:r w:rsidRPr="00663004">
        <w:rPr>
          <w:rFonts w:ascii="Arial" w:eastAsia="Arial" w:hAnsi="Arial" w:cs="Arial"/>
          <w:spacing w:val="-1"/>
          <w:lang w:val="sv-SE"/>
        </w:rPr>
        <w:t>a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Re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an</w:t>
      </w:r>
    </w:p>
    <w:p w14:paraId="3CC9D72E" w14:textId="075455FA" w:rsidR="00C611E4" w:rsidRPr="00663004" w:rsidRDefault="00C611E4" w:rsidP="00663004">
      <w:pPr>
        <w:spacing w:before="5"/>
        <w:rPr>
          <w:rFonts w:ascii="Arial" w:hAnsi="Arial" w:cs="Arial"/>
          <w:lang w:val="sv-SE"/>
        </w:rPr>
      </w:pPr>
    </w:p>
    <w:p w14:paraId="2650DD60" w14:textId="526E665B" w:rsidR="00C611E4" w:rsidRPr="00663004" w:rsidRDefault="00C611E4" w:rsidP="00663004">
      <w:pPr>
        <w:ind w:left="939"/>
        <w:rPr>
          <w:rFonts w:ascii="Arial" w:hAnsi="Arial" w:cs="Arial"/>
          <w:lang w:val="sv-SE"/>
        </w:rPr>
      </w:pPr>
    </w:p>
    <w:p w14:paraId="7359A4E8" w14:textId="11976D80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2F21121F" w14:textId="1050C971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6078F3C8" w14:textId="1648C729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2FEF6401" w14:textId="35E8D3FA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5552A632" w14:textId="77777777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5460559C" w14:textId="77777777" w:rsidR="00FD2E48" w:rsidRPr="00663004" w:rsidRDefault="00FD2E48" w:rsidP="00663004">
      <w:pPr>
        <w:ind w:left="939"/>
        <w:rPr>
          <w:rFonts w:ascii="Arial" w:hAnsi="Arial" w:cs="Arial"/>
          <w:lang w:val="sv-SE"/>
        </w:rPr>
      </w:pPr>
    </w:p>
    <w:p w14:paraId="2CF91CDD" w14:textId="77777777" w:rsidR="00A857F6" w:rsidRPr="00663004" w:rsidRDefault="00A857F6" w:rsidP="00663004">
      <w:pPr>
        <w:ind w:left="939"/>
        <w:rPr>
          <w:rFonts w:ascii="Arial" w:hAnsi="Arial" w:cs="Arial"/>
          <w:lang w:val="sv-SE"/>
        </w:rPr>
      </w:pPr>
    </w:p>
    <w:p w14:paraId="68708CF8" w14:textId="78021900" w:rsidR="00A857F6" w:rsidRPr="00663004" w:rsidRDefault="00A857F6" w:rsidP="00663004">
      <w:pPr>
        <w:ind w:left="939"/>
        <w:rPr>
          <w:rFonts w:ascii="Arial" w:hAnsi="Arial" w:cs="Arial"/>
          <w:lang w:val="sv-SE"/>
        </w:rPr>
      </w:pPr>
    </w:p>
    <w:p w14:paraId="0749614D" w14:textId="7B1D128F" w:rsidR="00C611E4" w:rsidRPr="00663004" w:rsidRDefault="00D757D0" w:rsidP="00663004">
      <w:pPr>
        <w:spacing w:before="56"/>
        <w:ind w:left="940" w:right="4527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b/>
          <w:lang w:val="sv-SE"/>
        </w:rPr>
        <w:t>Maurice Ganda Nainggolan</w:t>
      </w:r>
    </w:p>
    <w:p w14:paraId="25268E02" w14:textId="2BEAA4DB" w:rsidR="00C611E4" w:rsidRPr="00663004" w:rsidRDefault="00000000" w:rsidP="00663004">
      <w:pPr>
        <w:spacing w:before="70"/>
        <w:ind w:left="940" w:right="6806"/>
        <w:jc w:val="both"/>
        <w:rPr>
          <w:rFonts w:ascii="Arial" w:eastAsia="Arial" w:hAnsi="Arial" w:cs="Arial"/>
          <w:lang w:val="sv-SE"/>
        </w:rPr>
      </w:pPr>
      <w:r w:rsidRPr="00663004">
        <w:rPr>
          <w:rFonts w:ascii="Arial" w:eastAsia="Arial" w:hAnsi="Arial" w:cs="Arial"/>
          <w:lang w:val="sv-SE"/>
        </w:rPr>
        <w:t>Nom</w:t>
      </w:r>
      <w:r w:rsidRPr="00663004">
        <w:rPr>
          <w:rFonts w:ascii="Arial" w:eastAsia="Arial" w:hAnsi="Arial" w:cs="Arial"/>
          <w:spacing w:val="-1"/>
          <w:lang w:val="sv-SE"/>
        </w:rPr>
        <w:t>o</w:t>
      </w:r>
      <w:r w:rsidRPr="00663004">
        <w:rPr>
          <w:rFonts w:ascii="Arial" w:eastAsia="Arial" w:hAnsi="Arial" w:cs="Arial"/>
          <w:lang w:val="sv-SE"/>
        </w:rPr>
        <w:t>r</w:t>
      </w:r>
      <w:r w:rsidRPr="00663004">
        <w:rPr>
          <w:rFonts w:ascii="Arial" w:eastAsia="Arial" w:hAnsi="Arial" w:cs="Arial"/>
          <w:spacing w:val="-5"/>
          <w:lang w:val="sv-SE"/>
        </w:rPr>
        <w:t xml:space="preserve"> </w:t>
      </w:r>
      <w:r w:rsidRPr="00663004">
        <w:rPr>
          <w:rFonts w:ascii="Arial" w:eastAsia="Arial" w:hAnsi="Arial" w:cs="Arial"/>
          <w:lang w:val="sv-SE"/>
        </w:rPr>
        <w:t>I</w:t>
      </w:r>
      <w:r w:rsidRPr="00663004">
        <w:rPr>
          <w:rFonts w:ascii="Arial" w:eastAsia="Arial" w:hAnsi="Arial" w:cs="Arial"/>
          <w:spacing w:val="3"/>
          <w:lang w:val="sv-SE"/>
        </w:rPr>
        <w:t>z</w:t>
      </w:r>
      <w:r w:rsidRPr="00663004">
        <w:rPr>
          <w:rFonts w:ascii="Arial" w:eastAsia="Arial" w:hAnsi="Arial" w:cs="Arial"/>
          <w:spacing w:val="-1"/>
          <w:lang w:val="sv-SE"/>
        </w:rPr>
        <w:t>i</w:t>
      </w:r>
      <w:r w:rsidRPr="00663004">
        <w:rPr>
          <w:rFonts w:ascii="Arial" w:eastAsia="Arial" w:hAnsi="Arial" w:cs="Arial"/>
          <w:lang w:val="sv-SE"/>
        </w:rPr>
        <w:t>n</w:t>
      </w:r>
      <w:r w:rsidRPr="00663004">
        <w:rPr>
          <w:rFonts w:ascii="Arial" w:eastAsia="Arial" w:hAnsi="Arial" w:cs="Arial"/>
          <w:spacing w:val="-1"/>
          <w:lang w:val="sv-SE"/>
        </w:rPr>
        <w:t xml:space="preserve"> A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-1"/>
          <w:lang w:val="sv-SE"/>
        </w:rPr>
        <w:t>n</w:t>
      </w:r>
      <w:r w:rsidRPr="00663004">
        <w:rPr>
          <w:rFonts w:ascii="Arial" w:eastAsia="Arial" w:hAnsi="Arial" w:cs="Arial"/>
          <w:spacing w:val="2"/>
          <w:lang w:val="sv-SE"/>
        </w:rPr>
        <w:t>t</w:t>
      </w:r>
      <w:r w:rsidRPr="00663004">
        <w:rPr>
          <w:rFonts w:ascii="Arial" w:eastAsia="Arial" w:hAnsi="Arial" w:cs="Arial"/>
          <w:lang w:val="sv-SE"/>
        </w:rPr>
        <w:t>an</w:t>
      </w:r>
      <w:r w:rsidRPr="00663004">
        <w:rPr>
          <w:rFonts w:ascii="Arial" w:eastAsia="Arial" w:hAnsi="Arial" w:cs="Arial"/>
          <w:spacing w:val="-6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P</w:t>
      </w:r>
      <w:r w:rsidRPr="00663004">
        <w:rPr>
          <w:rFonts w:ascii="Arial" w:eastAsia="Arial" w:hAnsi="Arial" w:cs="Arial"/>
          <w:lang w:val="sv-SE"/>
        </w:rPr>
        <w:t>u</w:t>
      </w:r>
      <w:r w:rsidRPr="00663004">
        <w:rPr>
          <w:rFonts w:ascii="Arial" w:eastAsia="Arial" w:hAnsi="Arial" w:cs="Arial"/>
          <w:spacing w:val="1"/>
          <w:lang w:val="sv-SE"/>
        </w:rPr>
        <w:t>b</w:t>
      </w:r>
      <w:r w:rsidRPr="00663004">
        <w:rPr>
          <w:rFonts w:ascii="Arial" w:eastAsia="Arial" w:hAnsi="Arial" w:cs="Arial"/>
          <w:spacing w:val="-1"/>
          <w:lang w:val="sv-SE"/>
        </w:rPr>
        <w:t>li</w:t>
      </w:r>
      <w:r w:rsidRPr="00663004">
        <w:rPr>
          <w:rFonts w:ascii="Arial" w:eastAsia="Arial" w:hAnsi="Arial" w:cs="Arial"/>
          <w:spacing w:val="1"/>
          <w:lang w:val="sv-SE"/>
        </w:rPr>
        <w:t>k</w:t>
      </w:r>
      <w:r w:rsidRPr="00663004">
        <w:rPr>
          <w:rFonts w:ascii="Arial" w:eastAsia="Arial" w:hAnsi="Arial" w:cs="Arial"/>
          <w:lang w:val="sv-SE"/>
        </w:rPr>
        <w:t>:</w:t>
      </w:r>
      <w:r w:rsidRPr="00663004">
        <w:rPr>
          <w:rFonts w:ascii="Arial" w:eastAsia="Arial" w:hAnsi="Arial" w:cs="Arial"/>
          <w:spacing w:val="-4"/>
          <w:lang w:val="sv-SE"/>
        </w:rPr>
        <w:t xml:space="preserve"> </w:t>
      </w:r>
      <w:r w:rsidRPr="00663004">
        <w:rPr>
          <w:rFonts w:ascii="Arial" w:eastAsia="Arial" w:hAnsi="Arial" w:cs="Arial"/>
          <w:spacing w:val="-1"/>
          <w:lang w:val="sv-SE"/>
        </w:rPr>
        <w:t>AP</w:t>
      </w:r>
      <w:r w:rsidRPr="00663004">
        <w:rPr>
          <w:rFonts w:ascii="Arial" w:eastAsia="Arial" w:hAnsi="Arial" w:cs="Arial"/>
          <w:spacing w:val="5"/>
          <w:lang w:val="sv-SE"/>
        </w:rPr>
        <w:t>.</w:t>
      </w:r>
      <w:r w:rsidR="00D757D0" w:rsidRPr="00663004">
        <w:rPr>
          <w:rFonts w:ascii="Arial" w:eastAsia="Arial" w:hAnsi="Arial" w:cs="Arial"/>
          <w:lang w:val="sv-SE"/>
        </w:rPr>
        <w:t>0147</w:t>
      </w:r>
    </w:p>
    <w:p w14:paraId="53229DB2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72088DA1" w14:textId="77777777" w:rsidR="00C611E4" w:rsidRPr="00663004" w:rsidRDefault="00C611E4" w:rsidP="00663004">
      <w:pPr>
        <w:rPr>
          <w:rFonts w:ascii="Arial" w:hAnsi="Arial" w:cs="Arial"/>
          <w:lang w:val="sv-SE"/>
        </w:rPr>
      </w:pPr>
    </w:p>
    <w:p w14:paraId="4D2E3CC5" w14:textId="56522D6D" w:rsidR="00C611E4" w:rsidRPr="00663004" w:rsidRDefault="00A009A9" w:rsidP="00A009A9">
      <w:pPr>
        <w:ind w:left="940" w:right="790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"/>
        </w:rPr>
        <w:t>Jakarta, 27 Maret 2025</w:t>
      </w:r>
    </w:p>
    <w:sectPr w:rsidR="00C611E4" w:rsidRPr="00663004">
      <w:headerReference w:type="default" r:id="rId7"/>
      <w:footerReference w:type="default" r:id="rId8"/>
      <w:pgSz w:w="11920" w:h="16840"/>
      <w:pgMar w:top="1620" w:right="140" w:bottom="280" w:left="760" w:header="621" w:footer="6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DB8B" w14:textId="77777777" w:rsidR="00E91AFD" w:rsidRDefault="00E91AFD">
      <w:r>
        <w:separator/>
      </w:r>
    </w:p>
  </w:endnote>
  <w:endnote w:type="continuationSeparator" w:id="0">
    <w:p w14:paraId="0FECB142" w14:textId="77777777" w:rsidR="00E91AFD" w:rsidRDefault="00E91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0E01" w14:textId="06667E6E" w:rsidR="00C611E4" w:rsidRDefault="00C611E4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EDBA" w14:textId="77777777" w:rsidR="00E91AFD" w:rsidRDefault="00E91AFD">
      <w:r>
        <w:separator/>
      </w:r>
    </w:p>
  </w:footnote>
  <w:footnote w:type="continuationSeparator" w:id="0">
    <w:p w14:paraId="7106190D" w14:textId="77777777" w:rsidR="00E91AFD" w:rsidRDefault="00E91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DCB3" w14:textId="765DC549" w:rsidR="00C611E4" w:rsidRDefault="00C611E4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77552"/>
    <w:multiLevelType w:val="multilevel"/>
    <w:tmpl w:val="2BB655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6F7D30"/>
    <w:multiLevelType w:val="hybridMultilevel"/>
    <w:tmpl w:val="D1BA578A"/>
    <w:lvl w:ilvl="0" w:tplc="B39E5988">
      <w:start w:val="1"/>
      <w:numFmt w:val="decimal"/>
      <w:lvlText w:val="%1."/>
      <w:lvlJc w:val="left"/>
      <w:pPr>
        <w:ind w:left="16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380" w:hanging="360"/>
      </w:pPr>
    </w:lvl>
    <w:lvl w:ilvl="2" w:tplc="3809001B" w:tentative="1">
      <w:start w:val="1"/>
      <w:numFmt w:val="lowerRoman"/>
      <w:lvlText w:val="%3."/>
      <w:lvlJc w:val="right"/>
      <w:pPr>
        <w:ind w:left="3100" w:hanging="180"/>
      </w:pPr>
    </w:lvl>
    <w:lvl w:ilvl="3" w:tplc="3809000F" w:tentative="1">
      <w:start w:val="1"/>
      <w:numFmt w:val="decimal"/>
      <w:lvlText w:val="%4."/>
      <w:lvlJc w:val="left"/>
      <w:pPr>
        <w:ind w:left="3820" w:hanging="360"/>
      </w:pPr>
    </w:lvl>
    <w:lvl w:ilvl="4" w:tplc="38090019" w:tentative="1">
      <w:start w:val="1"/>
      <w:numFmt w:val="lowerLetter"/>
      <w:lvlText w:val="%5."/>
      <w:lvlJc w:val="left"/>
      <w:pPr>
        <w:ind w:left="4540" w:hanging="360"/>
      </w:pPr>
    </w:lvl>
    <w:lvl w:ilvl="5" w:tplc="3809001B" w:tentative="1">
      <w:start w:val="1"/>
      <w:numFmt w:val="lowerRoman"/>
      <w:lvlText w:val="%6."/>
      <w:lvlJc w:val="right"/>
      <w:pPr>
        <w:ind w:left="5260" w:hanging="180"/>
      </w:pPr>
    </w:lvl>
    <w:lvl w:ilvl="6" w:tplc="3809000F" w:tentative="1">
      <w:start w:val="1"/>
      <w:numFmt w:val="decimal"/>
      <w:lvlText w:val="%7."/>
      <w:lvlJc w:val="left"/>
      <w:pPr>
        <w:ind w:left="5980" w:hanging="360"/>
      </w:pPr>
    </w:lvl>
    <w:lvl w:ilvl="7" w:tplc="38090019" w:tentative="1">
      <w:start w:val="1"/>
      <w:numFmt w:val="lowerLetter"/>
      <w:lvlText w:val="%8."/>
      <w:lvlJc w:val="left"/>
      <w:pPr>
        <w:ind w:left="6700" w:hanging="360"/>
      </w:pPr>
    </w:lvl>
    <w:lvl w:ilvl="8" w:tplc="3809001B" w:tentative="1">
      <w:start w:val="1"/>
      <w:numFmt w:val="lowerRoman"/>
      <w:lvlText w:val="%9."/>
      <w:lvlJc w:val="right"/>
      <w:pPr>
        <w:ind w:left="7420" w:hanging="180"/>
      </w:pPr>
    </w:lvl>
  </w:abstractNum>
  <w:num w:numId="1" w16cid:durableId="267197129">
    <w:abstractNumId w:val="0"/>
  </w:num>
  <w:num w:numId="2" w16cid:durableId="83245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1E4"/>
    <w:rsid w:val="00015E5F"/>
    <w:rsid w:val="0002121D"/>
    <w:rsid w:val="000261DE"/>
    <w:rsid w:val="000337FE"/>
    <w:rsid w:val="000426E8"/>
    <w:rsid w:val="00071FD8"/>
    <w:rsid w:val="000A10D9"/>
    <w:rsid w:val="000A35B5"/>
    <w:rsid w:val="000B713F"/>
    <w:rsid w:val="000C136D"/>
    <w:rsid w:val="001264FE"/>
    <w:rsid w:val="00135D87"/>
    <w:rsid w:val="00141846"/>
    <w:rsid w:val="00183B81"/>
    <w:rsid w:val="001B249D"/>
    <w:rsid w:val="00200405"/>
    <w:rsid w:val="00245C29"/>
    <w:rsid w:val="00254A81"/>
    <w:rsid w:val="002672DA"/>
    <w:rsid w:val="002C359F"/>
    <w:rsid w:val="002C6CF7"/>
    <w:rsid w:val="002D3853"/>
    <w:rsid w:val="003329F4"/>
    <w:rsid w:val="00366FFE"/>
    <w:rsid w:val="003826EA"/>
    <w:rsid w:val="003A15EF"/>
    <w:rsid w:val="003F7DAE"/>
    <w:rsid w:val="00446DE7"/>
    <w:rsid w:val="00452BC9"/>
    <w:rsid w:val="004C6641"/>
    <w:rsid w:val="00502F01"/>
    <w:rsid w:val="00512C3E"/>
    <w:rsid w:val="005B40B2"/>
    <w:rsid w:val="005C1C60"/>
    <w:rsid w:val="00663004"/>
    <w:rsid w:val="00676879"/>
    <w:rsid w:val="006C7382"/>
    <w:rsid w:val="006F3308"/>
    <w:rsid w:val="0070519D"/>
    <w:rsid w:val="007330D6"/>
    <w:rsid w:val="007376D2"/>
    <w:rsid w:val="00797CA1"/>
    <w:rsid w:val="007F1F1E"/>
    <w:rsid w:val="008302A8"/>
    <w:rsid w:val="008A0505"/>
    <w:rsid w:val="008A32DD"/>
    <w:rsid w:val="008E3B4D"/>
    <w:rsid w:val="008E3FF7"/>
    <w:rsid w:val="00901A3C"/>
    <w:rsid w:val="009256C2"/>
    <w:rsid w:val="00932718"/>
    <w:rsid w:val="00952C61"/>
    <w:rsid w:val="009B2CBD"/>
    <w:rsid w:val="00A009A9"/>
    <w:rsid w:val="00A264BF"/>
    <w:rsid w:val="00A857F6"/>
    <w:rsid w:val="00AD395E"/>
    <w:rsid w:val="00B24105"/>
    <w:rsid w:val="00BB2099"/>
    <w:rsid w:val="00BE2312"/>
    <w:rsid w:val="00C054CD"/>
    <w:rsid w:val="00C35A14"/>
    <w:rsid w:val="00C52DBE"/>
    <w:rsid w:val="00C611E4"/>
    <w:rsid w:val="00C701C2"/>
    <w:rsid w:val="00C70FAB"/>
    <w:rsid w:val="00C806D4"/>
    <w:rsid w:val="00CA3B71"/>
    <w:rsid w:val="00D40CB7"/>
    <w:rsid w:val="00D757D0"/>
    <w:rsid w:val="00DD1C17"/>
    <w:rsid w:val="00E01685"/>
    <w:rsid w:val="00E04287"/>
    <w:rsid w:val="00E10A5E"/>
    <w:rsid w:val="00E365AA"/>
    <w:rsid w:val="00E87149"/>
    <w:rsid w:val="00E91AFD"/>
    <w:rsid w:val="00EA39AD"/>
    <w:rsid w:val="00EC2DA3"/>
    <w:rsid w:val="00F344C2"/>
    <w:rsid w:val="00F4490F"/>
    <w:rsid w:val="00F94669"/>
    <w:rsid w:val="00FC7A56"/>
    <w:rsid w:val="00FD2E48"/>
    <w:rsid w:val="00FD43E2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39FE5C"/>
  <w15:docId w15:val="{DE009646-8B88-43C6-9AE7-880166F9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FC7A56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C7A56"/>
    <w:rPr>
      <w:rFonts w:ascii="Arial" w:eastAsia="Arial" w:hAnsi="Arial" w:cs="Arial"/>
      <w:sz w:val="19"/>
      <w:szCs w:val="19"/>
      <w:lang w:val="id"/>
    </w:rPr>
  </w:style>
  <w:style w:type="paragraph" w:styleId="Header">
    <w:name w:val="header"/>
    <w:basedOn w:val="Normal"/>
    <w:link w:val="HeaderChar"/>
    <w:uiPriority w:val="99"/>
    <w:unhideWhenUsed/>
    <w:rsid w:val="00FC7A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7A56"/>
  </w:style>
  <w:style w:type="paragraph" w:styleId="Footer">
    <w:name w:val="footer"/>
    <w:basedOn w:val="Normal"/>
    <w:link w:val="FooterChar"/>
    <w:uiPriority w:val="99"/>
    <w:unhideWhenUsed/>
    <w:rsid w:val="00FC7A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A56"/>
  </w:style>
  <w:style w:type="paragraph" w:styleId="ListParagraph">
    <w:name w:val="List Paragraph"/>
    <w:basedOn w:val="Normal"/>
    <w:uiPriority w:val="34"/>
    <w:qFormat/>
    <w:rsid w:val="0066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Kenny Nurardi Wijaya</cp:lastModifiedBy>
  <cp:revision>71</cp:revision>
  <cp:lastPrinted>2025-03-27T07:24:00Z</cp:lastPrinted>
  <dcterms:created xsi:type="dcterms:W3CDTF">2024-05-30T01:56:00Z</dcterms:created>
  <dcterms:modified xsi:type="dcterms:W3CDTF">2025-03-28T14:25:00Z</dcterms:modified>
</cp:coreProperties>
</file>