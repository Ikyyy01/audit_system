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C7FF" w14:textId="4E38C1B0" w:rsidR="00F66945" w:rsidRDefault="00F66945">
      <w:pPr>
        <w:spacing w:line="200" w:lineRule="exact"/>
      </w:pPr>
    </w:p>
    <w:p w14:paraId="726B5679" w14:textId="77777777" w:rsidR="00E46D17" w:rsidRDefault="00E46D17">
      <w:pPr>
        <w:spacing w:line="200" w:lineRule="exact"/>
      </w:pPr>
    </w:p>
    <w:p w14:paraId="1EE03C02" w14:textId="77777777" w:rsidR="00F66945" w:rsidRDefault="00F66945">
      <w:pPr>
        <w:spacing w:line="200" w:lineRule="exact"/>
      </w:pPr>
    </w:p>
    <w:p w14:paraId="1B6ADF50" w14:textId="77777777" w:rsidR="00F66945" w:rsidRDefault="00F66945">
      <w:pPr>
        <w:spacing w:before="17" w:line="240" w:lineRule="exact"/>
        <w:rPr>
          <w:sz w:val="24"/>
          <w:szCs w:val="24"/>
        </w:rPr>
      </w:pPr>
    </w:p>
    <w:p w14:paraId="6E05B795" w14:textId="77777777" w:rsidR="00F66945" w:rsidRDefault="00FA51B1">
      <w:pPr>
        <w:spacing w:before="24" w:line="300" w:lineRule="exact"/>
        <w:ind w:left="3469" w:right="3472"/>
        <w:jc w:val="center"/>
        <w:rPr>
          <w:sz w:val="28"/>
          <w:szCs w:val="28"/>
        </w:rPr>
      </w:pPr>
      <w:r>
        <w:rPr>
          <w:b/>
          <w:position w:val="-1"/>
          <w:sz w:val="28"/>
          <w:szCs w:val="28"/>
          <w:u w:val="thick" w:color="000000"/>
        </w:rPr>
        <w:t>EQ</w:t>
      </w:r>
      <w:r>
        <w:rPr>
          <w:b/>
          <w:spacing w:val="-1"/>
          <w:position w:val="-1"/>
          <w:sz w:val="28"/>
          <w:szCs w:val="28"/>
          <w:u w:val="thick" w:color="000000"/>
        </w:rPr>
        <w:t>C</w:t>
      </w:r>
      <w:r>
        <w:rPr>
          <w:b/>
          <w:position w:val="-1"/>
          <w:sz w:val="28"/>
          <w:szCs w:val="28"/>
          <w:u w:val="thick" w:color="000000"/>
        </w:rPr>
        <w:t>R</w:t>
      </w:r>
      <w:r>
        <w:rPr>
          <w:b/>
          <w:spacing w:val="1"/>
          <w:position w:val="-1"/>
          <w:sz w:val="28"/>
          <w:szCs w:val="28"/>
          <w:u w:val="thick" w:color="000000"/>
        </w:rPr>
        <w:t xml:space="preserve"> </w:t>
      </w:r>
      <w:r>
        <w:rPr>
          <w:b/>
          <w:spacing w:val="-1"/>
          <w:position w:val="-1"/>
          <w:sz w:val="28"/>
          <w:szCs w:val="28"/>
          <w:u w:val="thick" w:color="000000"/>
        </w:rPr>
        <w:t>C</w:t>
      </w:r>
      <w:r>
        <w:rPr>
          <w:b/>
          <w:position w:val="-1"/>
          <w:sz w:val="28"/>
          <w:szCs w:val="28"/>
          <w:u w:val="thick" w:color="000000"/>
        </w:rPr>
        <w:t>H</w:t>
      </w:r>
      <w:r>
        <w:rPr>
          <w:b/>
          <w:spacing w:val="-3"/>
          <w:position w:val="-1"/>
          <w:sz w:val="28"/>
          <w:szCs w:val="28"/>
          <w:u w:val="thick" w:color="000000"/>
        </w:rPr>
        <w:t>E</w:t>
      </w:r>
      <w:r>
        <w:rPr>
          <w:b/>
          <w:spacing w:val="1"/>
          <w:position w:val="-1"/>
          <w:sz w:val="28"/>
          <w:szCs w:val="28"/>
          <w:u w:val="thick" w:color="000000"/>
        </w:rPr>
        <w:t>C</w:t>
      </w:r>
      <w:r>
        <w:rPr>
          <w:b/>
          <w:position w:val="-1"/>
          <w:sz w:val="28"/>
          <w:szCs w:val="28"/>
          <w:u w:val="thick" w:color="000000"/>
        </w:rPr>
        <w:t>K</w:t>
      </w:r>
      <w:r>
        <w:rPr>
          <w:b/>
          <w:spacing w:val="-3"/>
          <w:position w:val="-1"/>
          <w:sz w:val="28"/>
          <w:szCs w:val="28"/>
          <w:u w:val="thick" w:color="000000"/>
        </w:rPr>
        <w:t>L</w:t>
      </w:r>
      <w:r>
        <w:rPr>
          <w:b/>
          <w:spacing w:val="1"/>
          <w:position w:val="-1"/>
          <w:sz w:val="28"/>
          <w:szCs w:val="28"/>
          <w:u w:val="thick" w:color="000000"/>
        </w:rPr>
        <w:t>I</w:t>
      </w:r>
      <w:r>
        <w:rPr>
          <w:b/>
          <w:spacing w:val="-3"/>
          <w:position w:val="-1"/>
          <w:sz w:val="28"/>
          <w:szCs w:val="28"/>
          <w:u w:val="thick" w:color="000000"/>
        </w:rPr>
        <w:t>S</w:t>
      </w:r>
      <w:r>
        <w:rPr>
          <w:b/>
          <w:position w:val="-1"/>
          <w:sz w:val="28"/>
          <w:szCs w:val="28"/>
          <w:u w:val="thick" w:color="000000"/>
        </w:rPr>
        <w:t>T</w:t>
      </w:r>
    </w:p>
    <w:p w14:paraId="6C60BFD2" w14:textId="77777777" w:rsidR="00F66945" w:rsidRDefault="00F66945">
      <w:pPr>
        <w:spacing w:before="8" w:line="260" w:lineRule="exact"/>
        <w:rPr>
          <w:sz w:val="26"/>
          <w:szCs w:val="26"/>
        </w:rPr>
      </w:pPr>
    </w:p>
    <w:p w14:paraId="56ABBC52" w14:textId="200931D3" w:rsidR="00F66945" w:rsidRDefault="00FA51B1">
      <w:pPr>
        <w:spacing w:before="32"/>
        <w:ind w:left="142"/>
      </w:pPr>
      <w:r>
        <w:rPr>
          <w:rFonts w:ascii="Arial" w:eastAsia="Arial" w:hAnsi="Arial" w:cs="Arial"/>
          <w:b/>
          <w:spacing w:val="-1"/>
          <w:sz w:val="22"/>
          <w:szCs w:val="22"/>
        </w:rPr>
        <w:t>EN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 xml:space="preserve">T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-3"/>
          <w:sz w:val="22"/>
          <w:szCs w:val="22"/>
        </w:rPr>
        <w:t>F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T</w:t>
      </w:r>
      <w:r>
        <w:rPr>
          <w:rFonts w:ascii="Arial" w:eastAsia="Arial" w:hAnsi="Arial" w:cs="Arial"/>
          <w:b/>
          <w:spacing w:val="-2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N</w:t>
      </w:r>
    </w:p>
    <w:p w14:paraId="15647853" w14:textId="77777777" w:rsidR="00F66945" w:rsidRDefault="00F66945">
      <w:pPr>
        <w:spacing w:before="5" w:line="100" w:lineRule="exact"/>
        <w:rPr>
          <w:sz w:val="10"/>
          <w:szCs w:val="10"/>
        </w:rPr>
      </w:pPr>
    </w:p>
    <w:p w14:paraId="4A68B628" w14:textId="77777777" w:rsidR="00F66945" w:rsidRDefault="00F66945">
      <w:pPr>
        <w:spacing w:line="200" w:lineRule="exact"/>
      </w:pPr>
    </w:p>
    <w:p w14:paraId="2E210A9A" w14:textId="2B9ABD4A" w:rsidR="00F66945" w:rsidRDefault="00FA51B1">
      <w:pPr>
        <w:ind w:left="142"/>
        <w:rPr>
          <w:sz w:val="22"/>
          <w:szCs w:val="22"/>
        </w:rPr>
      </w:pPr>
      <w:r>
        <w:rPr>
          <w:b/>
          <w:spacing w:val="-3"/>
          <w:sz w:val="22"/>
          <w:szCs w:val="22"/>
        </w:rPr>
        <w:t>C</w:t>
      </w:r>
      <w:r>
        <w:rPr>
          <w:b/>
          <w:spacing w:val="-1"/>
          <w:sz w:val="22"/>
          <w:szCs w:val="22"/>
        </w:rPr>
        <w:t>li</w:t>
      </w:r>
      <w:r>
        <w:rPr>
          <w:b/>
          <w:spacing w:val="-2"/>
          <w:sz w:val="22"/>
          <w:szCs w:val="22"/>
        </w:rPr>
        <w:t>e</w:t>
      </w:r>
      <w:r>
        <w:rPr>
          <w:b/>
          <w:spacing w:val="-3"/>
          <w:sz w:val="22"/>
          <w:szCs w:val="22"/>
        </w:rPr>
        <w:t>n</w:t>
      </w:r>
      <w:r>
        <w:rPr>
          <w:b/>
          <w:spacing w:val="-2"/>
          <w:sz w:val="22"/>
          <w:szCs w:val="22"/>
        </w:rPr>
        <w:t>t</w:t>
      </w:r>
      <w:r>
        <w:rPr>
          <w:b/>
          <w:sz w:val="22"/>
          <w:szCs w:val="22"/>
        </w:rPr>
        <w:t xml:space="preserve">:   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P</w:t>
      </w:r>
      <w:r>
        <w:rPr>
          <w:b/>
          <w:sz w:val="22"/>
          <w:szCs w:val="22"/>
        </w:rPr>
        <w:t>T</w:t>
      </w:r>
      <w:r>
        <w:rPr>
          <w:b/>
          <w:spacing w:val="-6"/>
          <w:sz w:val="22"/>
          <w:szCs w:val="22"/>
        </w:rPr>
        <w:t xml:space="preserve"> </w:t>
      </w:r>
      <w:r w:rsidR="006832AA">
        <w:rPr>
          <w:b/>
          <w:spacing w:val="-3"/>
          <w:sz w:val="22"/>
          <w:szCs w:val="22"/>
        </w:rPr>
        <w:t xml:space="preserve">Indo American Seafoods Tbk </w:t>
      </w:r>
      <w:r>
        <w:rPr>
          <w:b/>
          <w:sz w:val="22"/>
          <w:szCs w:val="22"/>
        </w:rPr>
        <w:t xml:space="preserve">                                               </w:t>
      </w:r>
      <w:r>
        <w:rPr>
          <w:b/>
          <w:spacing w:val="-3"/>
          <w:sz w:val="22"/>
          <w:szCs w:val="22"/>
        </w:rPr>
        <w:t>C</w:t>
      </w:r>
      <w:r>
        <w:rPr>
          <w:b/>
          <w:spacing w:val="-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d</w:t>
      </w:r>
      <w:r>
        <w:rPr>
          <w:b/>
          <w:spacing w:val="-2"/>
          <w:sz w:val="22"/>
          <w:szCs w:val="22"/>
        </w:rPr>
        <w:t>e</w:t>
      </w:r>
      <w:r>
        <w:rPr>
          <w:b/>
          <w:sz w:val="22"/>
          <w:szCs w:val="22"/>
        </w:rPr>
        <w:t>:</w:t>
      </w:r>
      <w:r>
        <w:rPr>
          <w:b/>
          <w:spacing w:val="-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C</w:t>
      </w:r>
      <w:r>
        <w:rPr>
          <w:spacing w:val="-2"/>
          <w:sz w:val="22"/>
          <w:szCs w:val="22"/>
        </w:rPr>
        <w:t>heck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-4"/>
          <w:sz w:val="22"/>
          <w:szCs w:val="22"/>
        </w:rPr>
        <w:t xml:space="preserve"> </w:t>
      </w:r>
      <w:r w:rsidR="006832AA">
        <w:rPr>
          <w:spacing w:val="-3"/>
          <w:sz w:val="22"/>
          <w:szCs w:val="22"/>
        </w:rPr>
        <w:t>IAS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20</w:t>
      </w:r>
      <w:r w:rsidR="00BF0DAA">
        <w:rPr>
          <w:spacing w:val="-2"/>
          <w:sz w:val="22"/>
          <w:szCs w:val="22"/>
        </w:rPr>
        <w:t>2</w:t>
      </w:r>
      <w:r w:rsidR="009F1A9C">
        <w:rPr>
          <w:spacing w:val="-2"/>
          <w:sz w:val="22"/>
          <w:szCs w:val="22"/>
        </w:rPr>
        <w:t>4</w:t>
      </w:r>
    </w:p>
    <w:p w14:paraId="44A08944" w14:textId="6DBE7375" w:rsidR="00F66945" w:rsidRPr="006832AA" w:rsidRDefault="006832AA">
      <w:pPr>
        <w:spacing w:before="13" w:line="240" w:lineRule="exact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Pr="006832AA">
        <w:rPr>
          <w:b/>
          <w:bCs/>
          <w:sz w:val="24"/>
          <w:szCs w:val="24"/>
        </w:rPr>
        <w:t>dan Entitas Anak</w:t>
      </w:r>
    </w:p>
    <w:p w14:paraId="5DBECEF1" w14:textId="7C7F6B84" w:rsidR="00F66945" w:rsidRDefault="00FA51B1" w:rsidP="007C07E0">
      <w:pPr>
        <w:tabs>
          <w:tab w:val="left" w:pos="7088"/>
        </w:tabs>
        <w:ind w:left="142"/>
        <w:rPr>
          <w:spacing w:val="-2"/>
          <w:sz w:val="22"/>
          <w:szCs w:val="22"/>
        </w:rPr>
      </w:pPr>
      <w:r>
        <w:rPr>
          <w:b/>
          <w:spacing w:val="-3"/>
          <w:sz w:val="22"/>
          <w:szCs w:val="22"/>
        </w:rPr>
        <w:t>D</w:t>
      </w:r>
      <w:r>
        <w:rPr>
          <w:b/>
          <w:spacing w:val="-2"/>
          <w:sz w:val="22"/>
          <w:szCs w:val="22"/>
        </w:rPr>
        <w:t>escr</w:t>
      </w:r>
      <w:r>
        <w:rPr>
          <w:b/>
          <w:spacing w:val="-1"/>
          <w:sz w:val="22"/>
          <w:szCs w:val="22"/>
        </w:rPr>
        <w:t>i</w:t>
      </w:r>
      <w:r>
        <w:rPr>
          <w:b/>
          <w:spacing w:val="-3"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i</w:t>
      </w:r>
      <w:r>
        <w:rPr>
          <w:b/>
          <w:spacing w:val="-2"/>
          <w:sz w:val="22"/>
          <w:szCs w:val="22"/>
        </w:rPr>
        <w:t>o</w:t>
      </w:r>
      <w:r>
        <w:rPr>
          <w:b/>
          <w:sz w:val="22"/>
          <w:szCs w:val="22"/>
        </w:rPr>
        <w:t>n</w:t>
      </w:r>
      <w:r>
        <w:rPr>
          <w:b/>
          <w:spacing w:val="-5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o</w:t>
      </w:r>
      <w:r>
        <w:rPr>
          <w:b/>
          <w:sz w:val="22"/>
          <w:szCs w:val="22"/>
        </w:rPr>
        <w:t>f</w:t>
      </w:r>
      <w:r>
        <w:rPr>
          <w:b/>
          <w:spacing w:val="-4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re</w:t>
      </w:r>
      <w:r>
        <w:rPr>
          <w:b/>
          <w:spacing w:val="-3"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o</w:t>
      </w:r>
      <w:r>
        <w:rPr>
          <w:b/>
          <w:spacing w:val="-4"/>
          <w:sz w:val="22"/>
          <w:szCs w:val="22"/>
        </w:rPr>
        <w:t>r</w:t>
      </w:r>
      <w:r>
        <w:rPr>
          <w:b/>
          <w:sz w:val="22"/>
          <w:szCs w:val="22"/>
        </w:rPr>
        <w:t>t</w:t>
      </w:r>
      <w:r>
        <w:rPr>
          <w:b/>
          <w:spacing w:val="-4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d</w:t>
      </w:r>
      <w:r>
        <w:rPr>
          <w:b/>
          <w:spacing w:val="-2"/>
          <w:sz w:val="22"/>
          <w:szCs w:val="22"/>
        </w:rPr>
        <w:t>oc</w:t>
      </w:r>
      <w:r>
        <w:rPr>
          <w:b/>
          <w:spacing w:val="-3"/>
          <w:sz w:val="22"/>
          <w:szCs w:val="22"/>
        </w:rPr>
        <w:t>u</w:t>
      </w:r>
      <w:r>
        <w:rPr>
          <w:b/>
          <w:spacing w:val="-2"/>
          <w:sz w:val="22"/>
          <w:szCs w:val="22"/>
        </w:rPr>
        <w:t>me</w:t>
      </w:r>
      <w:r>
        <w:rPr>
          <w:b/>
          <w:spacing w:val="-3"/>
          <w:sz w:val="22"/>
          <w:szCs w:val="22"/>
        </w:rPr>
        <w:t>n</w:t>
      </w:r>
      <w:r>
        <w:rPr>
          <w:b/>
          <w:spacing w:val="-2"/>
          <w:sz w:val="22"/>
          <w:szCs w:val="22"/>
        </w:rPr>
        <w:t>t</w:t>
      </w:r>
      <w:r>
        <w:rPr>
          <w:b/>
          <w:sz w:val="22"/>
          <w:szCs w:val="22"/>
        </w:rPr>
        <w:t>:</w:t>
      </w:r>
      <w:r>
        <w:rPr>
          <w:b/>
          <w:spacing w:val="-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G</w:t>
      </w:r>
      <w:r>
        <w:rPr>
          <w:spacing w:val="-2"/>
          <w:sz w:val="22"/>
          <w:szCs w:val="22"/>
        </w:rPr>
        <w:t>ener</w:t>
      </w:r>
      <w:r>
        <w:rPr>
          <w:spacing w:val="-4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-2"/>
          <w:sz w:val="22"/>
          <w:szCs w:val="22"/>
        </w:rPr>
        <w:t>ud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>,</w:t>
      </w:r>
      <w:r>
        <w:rPr>
          <w:spacing w:val="-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D</w:t>
      </w:r>
      <w:r>
        <w:rPr>
          <w:spacing w:val="-2"/>
          <w:sz w:val="22"/>
          <w:szCs w:val="22"/>
        </w:rPr>
        <w:t>ec</w:t>
      </w:r>
      <w:r>
        <w:rPr>
          <w:spacing w:val="-4"/>
          <w:sz w:val="22"/>
          <w:szCs w:val="22"/>
        </w:rPr>
        <w:t>e</w:t>
      </w:r>
      <w:r>
        <w:rPr>
          <w:spacing w:val="-1"/>
          <w:sz w:val="22"/>
          <w:szCs w:val="22"/>
        </w:rPr>
        <w:t>m</w:t>
      </w:r>
      <w:r>
        <w:rPr>
          <w:spacing w:val="-2"/>
          <w:sz w:val="22"/>
          <w:szCs w:val="22"/>
        </w:rPr>
        <w:t>be</w:t>
      </w:r>
      <w:r>
        <w:rPr>
          <w:sz w:val="22"/>
          <w:szCs w:val="22"/>
        </w:rPr>
        <w:t>r</w:t>
      </w:r>
      <w:r>
        <w:rPr>
          <w:spacing w:val="-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31</w:t>
      </w:r>
      <w:r>
        <w:rPr>
          <w:sz w:val="22"/>
          <w:szCs w:val="22"/>
        </w:rPr>
        <w:t>,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202</w:t>
      </w:r>
      <w:r w:rsidR="009F1A9C">
        <w:rPr>
          <w:sz w:val="22"/>
          <w:szCs w:val="22"/>
        </w:rPr>
        <w:t>4</w:t>
      </w:r>
      <w:r>
        <w:rPr>
          <w:sz w:val="22"/>
          <w:szCs w:val="22"/>
        </w:rPr>
        <w:t xml:space="preserve"> </w:t>
      </w:r>
      <w:r>
        <w:rPr>
          <w:spacing w:val="47"/>
          <w:sz w:val="22"/>
          <w:szCs w:val="22"/>
        </w:rPr>
        <w:t xml:space="preserve"> </w:t>
      </w:r>
      <w:r w:rsidR="007C07E0">
        <w:rPr>
          <w:spacing w:val="47"/>
          <w:sz w:val="22"/>
          <w:szCs w:val="22"/>
        </w:rPr>
        <w:tab/>
      </w:r>
      <w:r>
        <w:rPr>
          <w:b/>
          <w:spacing w:val="-3"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er</w:t>
      </w:r>
      <w:r>
        <w:rPr>
          <w:b/>
          <w:spacing w:val="-1"/>
          <w:sz w:val="22"/>
          <w:szCs w:val="22"/>
        </w:rPr>
        <w:t>i</w:t>
      </w:r>
      <w:r>
        <w:rPr>
          <w:b/>
          <w:spacing w:val="-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d</w:t>
      </w:r>
      <w:r>
        <w:rPr>
          <w:b/>
          <w:sz w:val="22"/>
          <w:szCs w:val="22"/>
        </w:rPr>
        <w:t>:</w:t>
      </w:r>
      <w:r>
        <w:rPr>
          <w:b/>
          <w:spacing w:val="-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D</w:t>
      </w:r>
      <w:r>
        <w:rPr>
          <w:spacing w:val="-4"/>
          <w:sz w:val="22"/>
          <w:szCs w:val="22"/>
        </w:rPr>
        <w:t>e</w:t>
      </w:r>
      <w:r>
        <w:rPr>
          <w:spacing w:val="-2"/>
          <w:sz w:val="22"/>
          <w:szCs w:val="22"/>
        </w:rPr>
        <w:t>ce</w:t>
      </w:r>
      <w:r>
        <w:rPr>
          <w:spacing w:val="-1"/>
          <w:sz w:val="22"/>
          <w:szCs w:val="22"/>
        </w:rPr>
        <w:t>m</w:t>
      </w:r>
      <w:r>
        <w:rPr>
          <w:spacing w:val="-2"/>
          <w:sz w:val="22"/>
          <w:szCs w:val="22"/>
        </w:rPr>
        <w:t>be</w:t>
      </w:r>
      <w:r>
        <w:rPr>
          <w:sz w:val="22"/>
          <w:szCs w:val="22"/>
        </w:rPr>
        <w:t>r</w:t>
      </w:r>
      <w:r>
        <w:rPr>
          <w:spacing w:val="-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31</w:t>
      </w:r>
      <w:r>
        <w:rPr>
          <w:sz w:val="22"/>
          <w:szCs w:val="22"/>
        </w:rPr>
        <w:t>.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20</w:t>
      </w:r>
      <w:r w:rsidR="00BF0DAA">
        <w:rPr>
          <w:spacing w:val="-2"/>
          <w:sz w:val="22"/>
          <w:szCs w:val="22"/>
        </w:rPr>
        <w:t>2</w:t>
      </w:r>
      <w:r w:rsidR="009F1A9C">
        <w:rPr>
          <w:spacing w:val="-2"/>
          <w:sz w:val="22"/>
          <w:szCs w:val="22"/>
        </w:rPr>
        <w:t>4</w:t>
      </w:r>
    </w:p>
    <w:p w14:paraId="16D4A567" w14:textId="77777777" w:rsidR="007C07E0" w:rsidRDefault="007C07E0" w:rsidP="007C07E0">
      <w:pPr>
        <w:tabs>
          <w:tab w:val="left" w:pos="7088"/>
        </w:tabs>
        <w:ind w:left="142"/>
        <w:rPr>
          <w:sz w:val="22"/>
          <w:szCs w:val="22"/>
        </w:rPr>
      </w:pPr>
    </w:p>
    <w:p w14:paraId="7C15DA33" w14:textId="77777777" w:rsidR="00F66945" w:rsidRDefault="00F66945">
      <w:pPr>
        <w:spacing w:before="11" w:line="240" w:lineRule="exact"/>
        <w:rPr>
          <w:sz w:val="24"/>
          <w:szCs w:val="24"/>
        </w:rPr>
      </w:pPr>
    </w:p>
    <w:p w14:paraId="11644BBD" w14:textId="450B05BC" w:rsidR="007C07E0" w:rsidRPr="00705C93" w:rsidRDefault="00FA51B1" w:rsidP="007C07E0">
      <w:pPr>
        <w:spacing w:after="120" w:line="233" w:lineRule="auto"/>
        <w:ind w:left="142"/>
        <w:rPr>
          <w:rFonts w:ascii="Verdana" w:hAnsi="Verdana"/>
          <w:sz w:val="16"/>
          <w:szCs w:val="16"/>
          <w:lang w:val="en-ID"/>
        </w:rPr>
      </w:pPr>
      <w:r>
        <w:rPr>
          <w:b/>
          <w:spacing w:val="-3"/>
          <w:sz w:val="22"/>
          <w:szCs w:val="22"/>
        </w:rPr>
        <w:t>En</w:t>
      </w:r>
      <w:r>
        <w:rPr>
          <w:b/>
          <w:spacing w:val="-2"/>
          <w:sz w:val="22"/>
          <w:szCs w:val="22"/>
        </w:rPr>
        <w:t>gageme</w:t>
      </w:r>
      <w:r>
        <w:rPr>
          <w:b/>
          <w:spacing w:val="-3"/>
          <w:sz w:val="22"/>
          <w:szCs w:val="22"/>
        </w:rPr>
        <w:t>n</w:t>
      </w:r>
      <w:r>
        <w:rPr>
          <w:b/>
          <w:sz w:val="22"/>
          <w:szCs w:val="22"/>
        </w:rPr>
        <w:t>t</w:t>
      </w:r>
      <w:r>
        <w:rPr>
          <w:b/>
          <w:spacing w:val="-4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art</w:t>
      </w:r>
      <w:r>
        <w:rPr>
          <w:b/>
          <w:spacing w:val="-3"/>
          <w:sz w:val="22"/>
          <w:szCs w:val="22"/>
        </w:rPr>
        <w:t>n</w:t>
      </w:r>
      <w:r>
        <w:rPr>
          <w:b/>
          <w:spacing w:val="-2"/>
          <w:sz w:val="22"/>
          <w:szCs w:val="22"/>
        </w:rPr>
        <w:t>e</w:t>
      </w:r>
      <w:r>
        <w:rPr>
          <w:b/>
          <w:sz w:val="22"/>
          <w:szCs w:val="22"/>
        </w:rPr>
        <w:t>r</w:t>
      </w:r>
      <w:r>
        <w:rPr>
          <w:b/>
          <w:spacing w:val="-4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(</w:t>
      </w:r>
      <w:r>
        <w:rPr>
          <w:b/>
          <w:spacing w:val="-3"/>
          <w:sz w:val="22"/>
          <w:szCs w:val="22"/>
        </w:rPr>
        <w:t>n</w:t>
      </w:r>
      <w:r>
        <w:rPr>
          <w:b/>
          <w:spacing w:val="-5"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>me)</w:t>
      </w:r>
      <w:r>
        <w:rPr>
          <w:b/>
          <w:sz w:val="22"/>
          <w:szCs w:val="22"/>
        </w:rPr>
        <w:t>:</w:t>
      </w:r>
      <w:r>
        <w:rPr>
          <w:b/>
          <w:spacing w:val="-3"/>
          <w:sz w:val="22"/>
          <w:szCs w:val="22"/>
        </w:rPr>
        <w:t xml:space="preserve"> </w:t>
      </w:r>
      <w:r w:rsidR="009F1A9C" w:rsidRPr="007C07E0">
        <w:rPr>
          <w:rFonts w:ascii="Verdana" w:hAnsi="Verdana"/>
          <w:sz w:val="18"/>
          <w:szCs w:val="18"/>
          <w:lang w:val="id-ID"/>
        </w:rPr>
        <w:t>Maurice Ganda Nainggolan</w:t>
      </w:r>
      <w:r w:rsidR="009F1A9C" w:rsidRPr="007C07E0">
        <w:rPr>
          <w:rFonts w:ascii="Verdana" w:hAnsi="Verdana"/>
          <w:sz w:val="18"/>
          <w:szCs w:val="18"/>
        </w:rPr>
        <w:t>, S.E.,Ak., CPA, CA</w:t>
      </w:r>
      <w:r w:rsidR="007C07E0" w:rsidRPr="007C07E0">
        <w:rPr>
          <w:rFonts w:ascii="Verdana" w:hAnsi="Verdana"/>
          <w:lang w:val="en-ID"/>
        </w:rPr>
        <w:t>.</w:t>
      </w:r>
    </w:p>
    <w:p w14:paraId="7C8B7675" w14:textId="0D4C631D" w:rsidR="00C958C2" w:rsidRPr="00C958C2" w:rsidRDefault="00C958C2" w:rsidP="00C958C2">
      <w:pPr>
        <w:ind w:left="142"/>
        <w:rPr>
          <w:rFonts w:ascii="Verdana" w:hAnsi="Verdana"/>
          <w:sz w:val="18"/>
          <w:szCs w:val="18"/>
        </w:rPr>
      </w:pPr>
      <w:r>
        <w:rPr>
          <w:b/>
          <w:spacing w:val="-3"/>
          <w:sz w:val="22"/>
          <w:szCs w:val="22"/>
        </w:rPr>
        <w:t xml:space="preserve">Concurring Partner : </w:t>
      </w:r>
      <w:r w:rsidRPr="007C07E0">
        <w:rPr>
          <w:rFonts w:ascii="Verdana" w:hAnsi="Verdana"/>
          <w:sz w:val="18"/>
          <w:szCs w:val="18"/>
          <w:lang w:val="id-ID"/>
        </w:rPr>
        <w:t>Maurice Ganda Nainggolan</w:t>
      </w:r>
      <w:r w:rsidRPr="007C07E0">
        <w:rPr>
          <w:rFonts w:ascii="Verdana" w:hAnsi="Verdana"/>
          <w:sz w:val="18"/>
          <w:szCs w:val="18"/>
        </w:rPr>
        <w:t>, S.E.,Ak., CPA, CA</w:t>
      </w:r>
    </w:p>
    <w:p w14:paraId="6D60D0E2" w14:textId="3B5FDEA8" w:rsidR="00F66945" w:rsidRDefault="00FA51B1" w:rsidP="007C07E0">
      <w:pPr>
        <w:ind w:left="142"/>
        <w:rPr>
          <w:sz w:val="22"/>
          <w:szCs w:val="22"/>
        </w:rPr>
      </w:pPr>
      <w:r>
        <w:rPr>
          <w:b/>
          <w:spacing w:val="-3"/>
          <w:sz w:val="22"/>
          <w:szCs w:val="22"/>
        </w:rPr>
        <w:t>En</w:t>
      </w:r>
      <w:r>
        <w:rPr>
          <w:b/>
          <w:spacing w:val="-2"/>
          <w:sz w:val="22"/>
          <w:szCs w:val="22"/>
        </w:rPr>
        <w:t>gageme</w:t>
      </w:r>
      <w:r>
        <w:rPr>
          <w:b/>
          <w:spacing w:val="-3"/>
          <w:sz w:val="22"/>
          <w:szCs w:val="22"/>
        </w:rPr>
        <w:t>n</w:t>
      </w:r>
      <w:r>
        <w:rPr>
          <w:b/>
          <w:sz w:val="22"/>
          <w:szCs w:val="22"/>
        </w:rPr>
        <w:t>t</w:t>
      </w:r>
      <w:r>
        <w:rPr>
          <w:b/>
          <w:spacing w:val="-4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Ma</w:t>
      </w:r>
      <w:r>
        <w:rPr>
          <w:b/>
          <w:spacing w:val="-3"/>
          <w:sz w:val="22"/>
          <w:szCs w:val="22"/>
        </w:rPr>
        <w:t>n</w:t>
      </w:r>
      <w:r>
        <w:rPr>
          <w:b/>
          <w:spacing w:val="-5"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>ge</w:t>
      </w:r>
      <w:r>
        <w:rPr>
          <w:b/>
          <w:sz w:val="22"/>
          <w:szCs w:val="22"/>
        </w:rPr>
        <w:t>r</w:t>
      </w:r>
      <w:r>
        <w:rPr>
          <w:b/>
          <w:spacing w:val="-4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(</w:t>
      </w:r>
      <w:r>
        <w:rPr>
          <w:b/>
          <w:spacing w:val="-3"/>
          <w:sz w:val="22"/>
          <w:szCs w:val="22"/>
        </w:rPr>
        <w:t>n</w:t>
      </w:r>
      <w:r>
        <w:rPr>
          <w:b/>
          <w:spacing w:val="-2"/>
          <w:sz w:val="22"/>
          <w:szCs w:val="22"/>
        </w:rPr>
        <w:t>ame</w:t>
      </w:r>
      <w:r>
        <w:rPr>
          <w:b/>
          <w:spacing w:val="-4"/>
          <w:sz w:val="22"/>
          <w:szCs w:val="22"/>
        </w:rPr>
        <w:t>)</w:t>
      </w:r>
      <w:r>
        <w:rPr>
          <w:b/>
          <w:sz w:val="22"/>
          <w:szCs w:val="22"/>
        </w:rPr>
        <w:t>:</w:t>
      </w:r>
      <w:r>
        <w:rPr>
          <w:b/>
          <w:spacing w:val="-2"/>
          <w:sz w:val="22"/>
          <w:szCs w:val="22"/>
        </w:rPr>
        <w:t xml:space="preserve"> </w:t>
      </w:r>
      <w:r w:rsidR="009F1A9C">
        <w:rPr>
          <w:bCs/>
          <w:spacing w:val="-2"/>
          <w:sz w:val="22"/>
          <w:szCs w:val="22"/>
        </w:rPr>
        <w:t>Kenny Nurardi Wijaya</w:t>
      </w:r>
      <w:r w:rsidR="00C958C2">
        <w:rPr>
          <w:b/>
          <w:spacing w:val="-2"/>
          <w:sz w:val="22"/>
          <w:szCs w:val="22"/>
        </w:rPr>
        <w:t xml:space="preserve"> </w:t>
      </w:r>
    </w:p>
    <w:p w14:paraId="6A9B7EBC" w14:textId="49762B49" w:rsidR="00F66945" w:rsidRPr="00C958C2" w:rsidRDefault="00FA51B1" w:rsidP="00C958C2">
      <w:pPr>
        <w:ind w:left="142"/>
        <w:rPr>
          <w:sz w:val="22"/>
          <w:szCs w:val="22"/>
        </w:rPr>
      </w:pPr>
      <w:r>
        <w:rPr>
          <w:b/>
          <w:spacing w:val="-3"/>
          <w:sz w:val="22"/>
          <w:szCs w:val="22"/>
        </w:rPr>
        <w:t>E</w:t>
      </w:r>
      <w:r>
        <w:rPr>
          <w:b/>
          <w:spacing w:val="-1"/>
          <w:sz w:val="22"/>
          <w:szCs w:val="22"/>
        </w:rPr>
        <w:t>Q</w:t>
      </w:r>
      <w:r>
        <w:rPr>
          <w:b/>
          <w:spacing w:val="-3"/>
          <w:sz w:val="22"/>
          <w:szCs w:val="22"/>
        </w:rPr>
        <w:t>C</w:t>
      </w:r>
      <w:r>
        <w:rPr>
          <w:b/>
          <w:sz w:val="22"/>
          <w:szCs w:val="22"/>
        </w:rPr>
        <w:t>R</w:t>
      </w:r>
      <w:r>
        <w:rPr>
          <w:b/>
          <w:spacing w:val="-6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C</w:t>
      </w:r>
      <w:r>
        <w:rPr>
          <w:b/>
          <w:spacing w:val="-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n</w:t>
      </w:r>
      <w:r>
        <w:rPr>
          <w:b/>
          <w:spacing w:val="-2"/>
          <w:sz w:val="22"/>
          <w:szCs w:val="22"/>
        </w:rPr>
        <w:t>c</w:t>
      </w:r>
      <w:r>
        <w:rPr>
          <w:b/>
          <w:spacing w:val="-3"/>
          <w:sz w:val="22"/>
          <w:szCs w:val="22"/>
        </w:rPr>
        <w:t>u</w:t>
      </w:r>
      <w:r>
        <w:rPr>
          <w:b/>
          <w:spacing w:val="-2"/>
          <w:sz w:val="22"/>
          <w:szCs w:val="22"/>
        </w:rPr>
        <w:t>rr</w:t>
      </w:r>
      <w:r>
        <w:rPr>
          <w:b/>
          <w:spacing w:val="-1"/>
          <w:sz w:val="22"/>
          <w:szCs w:val="22"/>
        </w:rPr>
        <w:t>i</w:t>
      </w:r>
      <w:r>
        <w:rPr>
          <w:b/>
          <w:spacing w:val="-3"/>
          <w:sz w:val="22"/>
          <w:szCs w:val="22"/>
        </w:rPr>
        <w:t>n</w:t>
      </w:r>
      <w:r>
        <w:rPr>
          <w:b/>
          <w:sz w:val="22"/>
          <w:szCs w:val="22"/>
        </w:rPr>
        <w:t>g</w:t>
      </w:r>
      <w:r>
        <w:rPr>
          <w:b/>
          <w:spacing w:val="-4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R</w:t>
      </w:r>
      <w:r>
        <w:rPr>
          <w:b/>
          <w:spacing w:val="-2"/>
          <w:sz w:val="22"/>
          <w:szCs w:val="22"/>
        </w:rPr>
        <w:t>ev</w:t>
      </w:r>
      <w:r>
        <w:rPr>
          <w:b/>
          <w:spacing w:val="-1"/>
          <w:sz w:val="22"/>
          <w:szCs w:val="22"/>
        </w:rPr>
        <w:t>i</w:t>
      </w:r>
      <w:r>
        <w:rPr>
          <w:b/>
          <w:spacing w:val="-2"/>
          <w:sz w:val="22"/>
          <w:szCs w:val="22"/>
        </w:rPr>
        <w:t>e</w:t>
      </w:r>
      <w:r>
        <w:rPr>
          <w:b/>
          <w:spacing w:val="-1"/>
          <w:sz w:val="22"/>
          <w:szCs w:val="22"/>
        </w:rPr>
        <w:t>w</w:t>
      </w:r>
      <w:r>
        <w:rPr>
          <w:b/>
          <w:spacing w:val="-2"/>
          <w:sz w:val="22"/>
          <w:szCs w:val="22"/>
        </w:rPr>
        <w:t>e</w:t>
      </w:r>
      <w:r>
        <w:rPr>
          <w:b/>
          <w:sz w:val="22"/>
          <w:szCs w:val="22"/>
        </w:rPr>
        <w:t>r</w:t>
      </w:r>
      <w:r>
        <w:rPr>
          <w:b/>
          <w:spacing w:val="-4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(</w:t>
      </w:r>
      <w:r>
        <w:rPr>
          <w:b/>
          <w:spacing w:val="-3"/>
          <w:sz w:val="22"/>
          <w:szCs w:val="22"/>
        </w:rPr>
        <w:t>n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-4"/>
          <w:sz w:val="22"/>
          <w:szCs w:val="22"/>
        </w:rPr>
        <w:t>m</w:t>
      </w:r>
      <w:r>
        <w:rPr>
          <w:b/>
          <w:spacing w:val="-2"/>
          <w:sz w:val="22"/>
          <w:szCs w:val="22"/>
        </w:rPr>
        <w:t>e)</w:t>
      </w:r>
      <w:r>
        <w:rPr>
          <w:b/>
          <w:sz w:val="22"/>
          <w:szCs w:val="22"/>
        </w:rPr>
        <w:t>:</w:t>
      </w:r>
      <w:r>
        <w:rPr>
          <w:b/>
          <w:spacing w:val="-4"/>
          <w:sz w:val="22"/>
          <w:szCs w:val="22"/>
        </w:rPr>
        <w:t xml:space="preserve"> </w:t>
      </w:r>
      <w:r w:rsidR="004305CE">
        <w:rPr>
          <w:spacing w:val="-3"/>
          <w:sz w:val="22"/>
          <w:szCs w:val="22"/>
        </w:rPr>
        <w:t>Artha Dame Marito</w:t>
      </w:r>
    </w:p>
    <w:p w14:paraId="6A59D2CD" w14:textId="77777777" w:rsidR="00F66945" w:rsidRDefault="00F66945">
      <w:pPr>
        <w:spacing w:line="200" w:lineRule="exact"/>
      </w:pPr>
    </w:p>
    <w:p w14:paraId="12F900E1" w14:textId="14E91661" w:rsidR="00F66945" w:rsidRDefault="00000000">
      <w:pPr>
        <w:ind w:left="142"/>
        <w:rPr>
          <w:rFonts w:ascii="Wingdings 2" w:eastAsia="Wingdings 2" w:hAnsi="Wingdings 2" w:cs="Wingdings 2"/>
          <w:sz w:val="22"/>
          <w:szCs w:val="22"/>
        </w:rPr>
      </w:pPr>
      <w:r>
        <w:pict w14:anchorId="2F94793B">
          <v:group id="_x0000_s2094" style="position:absolute;left:0;text-align:left;margin-left:419.85pt;margin-top:2.3pt;width:18.15pt;height:14.25pt;z-index:-1133;mso-position-horizontal-relative:page" coordorigin="8397,46" coordsize="143,225">
            <v:shape id="_x0000_s2095" style="position:absolute;left:8397;top:46;width:143;height:225" coordorigin="8397,46" coordsize="143,225" path="m8397,271r143,l8540,46r-143,l8397,271xe" filled="f">
              <v:path arrowok="t"/>
            </v:shape>
            <w10:wrap anchorx="page"/>
          </v:group>
        </w:pict>
      </w:r>
      <w:r w:rsidR="00FA51B1">
        <w:rPr>
          <w:b/>
          <w:spacing w:val="-3"/>
          <w:sz w:val="22"/>
          <w:szCs w:val="22"/>
        </w:rPr>
        <w:t>C</w:t>
      </w:r>
      <w:r w:rsidR="00FA51B1">
        <w:rPr>
          <w:b/>
          <w:spacing w:val="-2"/>
          <w:sz w:val="22"/>
          <w:szCs w:val="22"/>
        </w:rPr>
        <w:t>ategory</w:t>
      </w:r>
      <w:r w:rsidR="00FA51B1">
        <w:rPr>
          <w:b/>
          <w:sz w:val="22"/>
          <w:szCs w:val="22"/>
        </w:rPr>
        <w:t xml:space="preserve">:                         </w:t>
      </w:r>
      <w:r w:rsidR="00FA51B1">
        <w:rPr>
          <w:b/>
          <w:spacing w:val="52"/>
          <w:sz w:val="22"/>
          <w:szCs w:val="22"/>
        </w:rPr>
        <w:t xml:space="preserve"> </w:t>
      </w:r>
      <w:r w:rsidR="00FA51B1">
        <w:rPr>
          <w:sz w:val="22"/>
          <w:szCs w:val="22"/>
        </w:rPr>
        <w:t>1</w:t>
      </w:r>
      <w:r w:rsidR="00FA51B1">
        <w:rPr>
          <w:spacing w:val="-5"/>
          <w:sz w:val="22"/>
          <w:szCs w:val="22"/>
        </w:rPr>
        <w:t xml:space="preserve"> </w:t>
      </w:r>
      <w:r w:rsidR="00FA51B1">
        <w:rPr>
          <w:sz w:val="22"/>
          <w:szCs w:val="22"/>
        </w:rPr>
        <w:t>–</w:t>
      </w:r>
      <w:r w:rsidR="00FA51B1">
        <w:rPr>
          <w:spacing w:val="-5"/>
          <w:sz w:val="22"/>
          <w:szCs w:val="22"/>
        </w:rPr>
        <w:t xml:space="preserve"> </w:t>
      </w:r>
      <w:r w:rsidR="00FA51B1">
        <w:rPr>
          <w:spacing w:val="-3"/>
          <w:sz w:val="22"/>
          <w:szCs w:val="22"/>
        </w:rPr>
        <w:t>S</w:t>
      </w:r>
      <w:r w:rsidR="00FA51B1">
        <w:rPr>
          <w:spacing w:val="-1"/>
          <w:sz w:val="22"/>
          <w:szCs w:val="22"/>
        </w:rPr>
        <w:t>t</w:t>
      </w:r>
      <w:r w:rsidR="00FA51B1">
        <w:rPr>
          <w:spacing w:val="-2"/>
          <w:sz w:val="22"/>
          <w:szCs w:val="22"/>
        </w:rPr>
        <w:t>ra</w:t>
      </w:r>
      <w:r w:rsidR="00FA51B1">
        <w:rPr>
          <w:spacing w:val="-1"/>
          <w:sz w:val="22"/>
          <w:szCs w:val="22"/>
        </w:rPr>
        <w:t>t</w:t>
      </w:r>
      <w:r w:rsidR="00FA51B1">
        <w:rPr>
          <w:spacing w:val="-2"/>
          <w:sz w:val="22"/>
          <w:szCs w:val="22"/>
        </w:rPr>
        <w:t>eg</w:t>
      </w:r>
      <w:r w:rsidR="00FA51B1">
        <w:rPr>
          <w:spacing w:val="-4"/>
          <w:sz w:val="22"/>
          <w:szCs w:val="22"/>
        </w:rPr>
        <w:t>i</w:t>
      </w:r>
      <w:r w:rsidR="00FA51B1">
        <w:rPr>
          <w:sz w:val="22"/>
          <w:szCs w:val="22"/>
        </w:rPr>
        <w:t>c</w:t>
      </w:r>
      <w:r w:rsidR="00FA51B1">
        <w:rPr>
          <w:spacing w:val="-4"/>
          <w:sz w:val="22"/>
          <w:szCs w:val="22"/>
        </w:rPr>
        <w:t xml:space="preserve"> </w:t>
      </w:r>
      <w:r w:rsidR="00FA51B1">
        <w:rPr>
          <w:rFonts w:ascii="Wingdings 2" w:eastAsia="Wingdings 2" w:hAnsi="Wingdings 2" w:cs="Wingdings 2"/>
          <w:sz w:val="22"/>
          <w:szCs w:val="22"/>
        </w:rPr>
        <w:t></w:t>
      </w:r>
      <w:r w:rsidR="00FA51B1">
        <w:rPr>
          <w:sz w:val="22"/>
          <w:szCs w:val="22"/>
        </w:rPr>
        <w:t xml:space="preserve">     </w:t>
      </w:r>
      <w:r w:rsidR="00FA51B1">
        <w:rPr>
          <w:spacing w:val="37"/>
          <w:sz w:val="22"/>
          <w:szCs w:val="22"/>
        </w:rPr>
        <w:t xml:space="preserve"> </w:t>
      </w:r>
      <w:r w:rsidR="00FA51B1">
        <w:rPr>
          <w:sz w:val="22"/>
          <w:szCs w:val="22"/>
        </w:rPr>
        <w:t>2</w:t>
      </w:r>
      <w:r w:rsidR="00FA51B1">
        <w:rPr>
          <w:spacing w:val="-5"/>
          <w:sz w:val="22"/>
          <w:szCs w:val="22"/>
        </w:rPr>
        <w:t xml:space="preserve"> </w:t>
      </w:r>
      <w:r w:rsidR="00FA51B1">
        <w:rPr>
          <w:sz w:val="22"/>
          <w:szCs w:val="22"/>
        </w:rPr>
        <w:t>–</w:t>
      </w:r>
      <w:r w:rsidR="00FA51B1">
        <w:rPr>
          <w:spacing w:val="-5"/>
          <w:sz w:val="22"/>
          <w:szCs w:val="22"/>
        </w:rPr>
        <w:t xml:space="preserve"> </w:t>
      </w:r>
      <w:r w:rsidR="00FA51B1">
        <w:rPr>
          <w:spacing w:val="-3"/>
          <w:sz w:val="22"/>
          <w:szCs w:val="22"/>
        </w:rPr>
        <w:t>P</w:t>
      </w:r>
      <w:r w:rsidR="00FA51B1">
        <w:rPr>
          <w:spacing w:val="-2"/>
          <w:sz w:val="22"/>
          <w:szCs w:val="22"/>
        </w:rPr>
        <w:t>r</w:t>
      </w:r>
      <w:r w:rsidR="00FA51B1">
        <w:rPr>
          <w:spacing w:val="-1"/>
          <w:sz w:val="22"/>
          <w:szCs w:val="22"/>
        </w:rPr>
        <w:t>i</w:t>
      </w:r>
      <w:r w:rsidR="00FA51B1">
        <w:rPr>
          <w:spacing w:val="-2"/>
          <w:sz w:val="22"/>
          <w:szCs w:val="22"/>
        </w:rPr>
        <w:t>or</w:t>
      </w:r>
      <w:r w:rsidR="00FA51B1">
        <w:rPr>
          <w:spacing w:val="-1"/>
          <w:sz w:val="22"/>
          <w:szCs w:val="22"/>
        </w:rPr>
        <w:t>it</w:t>
      </w:r>
      <w:r w:rsidR="00FA51B1">
        <w:rPr>
          <w:sz w:val="22"/>
          <w:szCs w:val="22"/>
        </w:rPr>
        <w:t>y</w:t>
      </w:r>
      <w:r w:rsidR="00FA51B1">
        <w:rPr>
          <w:spacing w:val="-5"/>
          <w:sz w:val="22"/>
          <w:szCs w:val="22"/>
        </w:rPr>
        <w:t xml:space="preserve"> </w:t>
      </w:r>
      <w:r w:rsidR="00FA51B1">
        <w:rPr>
          <w:rFonts w:ascii="Wingdings 2" w:eastAsia="Wingdings 2" w:hAnsi="Wingdings 2" w:cs="Wingdings 2"/>
          <w:sz w:val="22"/>
          <w:szCs w:val="22"/>
        </w:rPr>
        <w:t></w:t>
      </w:r>
      <w:r w:rsidR="00FA51B1">
        <w:rPr>
          <w:sz w:val="22"/>
          <w:szCs w:val="22"/>
        </w:rPr>
        <w:t xml:space="preserve">     </w:t>
      </w:r>
      <w:r w:rsidR="00FA51B1">
        <w:rPr>
          <w:spacing w:val="36"/>
          <w:sz w:val="22"/>
          <w:szCs w:val="22"/>
        </w:rPr>
        <w:t xml:space="preserve"> </w:t>
      </w:r>
      <w:r w:rsidR="00FA51B1">
        <w:rPr>
          <w:sz w:val="22"/>
          <w:szCs w:val="22"/>
        </w:rPr>
        <w:t>3</w:t>
      </w:r>
      <w:r w:rsidR="00FA51B1">
        <w:rPr>
          <w:spacing w:val="-5"/>
          <w:sz w:val="22"/>
          <w:szCs w:val="22"/>
        </w:rPr>
        <w:t xml:space="preserve"> </w:t>
      </w:r>
      <w:r w:rsidR="00FA51B1">
        <w:rPr>
          <w:sz w:val="22"/>
          <w:szCs w:val="22"/>
        </w:rPr>
        <w:t>–</w:t>
      </w:r>
      <w:r w:rsidR="00FA51B1">
        <w:rPr>
          <w:spacing w:val="-5"/>
          <w:sz w:val="22"/>
          <w:szCs w:val="22"/>
        </w:rPr>
        <w:t xml:space="preserve"> </w:t>
      </w:r>
      <w:r w:rsidR="00FA51B1">
        <w:rPr>
          <w:spacing w:val="-3"/>
          <w:sz w:val="22"/>
          <w:szCs w:val="22"/>
        </w:rPr>
        <w:t>N</w:t>
      </w:r>
      <w:r w:rsidR="00FA51B1">
        <w:rPr>
          <w:spacing w:val="-2"/>
          <w:sz w:val="22"/>
          <w:szCs w:val="22"/>
        </w:rPr>
        <w:t>or</w:t>
      </w:r>
      <w:r w:rsidR="00FA51B1">
        <w:rPr>
          <w:spacing w:val="-1"/>
          <w:sz w:val="22"/>
          <w:szCs w:val="22"/>
        </w:rPr>
        <w:t>m</w:t>
      </w:r>
      <w:r w:rsidR="00FA51B1">
        <w:rPr>
          <w:spacing w:val="-2"/>
          <w:sz w:val="22"/>
          <w:szCs w:val="22"/>
        </w:rPr>
        <w:t>a</w:t>
      </w:r>
      <w:r w:rsidR="00FA51B1">
        <w:rPr>
          <w:sz w:val="22"/>
          <w:szCs w:val="22"/>
        </w:rPr>
        <w:t>l</w:t>
      </w:r>
      <w:r w:rsidR="00FA51B1">
        <w:rPr>
          <w:spacing w:val="50"/>
          <w:sz w:val="22"/>
          <w:szCs w:val="22"/>
        </w:rPr>
        <w:t xml:space="preserve"> </w:t>
      </w:r>
      <w:r w:rsidR="00AB4B65">
        <w:rPr>
          <w:spacing w:val="50"/>
          <w:sz w:val="22"/>
          <w:szCs w:val="22"/>
        </w:rPr>
        <w:t xml:space="preserve"> </w:t>
      </w:r>
      <w:r w:rsidR="00FA51B1">
        <w:rPr>
          <w:sz w:val="22"/>
          <w:szCs w:val="22"/>
        </w:rPr>
        <w:t xml:space="preserve">x     </w:t>
      </w:r>
      <w:r w:rsidR="00FA51B1">
        <w:rPr>
          <w:spacing w:val="37"/>
          <w:sz w:val="22"/>
          <w:szCs w:val="22"/>
        </w:rPr>
        <w:t xml:space="preserve"> </w:t>
      </w:r>
      <w:r w:rsidR="00FA51B1">
        <w:rPr>
          <w:sz w:val="22"/>
          <w:szCs w:val="22"/>
        </w:rPr>
        <w:t>4</w:t>
      </w:r>
      <w:r w:rsidR="00FA51B1">
        <w:rPr>
          <w:spacing w:val="-5"/>
          <w:sz w:val="22"/>
          <w:szCs w:val="22"/>
        </w:rPr>
        <w:t xml:space="preserve"> </w:t>
      </w:r>
      <w:r w:rsidR="00FA51B1">
        <w:rPr>
          <w:sz w:val="22"/>
          <w:szCs w:val="22"/>
        </w:rPr>
        <w:t>–</w:t>
      </w:r>
      <w:r w:rsidR="00FA51B1">
        <w:rPr>
          <w:spacing w:val="-5"/>
          <w:sz w:val="22"/>
          <w:szCs w:val="22"/>
        </w:rPr>
        <w:t xml:space="preserve"> </w:t>
      </w:r>
      <w:r w:rsidR="00FA51B1">
        <w:rPr>
          <w:spacing w:val="-3"/>
          <w:sz w:val="22"/>
          <w:szCs w:val="22"/>
        </w:rPr>
        <w:t>G</w:t>
      </w:r>
      <w:r w:rsidR="00FA51B1">
        <w:rPr>
          <w:spacing w:val="-2"/>
          <w:sz w:val="22"/>
          <w:szCs w:val="22"/>
        </w:rPr>
        <w:t>ro</w:t>
      </w:r>
      <w:r w:rsidR="00FA51B1">
        <w:rPr>
          <w:spacing w:val="-3"/>
          <w:sz w:val="22"/>
          <w:szCs w:val="22"/>
        </w:rPr>
        <w:t>w</w:t>
      </w:r>
      <w:r w:rsidR="00FA51B1">
        <w:rPr>
          <w:spacing w:val="-1"/>
          <w:sz w:val="22"/>
          <w:szCs w:val="22"/>
        </w:rPr>
        <w:t>t</w:t>
      </w:r>
      <w:r w:rsidR="00FA51B1">
        <w:rPr>
          <w:sz w:val="22"/>
          <w:szCs w:val="22"/>
        </w:rPr>
        <w:t>h</w:t>
      </w:r>
      <w:r w:rsidR="00FA51B1">
        <w:rPr>
          <w:spacing w:val="-4"/>
          <w:sz w:val="22"/>
          <w:szCs w:val="22"/>
        </w:rPr>
        <w:t xml:space="preserve"> </w:t>
      </w:r>
      <w:r w:rsidR="00FA51B1">
        <w:rPr>
          <w:rFonts w:ascii="Wingdings 2" w:eastAsia="Wingdings 2" w:hAnsi="Wingdings 2" w:cs="Wingdings 2"/>
          <w:sz w:val="22"/>
          <w:szCs w:val="22"/>
        </w:rPr>
        <w:t></w:t>
      </w:r>
    </w:p>
    <w:p w14:paraId="75A37B9F" w14:textId="2EC7BB85" w:rsidR="00F66945" w:rsidRDefault="00F66945">
      <w:pPr>
        <w:spacing w:before="13" w:line="240" w:lineRule="exact"/>
        <w:rPr>
          <w:sz w:val="24"/>
          <w:szCs w:val="24"/>
        </w:rPr>
      </w:pPr>
    </w:p>
    <w:p w14:paraId="1BCA7255" w14:textId="7F75D046" w:rsidR="00F66945" w:rsidRDefault="00AB4B65">
      <w:pPr>
        <w:ind w:left="142"/>
        <w:rPr>
          <w:rFonts w:ascii="Wingdings 2" w:eastAsia="Wingdings 2" w:hAnsi="Wingdings 2" w:cs="Wingdings 2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6380" behindDoc="1" locked="0" layoutInCell="1" allowOverlap="1" wp14:anchorId="6DFBA440" wp14:editId="43259C47">
                <wp:simplePos x="0" y="0"/>
                <wp:positionH relativeFrom="page">
                  <wp:posOffset>4885690</wp:posOffset>
                </wp:positionH>
                <wp:positionV relativeFrom="paragraph">
                  <wp:posOffset>9525</wp:posOffset>
                </wp:positionV>
                <wp:extent cx="295275" cy="228600"/>
                <wp:effectExtent l="0" t="0" r="28575" b="19050"/>
                <wp:wrapThrough wrapText="bothSides">
                  <wp:wrapPolygon edited="0">
                    <wp:start x="0" y="0"/>
                    <wp:lineTo x="0" y="21600"/>
                    <wp:lineTo x="22297" y="21600"/>
                    <wp:lineTo x="22297" y="0"/>
                    <wp:lineTo x="0" y="0"/>
                  </wp:wrapPolygon>
                </wp:wrapThrough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275" cy="228600"/>
                          <a:chOff x="5250" y="53"/>
                          <a:chExt cx="165" cy="210"/>
                        </a:xfrm>
                      </wpg:grpSpPr>
                      <wps:wsp>
                        <wps:cNvPr id="4" name="Freeform 51"/>
                        <wps:cNvSpPr>
                          <a:spLocks/>
                        </wps:cNvSpPr>
                        <wps:spPr bwMode="auto">
                          <a:xfrm>
                            <a:off x="5250" y="53"/>
                            <a:ext cx="165" cy="210"/>
                          </a:xfrm>
                          <a:custGeom>
                            <a:avLst/>
                            <a:gdLst>
                              <a:gd name="T0" fmla="+- 0 5250 5250"/>
                              <a:gd name="T1" fmla="*/ T0 w 165"/>
                              <a:gd name="T2" fmla="+- 0 263 53"/>
                              <a:gd name="T3" fmla="*/ 263 h 210"/>
                              <a:gd name="T4" fmla="+- 0 5415 5250"/>
                              <a:gd name="T5" fmla="*/ T4 w 165"/>
                              <a:gd name="T6" fmla="+- 0 263 53"/>
                              <a:gd name="T7" fmla="*/ 263 h 210"/>
                              <a:gd name="T8" fmla="+- 0 5415 5250"/>
                              <a:gd name="T9" fmla="*/ T8 w 165"/>
                              <a:gd name="T10" fmla="+- 0 53 53"/>
                              <a:gd name="T11" fmla="*/ 53 h 210"/>
                              <a:gd name="T12" fmla="+- 0 5250 5250"/>
                              <a:gd name="T13" fmla="*/ T12 w 165"/>
                              <a:gd name="T14" fmla="+- 0 53 53"/>
                              <a:gd name="T15" fmla="*/ 53 h 210"/>
                              <a:gd name="T16" fmla="+- 0 5250 5250"/>
                              <a:gd name="T17" fmla="*/ T16 w 165"/>
                              <a:gd name="T18" fmla="+- 0 263 53"/>
                              <a:gd name="T19" fmla="*/ 263 h 2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5" h="210">
                                <a:moveTo>
                                  <a:pt x="0" y="210"/>
                                </a:moveTo>
                                <a:lnTo>
                                  <a:pt x="165" y="210"/>
                                </a:lnTo>
                                <a:lnTo>
                                  <a:pt x="1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199FC20" w14:textId="3A7DC0A1" w:rsidR="00AB4B65" w:rsidRPr="00AB4B65" w:rsidRDefault="00AB4B65" w:rsidP="00AB4B65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BA440" id="Group 3" o:spid="_x0000_s1026" style="position:absolute;left:0;text-align:left;margin-left:384.7pt;margin-top:.75pt;width:23.25pt;height:18pt;z-index:-100;mso-position-horizontal-relative:page" coordorigin="5250,53" coordsize="165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">
                <v:shape id="Freeform 51" o:spid="_x0000_s1027" style="position:absolute;left:5250;top:53;width:165;height:210;visibility:visible;mso-wrap-style:square;v-text-anchor:top" coordsize="165,2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" adj="-11796480,,5400" path="m,210r165,l165,,,,,210xe" filled="f">
                  <v:stroke joinstyle="round"/>
                  <v:formulas/>
                  <v:path arrowok="t" o:connecttype="custom" o:connectlocs="0,263;165,263;165,53;0,53;0,263" o:connectangles="0,0,0,0,0" textboxrect="0,0,165,210"/>
                  <v:textbox>
                    <w:txbxContent>
                      <w:p w14:paraId="2199FC20" w14:textId="3A7DC0A1" w:rsidR="00AB4B65" w:rsidRPr="00AB4B65" w:rsidRDefault="00AB4B65" w:rsidP="00AB4B65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X</w:t>
                        </w:r>
                      </w:p>
                    </w:txbxContent>
                  </v:textbox>
                </v:shape>
                <w10:wrap type="through" anchorx="page"/>
              </v:group>
            </w:pict>
          </mc:Fallback>
        </mc:AlternateContent>
      </w:r>
      <w:r w:rsidR="00000000">
        <w:pict w14:anchorId="6DFBA440">
          <v:group id="_x0000_s2092" style="position:absolute;left:0;text-align:left;margin-left:262.5pt;margin-top:2.65pt;width:8.25pt;height:10.5pt;z-index:-1132;mso-position-horizontal-relative:page;mso-position-vertical-relative:text" coordorigin="5250,53" coordsize="165,210">
            <v:shape id="_x0000_s2093" style="position:absolute;left:5250;top:53;width:165;height:210" coordorigin="5250,53" coordsize="165,210" path="m5250,263r165,l5415,53r-165,l5250,263xe" filled="f">
              <v:path arrowok="t"/>
            </v:shape>
            <w10:wrap anchorx="page"/>
          </v:group>
        </w:pict>
      </w:r>
      <w:r w:rsidR="00FA51B1">
        <w:rPr>
          <w:b/>
          <w:spacing w:val="-3"/>
          <w:sz w:val="22"/>
          <w:szCs w:val="22"/>
        </w:rPr>
        <w:t>R</w:t>
      </w:r>
      <w:r w:rsidR="00FA51B1">
        <w:rPr>
          <w:b/>
          <w:spacing w:val="-1"/>
          <w:sz w:val="22"/>
          <w:szCs w:val="22"/>
        </w:rPr>
        <w:t>i</w:t>
      </w:r>
      <w:r w:rsidR="00FA51B1">
        <w:rPr>
          <w:b/>
          <w:spacing w:val="-2"/>
          <w:sz w:val="22"/>
          <w:szCs w:val="22"/>
        </w:rPr>
        <w:t>s</w:t>
      </w:r>
      <w:r w:rsidR="00FA51B1">
        <w:rPr>
          <w:b/>
          <w:sz w:val="22"/>
          <w:szCs w:val="22"/>
        </w:rPr>
        <w:t>k</w:t>
      </w:r>
      <w:r w:rsidR="00FA51B1">
        <w:rPr>
          <w:b/>
          <w:spacing w:val="-5"/>
          <w:sz w:val="22"/>
          <w:szCs w:val="22"/>
        </w:rPr>
        <w:t xml:space="preserve"> </w:t>
      </w:r>
      <w:r w:rsidR="00FA51B1">
        <w:rPr>
          <w:b/>
          <w:spacing w:val="-3"/>
          <w:sz w:val="22"/>
          <w:szCs w:val="22"/>
        </w:rPr>
        <w:t>C</w:t>
      </w:r>
      <w:r w:rsidR="00FA51B1">
        <w:rPr>
          <w:b/>
          <w:spacing w:val="-1"/>
          <w:sz w:val="22"/>
          <w:szCs w:val="22"/>
        </w:rPr>
        <w:t>l</w:t>
      </w:r>
      <w:r w:rsidR="00FA51B1">
        <w:rPr>
          <w:b/>
          <w:spacing w:val="-2"/>
          <w:sz w:val="22"/>
          <w:szCs w:val="22"/>
        </w:rPr>
        <w:t>ass</w:t>
      </w:r>
      <w:r w:rsidR="00FA51B1">
        <w:rPr>
          <w:b/>
          <w:spacing w:val="-1"/>
          <w:sz w:val="22"/>
          <w:szCs w:val="22"/>
        </w:rPr>
        <w:t>i</w:t>
      </w:r>
      <w:r w:rsidR="00FA51B1">
        <w:rPr>
          <w:b/>
          <w:spacing w:val="-2"/>
          <w:sz w:val="22"/>
          <w:szCs w:val="22"/>
        </w:rPr>
        <w:t>f</w:t>
      </w:r>
      <w:r w:rsidR="00FA51B1">
        <w:rPr>
          <w:b/>
          <w:spacing w:val="-1"/>
          <w:sz w:val="22"/>
          <w:szCs w:val="22"/>
        </w:rPr>
        <w:t>i</w:t>
      </w:r>
      <w:r w:rsidR="00FA51B1">
        <w:rPr>
          <w:b/>
          <w:spacing w:val="-2"/>
          <w:sz w:val="22"/>
          <w:szCs w:val="22"/>
        </w:rPr>
        <w:t>c</w:t>
      </w:r>
      <w:r w:rsidR="00FA51B1">
        <w:rPr>
          <w:b/>
          <w:spacing w:val="-5"/>
          <w:sz w:val="22"/>
          <w:szCs w:val="22"/>
        </w:rPr>
        <w:t>a</w:t>
      </w:r>
      <w:r w:rsidR="00FA51B1">
        <w:rPr>
          <w:b/>
          <w:spacing w:val="-2"/>
          <w:sz w:val="22"/>
          <w:szCs w:val="22"/>
        </w:rPr>
        <w:t>t</w:t>
      </w:r>
      <w:r w:rsidR="00FA51B1">
        <w:rPr>
          <w:b/>
          <w:spacing w:val="-1"/>
          <w:sz w:val="22"/>
          <w:szCs w:val="22"/>
        </w:rPr>
        <w:t>i</w:t>
      </w:r>
      <w:r w:rsidR="00FA51B1">
        <w:rPr>
          <w:b/>
          <w:spacing w:val="-2"/>
          <w:sz w:val="22"/>
          <w:szCs w:val="22"/>
        </w:rPr>
        <w:t>o</w:t>
      </w:r>
      <w:r w:rsidR="00FA51B1">
        <w:rPr>
          <w:b/>
          <w:spacing w:val="-3"/>
          <w:sz w:val="22"/>
          <w:szCs w:val="22"/>
        </w:rPr>
        <w:t>n</w:t>
      </w:r>
      <w:r w:rsidR="00FA51B1">
        <w:rPr>
          <w:b/>
          <w:sz w:val="22"/>
          <w:szCs w:val="22"/>
        </w:rPr>
        <w:t xml:space="preserve">:                 </w:t>
      </w:r>
      <w:r w:rsidR="00FA51B1">
        <w:rPr>
          <w:b/>
          <w:spacing w:val="12"/>
          <w:sz w:val="22"/>
          <w:szCs w:val="22"/>
        </w:rPr>
        <w:t xml:space="preserve"> </w:t>
      </w:r>
      <w:r w:rsidR="00FA51B1">
        <w:rPr>
          <w:spacing w:val="-3"/>
          <w:sz w:val="22"/>
          <w:szCs w:val="22"/>
        </w:rPr>
        <w:t>N</w:t>
      </w:r>
      <w:r w:rsidR="00FA51B1">
        <w:rPr>
          <w:spacing w:val="-2"/>
          <w:sz w:val="22"/>
          <w:szCs w:val="22"/>
        </w:rPr>
        <w:t>or</w:t>
      </w:r>
      <w:r w:rsidR="00FA51B1">
        <w:rPr>
          <w:spacing w:val="-1"/>
          <w:sz w:val="22"/>
          <w:szCs w:val="22"/>
        </w:rPr>
        <w:t>m</w:t>
      </w:r>
      <w:r w:rsidR="00FA51B1">
        <w:rPr>
          <w:spacing w:val="-2"/>
          <w:sz w:val="22"/>
          <w:szCs w:val="22"/>
        </w:rPr>
        <w:t>a</w:t>
      </w:r>
      <w:r w:rsidR="00FA51B1">
        <w:rPr>
          <w:sz w:val="22"/>
          <w:szCs w:val="22"/>
        </w:rPr>
        <w:t>l</w:t>
      </w:r>
      <w:r w:rsidR="00FA51B1">
        <w:rPr>
          <w:spacing w:val="49"/>
          <w:sz w:val="22"/>
          <w:szCs w:val="22"/>
        </w:rPr>
        <w:t xml:space="preserve"> </w:t>
      </w:r>
      <w:r w:rsidR="00FA51B1">
        <w:rPr>
          <w:sz w:val="22"/>
          <w:szCs w:val="22"/>
        </w:rPr>
        <w:t xml:space="preserve">      </w:t>
      </w:r>
      <w:r w:rsidR="00FA51B1">
        <w:rPr>
          <w:spacing w:val="35"/>
          <w:sz w:val="22"/>
          <w:szCs w:val="22"/>
        </w:rPr>
        <w:t xml:space="preserve"> </w:t>
      </w:r>
      <w:r w:rsidR="00FA51B1">
        <w:rPr>
          <w:spacing w:val="-3"/>
          <w:sz w:val="22"/>
          <w:szCs w:val="22"/>
        </w:rPr>
        <w:t>G</w:t>
      </w:r>
      <w:r w:rsidR="00FA51B1">
        <w:rPr>
          <w:spacing w:val="-2"/>
          <w:sz w:val="22"/>
          <w:szCs w:val="22"/>
        </w:rPr>
        <w:t>rea</w:t>
      </w:r>
      <w:r w:rsidR="00FA51B1">
        <w:rPr>
          <w:spacing w:val="-1"/>
          <w:sz w:val="22"/>
          <w:szCs w:val="22"/>
        </w:rPr>
        <w:t>t</w:t>
      </w:r>
      <w:r w:rsidR="00FA51B1">
        <w:rPr>
          <w:spacing w:val="-2"/>
          <w:sz w:val="22"/>
          <w:szCs w:val="22"/>
        </w:rPr>
        <w:t>er</w:t>
      </w:r>
      <w:r w:rsidR="00FA51B1">
        <w:rPr>
          <w:spacing w:val="-4"/>
          <w:sz w:val="22"/>
          <w:szCs w:val="22"/>
        </w:rPr>
        <w:t>-</w:t>
      </w:r>
      <w:r w:rsidR="00FA51B1">
        <w:rPr>
          <w:spacing w:val="-1"/>
          <w:sz w:val="22"/>
          <w:szCs w:val="22"/>
        </w:rPr>
        <w:t>t</w:t>
      </w:r>
      <w:r w:rsidR="00FA51B1">
        <w:rPr>
          <w:spacing w:val="-2"/>
          <w:sz w:val="22"/>
          <w:szCs w:val="22"/>
        </w:rPr>
        <w:t>han</w:t>
      </w:r>
      <w:r w:rsidR="00FA51B1">
        <w:rPr>
          <w:spacing w:val="-4"/>
          <w:sz w:val="22"/>
          <w:szCs w:val="22"/>
        </w:rPr>
        <w:t>-</w:t>
      </w:r>
      <w:r w:rsidR="00FA51B1">
        <w:rPr>
          <w:spacing w:val="-2"/>
          <w:sz w:val="22"/>
          <w:szCs w:val="22"/>
        </w:rPr>
        <w:t>nor</w:t>
      </w:r>
      <w:r w:rsidR="00FA51B1">
        <w:rPr>
          <w:spacing w:val="-1"/>
          <w:sz w:val="22"/>
          <w:szCs w:val="22"/>
        </w:rPr>
        <w:t>m</w:t>
      </w:r>
      <w:r w:rsidR="00FA51B1">
        <w:rPr>
          <w:spacing w:val="-2"/>
          <w:sz w:val="22"/>
          <w:szCs w:val="22"/>
        </w:rPr>
        <w:t>a</w:t>
      </w:r>
      <w:r w:rsidR="00FA51B1">
        <w:rPr>
          <w:sz w:val="22"/>
          <w:szCs w:val="22"/>
        </w:rPr>
        <w:t>l</w:t>
      </w:r>
      <w:r w:rsidR="00FA51B1">
        <w:rPr>
          <w:spacing w:val="49"/>
          <w:sz w:val="22"/>
          <w:szCs w:val="22"/>
        </w:rPr>
        <w:t xml:space="preserve"> </w:t>
      </w:r>
      <w:r w:rsidR="00FA51B1">
        <w:rPr>
          <w:sz w:val="22"/>
          <w:szCs w:val="22"/>
        </w:rPr>
        <w:t xml:space="preserve">     </w:t>
      </w:r>
      <w:r w:rsidR="00FA51B1">
        <w:rPr>
          <w:spacing w:val="37"/>
          <w:sz w:val="22"/>
          <w:szCs w:val="22"/>
        </w:rPr>
        <w:t xml:space="preserve"> </w:t>
      </w:r>
      <w:r w:rsidR="00FA51B1">
        <w:rPr>
          <w:spacing w:val="-2"/>
          <w:sz w:val="22"/>
          <w:szCs w:val="22"/>
        </w:rPr>
        <w:t>Muc</w:t>
      </w:r>
      <w:r w:rsidR="00FA51B1">
        <w:rPr>
          <w:sz w:val="22"/>
          <w:szCs w:val="22"/>
        </w:rPr>
        <w:t>h</w:t>
      </w:r>
      <w:r w:rsidR="00FA51B1">
        <w:rPr>
          <w:spacing w:val="-5"/>
          <w:sz w:val="22"/>
          <w:szCs w:val="22"/>
        </w:rPr>
        <w:t xml:space="preserve"> </w:t>
      </w:r>
      <w:r w:rsidR="00FA51B1">
        <w:rPr>
          <w:spacing w:val="-3"/>
          <w:sz w:val="22"/>
          <w:szCs w:val="22"/>
        </w:rPr>
        <w:t>G</w:t>
      </w:r>
      <w:r w:rsidR="00FA51B1">
        <w:rPr>
          <w:spacing w:val="-2"/>
          <w:sz w:val="22"/>
          <w:szCs w:val="22"/>
        </w:rPr>
        <w:t>rea</w:t>
      </w:r>
      <w:r w:rsidR="00FA51B1">
        <w:rPr>
          <w:spacing w:val="-1"/>
          <w:sz w:val="22"/>
          <w:szCs w:val="22"/>
        </w:rPr>
        <w:t>t</w:t>
      </w:r>
      <w:r w:rsidR="00FA51B1">
        <w:rPr>
          <w:spacing w:val="-2"/>
          <w:sz w:val="22"/>
          <w:szCs w:val="22"/>
        </w:rPr>
        <w:t>er</w:t>
      </w:r>
      <w:r w:rsidR="00FA51B1">
        <w:rPr>
          <w:spacing w:val="-4"/>
          <w:sz w:val="22"/>
          <w:szCs w:val="22"/>
        </w:rPr>
        <w:t>-</w:t>
      </w:r>
      <w:r w:rsidR="00FA51B1">
        <w:rPr>
          <w:spacing w:val="-1"/>
          <w:sz w:val="22"/>
          <w:szCs w:val="22"/>
        </w:rPr>
        <w:t>t</w:t>
      </w:r>
      <w:r w:rsidR="00FA51B1">
        <w:rPr>
          <w:spacing w:val="-2"/>
          <w:sz w:val="22"/>
          <w:szCs w:val="22"/>
        </w:rPr>
        <w:t>han</w:t>
      </w:r>
      <w:r w:rsidR="00FA51B1">
        <w:rPr>
          <w:spacing w:val="-4"/>
          <w:sz w:val="22"/>
          <w:szCs w:val="22"/>
        </w:rPr>
        <w:t>-</w:t>
      </w:r>
      <w:r w:rsidR="00FA51B1">
        <w:rPr>
          <w:spacing w:val="-2"/>
          <w:sz w:val="22"/>
          <w:szCs w:val="22"/>
        </w:rPr>
        <w:t>nor</w:t>
      </w:r>
      <w:r w:rsidR="00FA51B1">
        <w:rPr>
          <w:spacing w:val="-1"/>
          <w:sz w:val="22"/>
          <w:szCs w:val="22"/>
        </w:rPr>
        <w:t>m</w:t>
      </w:r>
      <w:r w:rsidR="00FA51B1">
        <w:rPr>
          <w:spacing w:val="-4"/>
          <w:sz w:val="22"/>
          <w:szCs w:val="22"/>
        </w:rPr>
        <w:t>a</w:t>
      </w:r>
      <w:r w:rsidR="00FA51B1">
        <w:rPr>
          <w:sz w:val="22"/>
          <w:szCs w:val="22"/>
        </w:rPr>
        <w:t xml:space="preserve">l </w:t>
      </w:r>
      <w:r w:rsidR="00FA51B1">
        <w:rPr>
          <w:spacing w:val="47"/>
          <w:sz w:val="22"/>
          <w:szCs w:val="22"/>
        </w:rPr>
        <w:t xml:space="preserve"> </w:t>
      </w:r>
      <w:r w:rsidR="00FA51B1">
        <w:rPr>
          <w:rFonts w:ascii="Wingdings 2" w:eastAsia="Wingdings 2" w:hAnsi="Wingdings 2" w:cs="Wingdings 2"/>
          <w:sz w:val="22"/>
          <w:szCs w:val="22"/>
        </w:rPr>
        <w:t></w:t>
      </w:r>
    </w:p>
    <w:p w14:paraId="4090EC30" w14:textId="09BCDDBD" w:rsidR="00F66945" w:rsidRDefault="00AB4B65">
      <w:pPr>
        <w:spacing w:before="13" w:line="240" w:lineRule="exact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6479" behindDoc="1" locked="0" layoutInCell="1" allowOverlap="1" wp14:anchorId="7F997337" wp14:editId="517786DE">
                <wp:simplePos x="0" y="0"/>
                <wp:positionH relativeFrom="page">
                  <wp:posOffset>3228975</wp:posOffset>
                </wp:positionH>
                <wp:positionV relativeFrom="paragraph">
                  <wp:posOffset>144145</wp:posOffset>
                </wp:positionV>
                <wp:extent cx="266700" cy="20955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6700" cy="209550"/>
                          <a:chOff x="5250" y="53"/>
                          <a:chExt cx="165" cy="210"/>
                        </a:xfrm>
                      </wpg:grpSpPr>
                      <wps:wsp>
                        <wps:cNvPr id="6" name="Freeform 51"/>
                        <wps:cNvSpPr>
                          <a:spLocks/>
                        </wps:cNvSpPr>
                        <wps:spPr bwMode="auto">
                          <a:xfrm>
                            <a:off x="5250" y="53"/>
                            <a:ext cx="165" cy="210"/>
                          </a:xfrm>
                          <a:custGeom>
                            <a:avLst/>
                            <a:gdLst>
                              <a:gd name="T0" fmla="+- 0 5250 5250"/>
                              <a:gd name="T1" fmla="*/ T0 w 165"/>
                              <a:gd name="T2" fmla="+- 0 263 53"/>
                              <a:gd name="T3" fmla="*/ 263 h 210"/>
                              <a:gd name="T4" fmla="+- 0 5415 5250"/>
                              <a:gd name="T5" fmla="*/ T4 w 165"/>
                              <a:gd name="T6" fmla="+- 0 263 53"/>
                              <a:gd name="T7" fmla="*/ 263 h 210"/>
                              <a:gd name="T8" fmla="+- 0 5415 5250"/>
                              <a:gd name="T9" fmla="*/ T8 w 165"/>
                              <a:gd name="T10" fmla="+- 0 53 53"/>
                              <a:gd name="T11" fmla="*/ 53 h 210"/>
                              <a:gd name="T12" fmla="+- 0 5250 5250"/>
                              <a:gd name="T13" fmla="*/ T12 w 165"/>
                              <a:gd name="T14" fmla="+- 0 53 53"/>
                              <a:gd name="T15" fmla="*/ 53 h 210"/>
                              <a:gd name="T16" fmla="+- 0 5250 5250"/>
                              <a:gd name="T17" fmla="*/ T16 w 165"/>
                              <a:gd name="T18" fmla="+- 0 263 53"/>
                              <a:gd name="T19" fmla="*/ 263 h 2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5" h="210">
                                <a:moveTo>
                                  <a:pt x="0" y="210"/>
                                </a:moveTo>
                                <a:lnTo>
                                  <a:pt x="165" y="210"/>
                                </a:lnTo>
                                <a:lnTo>
                                  <a:pt x="1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AA45DD3" w14:textId="30465B83" w:rsidR="00AB4B65" w:rsidRPr="00AB4B65" w:rsidRDefault="00AB4B65" w:rsidP="00AB4B65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997337" id="Group 5" o:spid="_x0000_s1028" style="position:absolute;margin-left:254.25pt;margin-top:11.35pt;width:21pt;height:16.5pt;z-index:-1;mso-position-horizontal-relative:page" coordorigin="5250,53" coordsize="165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">
                <v:shape id="Freeform 51" o:spid="_x0000_s1029" style="position:absolute;left:5250;top:53;width:165;height:210;visibility:visible;mso-wrap-style:square;v-text-anchor:top" coordsize="165,2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" adj="-11796480,,5400" path="m,210r165,l165,,,,,210xe" filled="f">
                  <v:stroke joinstyle="round"/>
                  <v:formulas/>
                  <v:path arrowok="t" o:connecttype="custom" o:connectlocs="0,263;165,263;165,53;0,53;0,263" o:connectangles="0,0,0,0,0" textboxrect="0,0,165,210"/>
                  <v:textbox>
                    <w:txbxContent>
                      <w:p w14:paraId="5AA45DD3" w14:textId="30465B83" w:rsidR="00AB4B65" w:rsidRPr="00AB4B65" w:rsidRDefault="00AB4B65" w:rsidP="00AB4B65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X</w:t>
                        </w:r>
                      </w:p>
                    </w:txbxContent>
                  </v:textbox>
                </v:shape>
                <w10:wrap type="through" anchorx="page"/>
              </v:group>
            </w:pict>
          </mc:Fallback>
        </mc:AlternateContent>
      </w:r>
    </w:p>
    <w:p w14:paraId="12C1C7F4" w14:textId="5EE2A2E1" w:rsidR="00F66945" w:rsidRDefault="00FA51B1">
      <w:pPr>
        <w:ind w:left="142"/>
        <w:rPr>
          <w:rFonts w:ascii="Wingdings 2" w:eastAsia="Wingdings 2" w:hAnsi="Wingdings 2" w:cs="Wingdings 2"/>
          <w:sz w:val="22"/>
          <w:szCs w:val="22"/>
        </w:rPr>
      </w:pPr>
      <w:r>
        <w:rPr>
          <w:b/>
          <w:spacing w:val="-3"/>
          <w:sz w:val="22"/>
          <w:szCs w:val="22"/>
        </w:rPr>
        <w:t>T</w:t>
      </w:r>
      <w:r>
        <w:rPr>
          <w:b/>
          <w:sz w:val="22"/>
          <w:szCs w:val="22"/>
        </w:rPr>
        <w:t>o</w:t>
      </w:r>
      <w:r>
        <w:rPr>
          <w:b/>
          <w:spacing w:val="-5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i</w:t>
      </w:r>
      <w:r>
        <w:rPr>
          <w:b/>
          <w:spacing w:val="-3"/>
          <w:sz w:val="22"/>
          <w:szCs w:val="22"/>
        </w:rPr>
        <w:t>nd</w:t>
      </w:r>
      <w:r>
        <w:rPr>
          <w:b/>
          <w:spacing w:val="-1"/>
          <w:sz w:val="22"/>
          <w:szCs w:val="22"/>
        </w:rPr>
        <w:t>i</w:t>
      </w:r>
      <w:r>
        <w:rPr>
          <w:b/>
          <w:spacing w:val="-2"/>
          <w:sz w:val="22"/>
          <w:szCs w:val="22"/>
        </w:rPr>
        <w:t>cat</w:t>
      </w:r>
      <w:r>
        <w:rPr>
          <w:b/>
          <w:sz w:val="22"/>
          <w:szCs w:val="22"/>
        </w:rPr>
        <w:t>e</w:t>
      </w:r>
      <w:r>
        <w:rPr>
          <w:b/>
          <w:spacing w:val="-4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(</w:t>
      </w:r>
      <w:r>
        <w:rPr>
          <w:b/>
          <w:spacing w:val="-4"/>
          <w:sz w:val="22"/>
          <w:szCs w:val="22"/>
        </w:rPr>
        <w:t>i</w:t>
      </w:r>
      <w:r>
        <w:rPr>
          <w:b/>
          <w:sz w:val="22"/>
          <w:szCs w:val="22"/>
        </w:rPr>
        <w:t>f</w:t>
      </w:r>
      <w:r>
        <w:rPr>
          <w:b/>
          <w:spacing w:val="-4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-3"/>
          <w:sz w:val="22"/>
          <w:szCs w:val="22"/>
        </w:rPr>
        <w:t>pp</w:t>
      </w:r>
      <w:r>
        <w:rPr>
          <w:b/>
          <w:spacing w:val="-1"/>
          <w:sz w:val="22"/>
          <w:szCs w:val="22"/>
        </w:rPr>
        <w:t>li</w:t>
      </w:r>
      <w:r>
        <w:rPr>
          <w:b/>
          <w:spacing w:val="-2"/>
          <w:sz w:val="22"/>
          <w:szCs w:val="22"/>
        </w:rPr>
        <w:t>ca</w:t>
      </w:r>
      <w:r>
        <w:rPr>
          <w:b/>
          <w:spacing w:val="-3"/>
          <w:sz w:val="22"/>
          <w:szCs w:val="22"/>
        </w:rPr>
        <w:t>b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-4"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)</w:t>
      </w:r>
      <w:r>
        <w:rPr>
          <w:b/>
          <w:sz w:val="22"/>
          <w:szCs w:val="22"/>
        </w:rPr>
        <w:t xml:space="preserve">: </w:t>
      </w:r>
      <w:r>
        <w:rPr>
          <w:b/>
          <w:spacing w:val="4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</w:t>
      </w:r>
      <w:r>
        <w:rPr>
          <w:spacing w:val="1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z w:val="22"/>
          <w:szCs w:val="22"/>
        </w:rPr>
        <w:t>r</w:t>
      </w:r>
      <w:r>
        <w:rPr>
          <w:spacing w:val="-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-4"/>
          <w:sz w:val="22"/>
          <w:szCs w:val="22"/>
        </w:rPr>
        <w:t>I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9"/>
          <w:sz w:val="22"/>
          <w:szCs w:val="22"/>
        </w:rPr>
        <w:t xml:space="preserve"> </w:t>
      </w:r>
      <w:r>
        <w:rPr>
          <w:rFonts w:ascii="Wingdings 2" w:eastAsia="Wingdings 2" w:hAnsi="Wingdings 2" w:cs="Wingdings 2"/>
          <w:sz w:val="22"/>
          <w:szCs w:val="22"/>
        </w:rPr>
        <w:t></w:t>
      </w:r>
      <w:r>
        <w:rPr>
          <w:sz w:val="22"/>
          <w:szCs w:val="22"/>
        </w:rPr>
        <w:t xml:space="preserve">                 </w:t>
      </w:r>
      <w:r>
        <w:rPr>
          <w:spacing w:val="1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or</w:t>
      </w:r>
      <w:r>
        <w:rPr>
          <w:sz w:val="22"/>
          <w:szCs w:val="22"/>
        </w:rPr>
        <w:t>y</w:t>
      </w:r>
      <w:r>
        <w:rPr>
          <w:spacing w:val="-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B</w:t>
      </w:r>
      <w:r>
        <w:rPr>
          <w:spacing w:val="-2"/>
          <w:sz w:val="22"/>
          <w:szCs w:val="22"/>
        </w:rPr>
        <w:t>oard</w:t>
      </w:r>
      <w:r>
        <w:rPr>
          <w:sz w:val="22"/>
          <w:szCs w:val="22"/>
        </w:rPr>
        <w:t>s</w:t>
      </w:r>
      <w:r>
        <w:rPr>
          <w:spacing w:val="49"/>
          <w:sz w:val="22"/>
          <w:szCs w:val="22"/>
        </w:rPr>
        <w:t xml:space="preserve"> </w:t>
      </w:r>
      <w:r>
        <w:rPr>
          <w:rFonts w:ascii="Wingdings 2" w:eastAsia="Wingdings 2" w:hAnsi="Wingdings 2" w:cs="Wingdings 2"/>
          <w:sz w:val="22"/>
          <w:szCs w:val="22"/>
        </w:rPr>
        <w:t></w:t>
      </w:r>
    </w:p>
    <w:p w14:paraId="378F7C4A" w14:textId="77777777" w:rsidR="00AB4B65" w:rsidRDefault="00AB4B65">
      <w:pPr>
        <w:ind w:left="142"/>
        <w:rPr>
          <w:rFonts w:ascii="Wingdings 2" w:eastAsia="Wingdings 2" w:hAnsi="Wingdings 2" w:cs="Wingdings 2"/>
          <w:sz w:val="22"/>
          <w:szCs w:val="22"/>
        </w:rPr>
      </w:pPr>
    </w:p>
    <w:p w14:paraId="2F209F4D" w14:textId="4BCBB058" w:rsidR="00F66945" w:rsidRDefault="00AB4B65" w:rsidP="00AB4B65">
      <w:pPr>
        <w:spacing w:line="240" w:lineRule="exact"/>
        <w:ind w:left="1440" w:firstLine="720"/>
        <w:rPr>
          <w:rFonts w:ascii="Wingdings 2" w:eastAsia="Wingdings 2" w:hAnsi="Wingdings 2" w:cs="Wingdings 2"/>
          <w:sz w:val="22"/>
          <w:szCs w:val="22"/>
        </w:rPr>
      </w:pPr>
      <w:r>
        <w:rPr>
          <w:spacing w:val="-3"/>
          <w:sz w:val="22"/>
          <w:szCs w:val="22"/>
        </w:rPr>
        <w:t xml:space="preserve">          </w:t>
      </w:r>
      <w:r w:rsidR="00FA51B1">
        <w:rPr>
          <w:spacing w:val="-3"/>
          <w:sz w:val="22"/>
          <w:szCs w:val="22"/>
        </w:rPr>
        <w:t>F</w:t>
      </w:r>
      <w:r w:rsidR="00FA51B1">
        <w:rPr>
          <w:spacing w:val="-1"/>
          <w:sz w:val="22"/>
          <w:szCs w:val="22"/>
        </w:rPr>
        <w:t>i</w:t>
      </w:r>
      <w:r w:rsidR="00FA51B1">
        <w:rPr>
          <w:spacing w:val="-2"/>
          <w:sz w:val="22"/>
          <w:szCs w:val="22"/>
        </w:rPr>
        <w:t>rs</w:t>
      </w:r>
      <w:r w:rsidR="00FA51B1">
        <w:rPr>
          <w:sz w:val="22"/>
          <w:szCs w:val="22"/>
        </w:rPr>
        <w:t>t</w:t>
      </w:r>
      <w:r w:rsidR="00FA51B1">
        <w:rPr>
          <w:spacing w:val="-4"/>
          <w:sz w:val="22"/>
          <w:szCs w:val="22"/>
        </w:rPr>
        <w:t xml:space="preserve"> </w:t>
      </w:r>
      <w:r w:rsidR="00FA51B1">
        <w:rPr>
          <w:spacing w:val="-2"/>
          <w:sz w:val="22"/>
          <w:szCs w:val="22"/>
        </w:rPr>
        <w:t>aud</w:t>
      </w:r>
      <w:r w:rsidR="00FA51B1">
        <w:rPr>
          <w:spacing w:val="-1"/>
          <w:sz w:val="22"/>
          <w:szCs w:val="22"/>
        </w:rPr>
        <w:t>i</w:t>
      </w:r>
      <w:r w:rsidR="00FA51B1">
        <w:rPr>
          <w:sz w:val="22"/>
          <w:szCs w:val="22"/>
        </w:rPr>
        <w:t xml:space="preserve">t </w:t>
      </w:r>
      <w:r w:rsidR="00FA51B1">
        <w:rPr>
          <w:spacing w:val="47"/>
          <w:sz w:val="22"/>
          <w:szCs w:val="22"/>
        </w:rPr>
        <w:t xml:space="preserve"> </w:t>
      </w:r>
      <w:r w:rsidR="00FA51B1">
        <w:rPr>
          <w:rFonts w:ascii="Wingdings 2" w:eastAsia="Wingdings 2" w:hAnsi="Wingdings 2" w:cs="Wingdings 2"/>
          <w:sz w:val="22"/>
          <w:szCs w:val="22"/>
        </w:rPr>
        <w:t></w:t>
      </w:r>
      <w:r w:rsidR="00FA51B1"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 </w:t>
      </w:r>
      <w:r w:rsidR="00FA51B1">
        <w:rPr>
          <w:spacing w:val="-3"/>
          <w:sz w:val="22"/>
          <w:szCs w:val="22"/>
        </w:rPr>
        <w:t>L</w:t>
      </w:r>
      <w:r w:rsidR="00FA51B1">
        <w:rPr>
          <w:spacing w:val="-2"/>
          <w:sz w:val="22"/>
          <w:szCs w:val="22"/>
        </w:rPr>
        <w:t>as</w:t>
      </w:r>
      <w:r w:rsidR="00FA51B1">
        <w:rPr>
          <w:sz w:val="22"/>
          <w:szCs w:val="22"/>
        </w:rPr>
        <w:t>t</w:t>
      </w:r>
      <w:r w:rsidR="00FA51B1">
        <w:rPr>
          <w:spacing w:val="-4"/>
          <w:sz w:val="22"/>
          <w:szCs w:val="22"/>
        </w:rPr>
        <w:t xml:space="preserve"> </w:t>
      </w:r>
      <w:r w:rsidR="00FA51B1">
        <w:rPr>
          <w:spacing w:val="-2"/>
          <w:sz w:val="22"/>
          <w:szCs w:val="22"/>
        </w:rPr>
        <w:t>aud</w:t>
      </w:r>
      <w:r w:rsidR="00FA51B1">
        <w:rPr>
          <w:spacing w:val="-1"/>
          <w:sz w:val="22"/>
          <w:szCs w:val="22"/>
        </w:rPr>
        <w:t>i</w:t>
      </w:r>
      <w:r w:rsidR="00FA51B1">
        <w:rPr>
          <w:sz w:val="22"/>
          <w:szCs w:val="22"/>
        </w:rPr>
        <w:t>t</w:t>
      </w:r>
      <w:r w:rsidR="00FA51B1">
        <w:rPr>
          <w:spacing w:val="50"/>
          <w:sz w:val="22"/>
          <w:szCs w:val="22"/>
        </w:rPr>
        <w:t xml:space="preserve"> </w:t>
      </w:r>
      <w:r w:rsidR="00FA51B1">
        <w:rPr>
          <w:rFonts w:ascii="Wingdings 2" w:eastAsia="Wingdings 2" w:hAnsi="Wingdings 2" w:cs="Wingdings 2"/>
          <w:sz w:val="22"/>
          <w:szCs w:val="22"/>
        </w:rPr>
        <w:t></w:t>
      </w:r>
    </w:p>
    <w:p w14:paraId="118C27A4" w14:textId="77777777" w:rsidR="00F66945" w:rsidRDefault="00F66945">
      <w:pPr>
        <w:spacing w:line="200" w:lineRule="exact"/>
      </w:pPr>
    </w:p>
    <w:p w14:paraId="48D969D0" w14:textId="77777777" w:rsidR="00F66945" w:rsidRDefault="00F66945">
      <w:pPr>
        <w:spacing w:before="4" w:line="200" w:lineRule="exact"/>
      </w:pPr>
    </w:p>
    <w:p w14:paraId="57BD22FC" w14:textId="77777777" w:rsidR="00F66945" w:rsidRDefault="00FA51B1">
      <w:pPr>
        <w:ind w:left="142"/>
      </w:pPr>
      <w:r>
        <w:rPr>
          <w:b/>
          <w:i/>
          <w:spacing w:val="1"/>
        </w:rPr>
        <w:t>(</w:t>
      </w:r>
      <w:r>
        <w:rPr>
          <w:b/>
          <w:i/>
        </w:rPr>
        <w:t>The</w:t>
      </w:r>
      <w:r>
        <w:rPr>
          <w:b/>
          <w:i/>
          <w:spacing w:val="-4"/>
        </w:rPr>
        <w:t xml:space="preserve"> </w:t>
      </w:r>
      <w:r>
        <w:rPr>
          <w:b/>
          <w:i/>
          <w:spacing w:val="1"/>
        </w:rPr>
        <w:t>fo</w:t>
      </w:r>
      <w:r>
        <w:rPr>
          <w:b/>
          <w:i/>
        </w:rPr>
        <w:t>ll</w:t>
      </w:r>
      <w:r>
        <w:rPr>
          <w:b/>
          <w:i/>
          <w:spacing w:val="1"/>
        </w:rPr>
        <w:t>o</w:t>
      </w:r>
      <w:r>
        <w:rPr>
          <w:b/>
          <w:i/>
          <w:spacing w:val="-1"/>
        </w:rPr>
        <w:t>w</w:t>
      </w:r>
      <w:r>
        <w:rPr>
          <w:b/>
          <w:i/>
        </w:rPr>
        <w:t>ing</w:t>
      </w:r>
      <w:r>
        <w:rPr>
          <w:b/>
          <w:i/>
          <w:spacing w:val="-7"/>
        </w:rPr>
        <w:t xml:space="preserve"> </w:t>
      </w:r>
      <w:r>
        <w:rPr>
          <w:b/>
          <w:i/>
          <w:spacing w:val="-1"/>
        </w:rPr>
        <w:t>s</w:t>
      </w:r>
      <w:r>
        <w:rPr>
          <w:b/>
          <w:i/>
        </w:rPr>
        <w:t>e</w:t>
      </w:r>
      <w:r>
        <w:rPr>
          <w:b/>
          <w:i/>
          <w:spacing w:val="1"/>
        </w:rPr>
        <w:t>c</w:t>
      </w:r>
      <w:r>
        <w:rPr>
          <w:b/>
          <w:i/>
        </w:rPr>
        <w:t>ti</w:t>
      </w:r>
      <w:r>
        <w:rPr>
          <w:b/>
          <w:i/>
          <w:spacing w:val="1"/>
        </w:rPr>
        <w:t>o</w:t>
      </w:r>
      <w:r>
        <w:rPr>
          <w:b/>
          <w:i/>
        </w:rPr>
        <w:t>ns</w:t>
      </w:r>
      <w:r>
        <w:rPr>
          <w:b/>
          <w:i/>
          <w:spacing w:val="-8"/>
        </w:rPr>
        <w:t xml:space="preserve"> </w:t>
      </w:r>
      <w:r>
        <w:rPr>
          <w:b/>
          <w:i/>
          <w:spacing w:val="1"/>
        </w:rPr>
        <w:t>w</w:t>
      </w:r>
      <w:r>
        <w:rPr>
          <w:b/>
          <w:i/>
        </w:rPr>
        <w:t>ill</w:t>
      </w:r>
      <w:r>
        <w:rPr>
          <w:b/>
          <w:i/>
          <w:spacing w:val="-3"/>
        </w:rPr>
        <w:t xml:space="preserve"> </w:t>
      </w:r>
      <w:r>
        <w:rPr>
          <w:b/>
          <w:i/>
          <w:spacing w:val="1"/>
        </w:rPr>
        <w:t>b</w:t>
      </w:r>
      <w:r>
        <w:rPr>
          <w:b/>
          <w:i/>
        </w:rPr>
        <w:t>e</w:t>
      </w:r>
      <w:r>
        <w:rPr>
          <w:b/>
          <w:i/>
          <w:spacing w:val="2"/>
        </w:rPr>
        <w:t xml:space="preserve"> </w:t>
      </w:r>
      <w:r>
        <w:rPr>
          <w:b/>
          <w:i/>
        </w:rPr>
        <w:t>c</w:t>
      </w:r>
      <w:r>
        <w:rPr>
          <w:b/>
          <w:i/>
          <w:spacing w:val="1"/>
        </w:rPr>
        <w:t>omp</w:t>
      </w:r>
      <w:r>
        <w:rPr>
          <w:b/>
          <w:i/>
        </w:rPr>
        <w:t>leted</w:t>
      </w:r>
      <w:r>
        <w:rPr>
          <w:b/>
          <w:i/>
          <w:spacing w:val="-9"/>
        </w:rPr>
        <w:t xml:space="preserve"> </w:t>
      </w:r>
      <w:r>
        <w:rPr>
          <w:b/>
          <w:i/>
          <w:spacing w:val="1"/>
        </w:rPr>
        <w:t>b</w:t>
      </w:r>
      <w:r>
        <w:rPr>
          <w:b/>
          <w:i/>
        </w:rPr>
        <w:t>y</w:t>
      </w:r>
      <w:r>
        <w:rPr>
          <w:b/>
          <w:i/>
          <w:spacing w:val="-1"/>
        </w:rPr>
        <w:t xml:space="preserve"> E</w:t>
      </w:r>
      <w:r>
        <w:rPr>
          <w:b/>
          <w:i/>
        </w:rPr>
        <w:t>Q</w:t>
      </w:r>
      <w:r>
        <w:rPr>
          <w:b/>
          <w:i/>
          <w:spacing w:val="-1"/>
        </w:rPr>
        <w:t>C</w:t>
      </w:r>
      <w:r>
        <w:rPr>
          <w:b/>
          <w:i/>
        </w:rPr>
        <w:t>R)</w:t>
      </w:r>
    </w:p>
    <w:p w14:paraId="0DF3EFE5" w14:textId="77777777" w:rsidR="00F66945" w:rsidRDefault="00F66945">
      <w:pPr>
        <w:spacing w:before="2" w:line="160" w:lineRule="exact"/>
        <w:rPr>
          <w:sz w:val="17"/>
          <w:szCs w:val="17"/>
        </w:rPr>
      </w:pPr>
    </w:p>
    <w:p w14:paraId="6246EF91" w14:textId="380EE55D" w:rsidR="00F66945" w:rsidRDefault="00FA51B1">
      <w:pPr>
        <w:spacing w:line="240" w:lineRule="exact"/>
        <w:ind w:left="142"/>
        <w:rPr>
          <w:sz w:val="22"/>
          <w:szCs w:val="22"/>
        </w:rPr>
      </w:pPr>
      <w:r>
        <w:rPr>
          <w:b/>
          <w:spacing w:val="-1"/>
          <w:position w:val="-1"/>
          <w:sz w:val="22"/>
          <w:szCs w:val="22"/>
        </w:rPr>
        <w:t>RE</w:t>
      </w:r>
      <w:r>
        <w:rPr>
          <w:b/>
          <w:spacing w:val="1"/>
          <w:position w:val="-1"/>
          <w:sz w:val="22"/>
          <w:szCs w:val="22"/>
        </w:rPr>
        <w:t>V</w:t>
      </w:r>
      <w:r>
        <w:rPr>
          <w:b/>
          <w:position w:val="-1"/>
          <w:sz w:val="22"/>
          <w:szCs w:val="22"/>
        </w:rPr>
        <w:t>IEW</w:t>
      </w:r>
      <w:r>
        <w:rPr>
          <w:b/>
          <w:spacing w:val="-3"/>
          <w:position w:val="-1"/>
          <w:sz w:val="22"/>
          <w:szCs w:val="22"/>
        </w:rPr>
        <w:t xml:space="preserve"> </w:t>
      </w:r>
      <w:r>
        <w:rPr>
          <w:b/>
          <w:spacing w:val="1"/>
          <w:position w:val="-1"/>
          <w:sz w:val="22"/>
          <w:szCs w:val="22"/>
        </w:rPr>
        <w:t>O</w:t>
      </w:r>
      <w:r>
        <w:rPr>
          <w:b/>
          <w:position w:val="-1"/>
          <w:sz w:val="22"/>
          <w:szCs w:val="22"/>
        </w:rPr>
        <w:t xml:space="preserve">F </w:t>
      </w:r>
      <w:r>
        <w:rPr>
          <w:b/>
          <w:spacing w:val="-1"/>
          <w:position w:val="-1"/>
          <w:sz w:val="22"/>
          <w:szCs w:val="22"/>
        </w:rPr>
        <w:t>PLANN</w:t>
      </w:r>
      <w:r>
        <w:rPr>
          <w:b/>
          <w:position w:val="-1"/>
          <w:sz w:val="22"/>
          <w:szCs w:val="22"/>
        </w:rPr>
        <w:t>ING DOC</w:t>
      </w:r>
      <w:r>
        <w:rPr>
          <w:b/>
          <w:spacing w:val="-2"/>
          <w:position w:val="-1"/>
          <w:sz w:val="22"/>
          <w:szCs w:val="22"/>
        </w:rPr>
        <w:t>U</w:t>
      </w:r>
      <w:r>
        <w:rPr>
          <w:b/>
          <w:position w:val="-1"/>
          <w:sz w:val="22"/>
          <w:szCs w:val="22"/>
        </w:rPr>
        <w:t>ME</w:t>
      </w:r>
      <w:r>
        <w:rPr>
          <w:b/>
          <w:spacing w:val="-2"/>
          <w:position w:val="-1"/>
          <w:sz w:val="22"/>
          <w:szCs w:val="22"/>
        </w:rPr>
        <w:t>N</w:t>
      </w:r>
      <w:r>
        <w:rPr>
          <w:b/>
          <w:spacing w:val="-1"/>
          <w:position w:val="-1"/>
          <w:sz w:val="22"/>
          <w:szCs w:val="22"/>
        </w:rPr>
        <w:t>TAT</w:t>
      </w:r>
      <w:r>
        <w:rPr>
          <w:b/>
          <w:spacing w:val="-2"/>
          <w:position w:val="-1"/>
          <w:sz w:val="22"/>
          <w:szCs w:val="22"/>
        </w:rPr>
        <w:t>I</w:t>
      </w:r>
      <w:r>
        <w:rPr>
          <w:b/>
          <w:spacing w:val="1"/>
          <w:position w:val="-1"/>
          <w:sz w:val="22"/>
          <w:szCs w:val="22"/>
        </w:rPr>
        <w:t>O</w:t>
      </w:r>
      <w:r>
        <w:rPr>
          <w:b/>
          <w:position w:val="-1"/>
          <w:sz w:val="22"/>
          <w:szCs w:val="22"/>
        </w:rPr>
        <w:t>N</w:t>
      </w:r>
    </w:p>
    <w:p w14:paraId="56618389" w14:textId="0CBB1087" w:rsidR="00F66945" w:rsidRDefault="00F66945">
      <w:pPr>
        <w:spacing w:before="3" w:line="200" w:lineRule="exact"/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2"/>
        <w:gridCol w:w="1678"/>
        <w:gridCol w:w="1260"/>
      </w:tblGrid>
      <w:tr w:rsidR="00F66945" w14:paraId="5399211F" w14:textId="77777777">
        <w:trPr>
          <w:trHeight w:hRule="exact" w:val="926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001441" w14:textId="77777777" w:rsidR="00F66945" w:rsidRDefault="00F66945">
            <w:pPr>
              <w:spacing w:before="7" w:line="100" w:lineRule="exact"/>
              <w:rPr>
                <w:sz w:val="11"/>
                <w:szCs w:val="11"/>
              </w:rPr>
            </w:pPr>
          </w:p>
          <w:p w14:paraId="7C15FA9E" w14:textId="77777777" w:rsidR="00F66945" w:rsidRDefault="00F66945">
            <w:pPr>
              <w:spacing w:line="200" w:lineRule="exact"/>
            </w:pPr>
          </w:p>
          <w:p w14:paraId="723C8D16" w14:textId="77777777" w:rsidR="00F66945" w:rsidRDefault="00FA51B1">
            <w:pPr>
              <w:ind w:left="2416" w:right="2417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ev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a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D716B" w14:textId="77777777" w:rsidR="00F66945" w:rsidRDefault="00F66945">
            <w:pPr>
              <w:spacing w:before="7" w:line="100" w:lineRule="exact"/>
              <w:rPr>
                <w:sz w:val="11"/>
                <w:szCs w:val="11"/>
              </w:rPr>
            </w:pPr>
          </w:p>
          <w:p w14:paraId="70F4C30D" w14:textId="77777777" w:rsidR="00F66945" w:rsidRDefault="00F66945">
            <w:pPr>
              <w:spacing w:line="200" w:lineRule="exact"/>
            </w:pPr>
          </w:p>
          <w:p w14:paraId="78EBB7DD" w14:textId="77777777" w:rsidR="00F66945" w:rsidRDefault="00FA51B1">
            <w:pPr>
              <w:ind w:left="340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 xml:space="preserve">WPs 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ef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F99A17" w14:textId="77777777" w:rsidR="00F66945" w:rsidRDefault="00FA51B1">
            <w:pPr>
              <w:spacing w:before="34" w:line="199" w:lineRule="auto"/>
              <w:ind w:left="98" w:right="96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Sat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 xml:space="preserve">or y 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ev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z w:val="22"/>
                <w:szCs w:val="22"/>
              </w:rPr>
              <w:t xml:space="preserve">?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pacing w:val="-1"/>
                <w:sz w:val="22"/>
                <w:szCs w:val="22"/>
              </w:rPr>
              <w:t>Y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s/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-1"/>
                <w:sz w:val="22"/>
                <w:szCs w:val="22"/>
              </w:rPr>
              <w:t>A)</w:t>
            </w:r>
          </w:p>
        </w:tc>
      </w:tr>
      <w:tr w:rsidR="00F66945" w14:paraId="25A0CB3C" w14:textId="77777777">
        <w:trPr>
          <w:trHeight w:hRule="exact" w:val="2009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88804" w14:textId="77777777" w:rsidR="00F66945" w:rsidRDefault="00F66945">
            <w:pPr>
              <w:spacing w:before="4" w:line="140" w:lineRule="exact"/>
              <w:rPr>
                <w:sz w:val="15"/>
                <w:szCs w:val="15"/>
              </w:rPr>
            </w:pPr>
          </w:p>
          <w:p w14:paraId="5AA6CE8E" w14:textId="77777777" w:rsidR="00F66945" w:rsidRDefault="00FA51B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position w:val="-1"/>
                <w:sz w:val="22"/>
                <w:szCs w:val="22"/>
              </w:rPr>
              <w:t>A</w:t>
            </w:r>
            <w:r>
              <w:rPr>
                <w:b/>
                <w:position w:val="-1"/>
                <w:sz w:val="22"/>
                <w:szCs w:val="22"/>
              </w:rPr>
              <w:t>ccep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b/>
                <w:position w:val="-1"/>
                <w:sz w:val="22"/>
                <w:szCs w:val="22"/>
              </w:rPr>
              <w:t>a</w:t>
            </w:r>
            <w:r>
              <w:rPr>
                <w:b/>
                <w:spacing w:val="-3"/>
                <w:position w:val="-1"/>
                <w:sz w:val="22"/>
                <w:szCs w:val="22"/>
              </w:rPr>
              <w:t>n</w:t>
            </w:r>
            <w:r>
              <w:rPr>
                <w:b/>
                <w:position w:val="-1"/>
                <w:sz w:val="22"/>
                <w:szCs w:val="22"/>
              </w:rPr>
              <w:t>ce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and</w:t>
            </w:r>
            <w:r>
              <w:rPr>
                <w:b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c</w:t>
            </w:r>
            <w:r>
              <w:rPr>
                <w:b/>
                <w:spacing w:val="2"/>
                <w:position w:val="-1"/>
                <w:sz w:val="22"/>
                <w:szCs w:val="22"/>
              </w:rPr>
              <w:t>o</w:t>
            </w:r>
            <w:r>
              <w:rPr>
                <w:b/>
                <w:position w:val="-1"/>
                <w:sz w:val="22"/>
                <w:szCs w:val="22"/>
              </w:rPr>
              <w:t>n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t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b/>
                <w:position w:val="-1"/>
                <w:sz w:val="22"/>
                <w:szCs w:val="22"/>
              </w:rPr>
              <w:t>n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>u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a</w:t>
            </w:r>
            <w:r>
              <w:rPr>
                <w:b/>
                <w:position w:val="-1"/>
                <w:sz w:val="22"/>
                <w:szCs w:val="22"/>
              </w:rPr>
              <w:t>nce of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enga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g</w:t>
            </w:r>
            <w:r>
              <w:rPr>
                <w:b/>
                <w:position w:val="-1"/>
                <w:sz w:val="22"/>
                <w:szCs w:val="22"/>
              </w:rPr>
              <w:t>e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>m</w:t>
            </w:r>
            <w:r>
              <w:rPr>
                <w:b/>
                <w:position w:val="-1"/>
                <w:sz w:val="22"/>
                <w:szCs w:val="22"/>
              </w:rPr>
              <w:t>en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b/>
                <w:position w:val="-1"/>
                <w:sz w:val="22"/>
                <w:szCs w:val="22"/>
              </w:rPr>
              <w:t>s</w:t>
            </w:r>
          </w:p>
          <w:p w14:paraId="4C4EF3E7" w14:textId="77777777" w:rsidR="00F66945" w:rsidRDefault="00FA51B1">
            <w:pPr>
              <w:spacing w:line="18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1"/>
              </w:rPr>
              <w:t>I</w:t>
            </w:r>
            <w:r>
              <w:t>s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an a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pr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pr</w:t>
            </w:r>
            <w:r>
              <w:t>iate</w:t>
            </w:r>
            <w:r>
              <w:rPr>
                <w:spacing w:val="-8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>s</w:t>
            </w:r>
            <w:r>
              <w:t>es</w:t>
            </w:r>
            <w:r>
              <w:rPr>
                <w:spacing w:val="1"/>
              </w:rPr>
              <w:t>sm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k</w:t>
            </w:r>
            <w:r>
              <w:t>?</w:t>
            </w:r>
          </w:p>
          <w:p w14:paraId="0BEFC85A" w14:textId="77777777" w:rsidR="00F66945" w:rsidRDefault="00FA51B1">
            <w:pPr>
              <w:tabs>
                <w:tab w:val="left" w:pos="460"/>
              </w:tabs>
              <w:spacing w:line="200" w:lineRule="exact"/>
              <w:ind w:left="474" w:right="73" w:hanging="360"/>
              <w:jc w:val="both"/>
            </w:pPr>
            <w:r>
              <w:rPr>
                <w:w w:val="130"/>
              </w:rPr>
              <w:t>•</w:t>
            </w:r>
            <w:r>
              <w:tab/>
              <w:t>Has</w:t>
            </w:r>
            <w:r>
              <w:rPr>
                <w:spacing w:val="3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2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2"/>
              </w:rPr>
              <w:t>s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32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rPr>
                <w:spacing w:val="-2"/>
              </w:rPr>
              <w:t>a</w:t>
            </w:r>
            <w:r>
              <w:rPr>
                <w:spacing w:val="-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1"/>
              </w:rPr>
              <w:t>s</w:t>
            </w:r>
            <w:r>
              <w:t>k</w:t>
            </w:r>
            <w:r>
              <w:rPr>
                <w:spacing w:val="3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n</w:t>
            </w:r>
            <w:r>
              <w:t>d</w:t>
            </w:r>
            <w:r>
              <w:rPr>
                <w:spacing w:val="3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2"/>
              </w:rPr>
              <w:t xml:space="preserve"> </w:t>
            </w:r>
            <w:r>
              <w:t>a</w:t>
            </w:r>
            <w:r>
              <w:rPr>
                <w:spacing w:val="1"/>
              </w:rPr>
              <w:t>c</w:t>
            </w:r>
            <w:r>
              <w:t>c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p</w:t>
            </w:r>
            <w:r>
              <w:t>ta</w:t>
            </w:r>
            <w:r>
              <w:rPr>
                <w:spacing w:val="1"/>
              </w:rPr>
              <w:t>n</w:t>
            </w:r>
            <w:r>
              <w:rPr>
                <w:spacing w:val="-2"/>
              </w:rPr>
              <w:t>c</w:t>
            </w:r>
            <w:r>
              <w:t>e</w:t>
            </w:r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3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 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1"/>
              </w:rPr>
              <w:t>e</w:t>
            </w:r>
            <w:r>
              <w:t>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pp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opr</w:t>
            </w:r>
            <w:r>
              <w:t>iate</w:t>
            </w:r>
            <w:r>
              <w:rPr>
                <w:spacing w:val="-2"/>
              </w:rPr>
              <w:t>l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pp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ov</w:t>
            </w:r>
            <w:r>
              <w:t>e</w:t>
            </w:r>
            <w:r>
              <w:rPr>
                <w:spacing w:val="1"/>
              </w:rPr>
              <w:t>d</w:t>
            </w:r>
            <w:r>
              <w:t>?</w:t>
            </w:r>
          </w:p>
          <w:p w14:paraId="08E5D999" w14:textId="77777777" w:rsidR="00F66945" w:rsidRDefault="00FA51B1">
            <w:pPr>
              <w:tabs>
                <w:tab w:val="left" w:pos="460"/>
              </w:tabs>
              <w:spacing w:before="1" w:line="200" w:lineRule="exact"/>
              <w:ind w:left="474" w:right="68" w:hanging="360"/>
              <w:jc w:val="both"/>
            </w:pPr>
            <w:r>
              <w:rPr>
                <w:w w:val="130"/>
              </w:rPr>
              <w:t>•</w:t>
            </w:r>
            <w:r>
              <w:tab/>
            </w:r>
            <w:r>
              <w:rPr>
                <w:spacing w:val="-1"/>
              </w:rPr>
              <w:t>W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5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 xml:space="preserve">t 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1"/>
              </w:rPr>
              <w:t>s</w:t>
            </w:r>
            <w:r>
              <w:t>k</w:t>
            </w:r>
            <w:r>
              <w:rPr>
                <w:spacing w:val="8"/>
              </w:rPr>
              <w:t xml:space="preserve"> </w:t>
            </w:r>
            <w:r>
              <w:t>is</w:t>
            </w:r>
            <w:r>
              <w:rPr>
                <w:spacing w:val="8"/>
              </w:rPr>
              <w:t xml:space="preserve"> </w:t>
            </w:r>
            <w:r>
              <w:t>clas</w:t>
            </w:r>
            <w:r>
              <w:rPr>
                <w:spacing w:val="-1"/>
              </w:rPr>
              <w:t>s</w:t>
            </w:r>
            <w:r>
              <w:t>ified</w:t>
            </w:r>
            <w:r>
              <w:rPr>
                <w:spacing w:val="3"/>
              </w:rPr>
              <w:t xml:space="preserve"> </w:t>
            </w:r>
            <w:r>
              <w:t>as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gr</w:t>
            </w:r>
            <w:r>
              <w:t>e</w:t>
            </w:r>
            <w:r>
              <w:rPr>
                <w:spacing w:val="1"/>
              </w:rPr>
              <w:t>a</w:t>
            </w:r>
            <w:r>
              <w:t>ter</w:t>
            </w:r>
            <w:r>
              <w:rPr>
                <w:spacing w:val="10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an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norm</w:t>
            </w:r>
            <w:r>
              <w:t>al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mu</w:t>
            </w:r>
            <w:r>
              <w:t xml:space="preserve">ch </w:t>
            </w:r>
            <w:r>
              <w:rPr>
                <w:spacing w:val="1"/>
              </w:rPr>
              <w:t>gr</w:t>
            </w:r>
            <w:r>
              <w:t>e</w:t>
            </w:r>
            <w:r>
              <w:rPr>
                <w:spacing w:val="1"/>
              </w:rPr>
              <w:t>a</w:t>
            </w:r>
            <w:r>
              <w:t>ter</w:t>
            </w:r>
            <w:r>
              <w:rPr>
                <w:spacing w:val="3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an</w:t>
            </w:r>
            <w:r>
              <w:rPr>
                <w:spacing w:val="35"/>
              </w:rPr>
              <w:t xml:space="preserve"> 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rm</w:t>
            </w:r>
            <w:r>
              <w:t>al,</w:t>
            </w:r>
            <w:r>
              <w:rPr>
                <w:spacing w:val="33"/>
              </w:rPr>
              <w:t xml:space="preserve"> </w:t>
            </w:r>
            <w:r>
              <w:rPr>
                <w:spacing w:val="1"/>
              </w:rPr>
              <w:t>h</w:t>
            </w:r>
            <w:r>
              <w:t>as</w:t>
            </w:r>
            <w:r>
              <w:rPr>
                <w:spacing w:val="35"/>
              </w:rPr>
              <w:t xml:space="preserve"> </w:t>
            </w:r>
            <w:r>
              <w:t>an</w:t>
            </w:r>
            <w:r>
              <w:rPr>
                <w:spacing w:val="33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ppr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pr</w:t>
            </w:r>
            <w:r>
              <w:t>iate</w:t>
            </w:r>
            <w:r>
              <w:rPr>
                <w:spacing w:val="30"/>
              </w:rPr>
              <w:t xml:space="preserve"> </w:t>
            </w:r>
            <w:r>
              <w:rPr>
                <w:spacing w:val="1"/>
              </w:rPr>
              <w:t>p</w:t>
            </w:r>
            <w:r>
              <w:t>la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n</w:t>
            </w:r>
            <w:r>
              <w:t>ed</w:t>
            </w:r>
            <w:r>
              <w:rPr>
                <w:spacing w:val="34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es</w:t>
            </w:r>
            <w:r>
              <w:rPr>
                <w:spacing w:val="-2"/>
              </w:rPr>
              <w:t>p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32"/>
              </w:rPr>
              <w:t xml:space="preserve"> </w:t>
            </w:r>
            <w:r>
              <w:t>to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</w:t>
            </w:r>
            <w:r>
              <w:t xml:space="preserve">ch 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1"/>
              </w:rPr>
              <w:t>s</w:t>
            </w:r>
            <w:r>
              <w:t>k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1"/>
              </w:rPr>
              <w:t>e</w:t>
            </w:r>
            <w:r>
              <w:t>n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o</w:t>
            </w:r>
            <w:r>
              <w:t>c</w:t>
            </w:r>
            <w:r>
              <w:rPr>
                <w:spacing w:val="1"/>
              </w:rPr>
              <w:t>um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te</w:t>
            </w:r>
            <w:r>
              <w:rPr>
                <w:spacing w:val="1"/>
              </w:rPr>
              <w:t>d</w:t>
            </w:r>
            <w:r>
              <w:t>?</w:t>
            </w:r>
          </w:p>
          <w:p w14:paraId="74D97F32" w14:textId="77777777" w:rsidR="00F66945" w:rsidRDefault="00FA51B1">
            <w:pPr>
              <w:tabs>
                <w:tab w:val="left" w:pos="460"/>
              </w:tabs>
              <w:spacing w:before="1" w:line="200" w:lineRule="exact"/>
              <w:ind w:left="474" w:right="68" w:hanging="360"/>
              <w:jc w:val="both"/>
            </w:pPr>
            <w:r>
              <w:rPr>
                <w:w w:val="130"/>
              </w:rPr>
              <w:t>•</w:t>
            </w:r>
            <w:r>
              <w:tab/>
              <w:t>Ha</w:t>
            </w:r>
            <w:r>
              <w:rPr>
                <w:spacing w:val="2"/>
              </w:rPr>
              <w:t>v</w:t>
            </w:r>
            <w:r>
              <w:t xml:space="preserve">e  </w:t>
            </w:r>
            <w:r>
              <w:rPr>
                <w:spacing w:val="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 </w:t>
            </w:r>
            <w:r>
              <w:rPr>
                <w:spacing w:val="10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on</w:t>
            </w:r>
            <w:r>
              <w:t>cl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n</w:t>
            </w:r>
            <w:r>
              <w:t xml:space="preserve">s  </w:t>
            </w:r>
            <w:r>
              <w:rPr>
                <w:spacing w:val="1"/>
              </w:rPr>
              <w:t xml:space="preserve"> r</w:t>
            </w:r>
            <w:r>
              <w:t>e</w:t>
            </w:r>
            <w:r>
              <w:rPr>
                <w:spacing w:val="1"/>
              </w:rPr>
              <w:t>a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h</w:t>
            </w:r>
            <w:r>
              <w:t xml:space="preserve">ed  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g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rd</w:t>
            </w:r>
            <w:r>
              <w:t>i</w:t>
            </w:r>
            <w:r>
              <w:rPr>
                <w:spacing w:val="1"/>
              </w:rPr>
              <w:t>n</w:t>
            </w:r>
            <w:r>
              <w:t xml:space="preserve">g  </w:t>
            </w:r>
            <w:r>
              <w:rPr>
                <w:spacing w:val="1"/>
              </w:rPr>
              <w:t xml:space="preserve"> </w:t>
            </w:r>
            <w:r>
              <w:t>t</w:t>
            </w:r>
            <w:r>
              <w:rPr>
                <w:spacing w:val="5"/>
              </w:rPr>
              <w:t>h</w:t>
            </w:r>
            <w:r>
              <w:t xml:space="preserve">e  </w:t>
            </w:r>
            <w:r>
              <w:rPr>
                <w:spacing w:val="9"/>
              </w:rPr>
              <w:t xml:space="preserve"> </w:t>
            </w:r>
            <w:r>
              <w:t>a</w:t>
            </w:r>
            <w:r>
              <w:rPr>
                <w:spacing w:val="1"/>
              </w:rPr>
              <w:t>c</w:t>
            </w:r>
            <w:r>
              <w:t>c</w:t>
            </w:r>
            <w:r>
              <w:rPr>
                <w:spacing w:val="1"/>
              </w:rPr>
              <w:t>ep</w:t>
            </w:r>
            <w:r>
              <w:t>t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 xml:space="preserve">ce  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 c</w:t>
            </w:r>
            <w:r>
              <w:rPr>
                <w:spacing w:val="1"/>
              </w:rPr>
              <w:t>on</w:t>
            </w:r>
            <w:r>
              <w:t>ti</w:t>
            </w:r>
            <w:r>
              <w:rPr>
                <w:spacing w:val="1"/>
              </w:rPr>
              <w:t>nu</w:t>
            </w:r>
            <w:r>
              <w:t>a</w:t>
            </w:r>
            <w:r>
              <w:rPr>
                <w:spacing w:val="1"/>
              </w:rPr>
              <w:t>n</w:t>
            </w:r>
            <w:r>
              <w:t>ce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ts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b</w:t>
            </w:r>
            <w:r>
              <w:t>e</w:t>
            </w:r>
            <w:r>
              <w:rPr>
                <w:spacing w:val="1"/>
              </w:rPr>
              <w:t>e</w:t>
            </w:r>
            <w:r>
              <w:t>n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pr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</w:t>
            </w:r>
            <w:r>
              <w:t>ly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do</w:t>
            </w:r>
            <w:r>
              <w:t>c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te</w:t>
            </w:r>
            <w:r>
              <w:rPr>
                <w:spacing w:val="1"/>
              </w:rPr>
              <w:t>d</w:t>
            </w:r>
            <w:r>
              <w:t>?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F19F58" w14:textId="77777777" w:rsidR="00F66945" w:rsidRDefault="00F66945">
            <w:pPr>
              <w:spacing w:before="3" w:line="180" w:lineRule="exact"/>
              <w:rPr>
                <w:sz w:val="19"/>
                <w:szCs w:val="19"/>
              </w:rPr>
            </w:pPr>
          </w:p>
          <w:p w14:paraId="0E7AC851" w14:textId="77777777" w:rsidR="00F66945" w:rsidRDefault="00F66945">
            <w:pPr>
              <w:spacing w:line="200" w:lineRule="exact"/>
            </w:pPr>
          </w:p>
          <w:p w14:paraId="17637AA2" w14:textId="77777777" w:rsidR="00F66945" w:rsidRDefault="00FA51B1">
            <w:pPr>
              <w:ind w:left="102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"/>
              </w:rPr>
              <w:t>1</w:t>
            </w:r>
            <w:r>
              <w:rPr>
                <w:spacing w:val="1"/>
              </w:rPr>
              <w:t>0</w:t>
            </w:r>
            <w:r>
              <w:t>0</w:t>
            </w:r>
          </w:p>
          <w:p w14:paraId="5E645CF6" w14:textId="77777777" w:rsidR="00F66945" w:rsidRDefault="00FA51B1">
            <w:pPr>
              <w:spacing w:line="200" w:lineRule="exact"/>
              <w:ind w:left="114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"/>
              </w:rPr>
              <w:t>1</w:t>
            </w:r>
            <w:r>
              <w:rPr>
                <w:spacing w:val="1"/>
              </w:rPr>
              <w:t>0</w:t>
            </w:r>
            <w:r>
              <w:t>0</w:t>
            </w:r>
          </w:p>
          <w:p w14:paraId="4B4F277A" w14:textId="77777777" w:rsidR="00F66945" w:rsidRDefault="00F66945">
            <w:pPr>
              <w:spacing w:line="180" w:lineRule="exact"/>
              <w:rPr>
                <w:sz w:val="19"/>
                <w:szCs w:val="19"/>
              </w:rPr>
            </w:pPr>
          </w:p>
          <w:p w14:paraId="36AA528E" w14:textId="77777777" w:rsidR="00F66945" w:rsidRDefault="00FA51B1">
            <w:pPr>
              <w:ind w:left="114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1"/>
              </w:rPr>
              <w:t>1</w:t>
            </w:r>
            <w:r>
              <w:rPr>
                <w:spacing w:val="1"/>
              </w:rPr>
              <w:t>0</w:t>
            </w:r>
            <w:r>
              <w:t>0</w:t>
            </w:r>
          </w:p>
          <w:p w14:paraId="3F2DE641" w14:textId="77777777" w:rsidR="00F66945" w:rsidRDefault="00F66945">
            <w:pPr>
              <w:spacing w:before="9" w:line="180" w:lineRule="exact"/>
              <w:rPr>
                <w:sz w:val="19"/>
                <w:szCs w:val="19"/>
              </w:rPr>
            </w:pPr>
          </w:p>
          <w:p w14:paraId="5EE72F31" w14:textId="77777777" w:rsidR="00F66945" w:rsidRDefault="00F66945">
            <w:pPr>
              <w:spacing w:line="200" w:lineRule="exact"/>
            </w:pPr>
          </w:p>
          <w:p w14:paraId="660A5400" w14:textId="77777777" w:rsidR="00F66945" w:rsidRDefault="00FA51B1">
            <w:pPr>
              <w:ind w:left="102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"/>
              </w:rPr>
              <w:t>1</w:t>
            </w:r>
            <w:r>
              <w:rPr>
                <w:spacing w:val="1"/>
              </w:rPr>
              <w:t>0</w:t>
            </w:r>
            <w:r>
              <w:t>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455EBD" w14:textId="77777777" w:rsidR="00F66945" w:rsidRDefault="00F66945">
            <w:pPr>
              <w:spacing w:before="13" w:line="240" w:lineRule="exact"/>
              <w:rPr>
                <w:sz w:val="24"/>
                <w:szCs w:val="24"/>
              </w:rPr>
            </w:pPr>
          </w:p>
          <w:p w14:paraId="4150513A" w14:textId="4A5C2426" w:rsidR="00F66945" w:rsidRDefault="00FA51B1">
            <w:pPr>
              <w:spacing w:line="420" w:lineRule="exact"/>
              <w:ind w:left="102" w:right="729"/>
              <w:jc w:val="both"/>
            </w:pPr>
            <w:r w:rsidRPr="00BF0DAA">
              <w:rPr>
                <w:spacing w:val="-1"/>
              </w:rPr>
              <w:t>Y</w:t>
            </w:r>
            <w:r w:rsidRPr="00BF0DAA">
              <w:t xml:space="preserve">es </w:t>
            </w:r>
            <w:r w:rsidRPr="00BF0DAA">
              <w:rPr>
                <w:spacing w:val="-1"/>
              </w:rPr>
              <w:t>Y</w:t>
            </w:r>
            <w:r w:rsidRPr="00BF0DAA">
              <w:t xml:space="preserve">es </w:t>
            </w:r>
            <w:r w:rsidRPr="00BF0DAA">
              <w:rPr>
                <w:spacing w:val="-1"/>
              </w:rPr>
              <w:t>N</w:t>
            </w:r>
            <w:r w:rsidRPr="00BF0DAA">
              <w:rPr>
                <w:spacing w:val="1"/>
              </w:rPr>
              <w:t>/</w:t>
            </w:r>
            <w:r w:rsidRPr="00BF0DAA">
              <w:t>A</w:t>
            </w:r>
          </w:p>
          <w:p w14:paraId="4148EC5F" w14:textId="0E5F9D03" w:rsidR="00F66945" w:rsidRPr="002F362D" w:rsidRDefault="002F362D" w:rsidP="002F362D">
            <w:pPr>
              <w:spacing w:line="420" w:lineRule="exact"/>
              <w:ind w:right="729"/>
              <w:jc w:val="both"/>
            </w:pPr>
            <w:r>
              <w:rPr>
                <w:spacing w:val="-1"/>
                <w:position w:val="1"/>
              </w:rPr>
              <w:t xml:space="preserve">  </w:t>
            </w:r>
            <w:r>
              <w:t>Yes</w:t>
            </w:r>
          </w:p>
        </w:tc>
      </w:tr>
      <w:tr w:rsidR="00F66945" w14:paraId="2947CF8A" w14:textId="77777777">
        <w:trPr>
          <w:trHeight w:hRule="exact" w:val="946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A184A8" w14:textId="77777777" w:rsidR="00F66945" w:rsidRDefault="00F66945">
            <w:pPr>
              <w:spacing w:before="2" w:line="120" w:lineRule="exact"/>
              <w:rPr>
                <w:sz w:val="12"/>
                <w:szCs w:val="12"/>
              </w:rPr>
            </w:pPr>
          </w:p>
          <w:p w14:paraId="636ADBEC" w14:textId="77777777" w:rsidR="00F66945" w:rsidRDefault="00FA51B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position w:val="-1"/>
                <w:sz w:val="22"/>
                <w:szCs w:val="22"/>
              </w:rPr>
              <w:t>A</w:t>
            </w:r>
            <w:r>
              <w:rPr>
                <w:b/>
                <w:position w:val="-1"/>
                <w:sz w:val="22"/>
                <w:szCs w:val="22"/>
              </w:rPr>
              <w:t>gr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e</w:t>
            </w:r>
            <w:r>
              <w:rPr>
                <w:b/>
                <w:position w:val="-1"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b/>
                <w:spacing w:val="-3"/>
                <w:position w:val="-1"/>
                <w:sz w:val="22"/>
                <w:szCs w:val="22"/>
              </w:rPr>
              <w:t>h</w:t>
            </w:r>
            <w:r>
              <w:rPr>
                <w:b/>
                <w:position w:val="-1"/>
                <w:sz w:val="22"/>
                <w:szCs w:val="22"/>
              </w:rPr>
              <w:t>e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t</w:t>
            </w:r>
            <w:r>
              <w:rPr>
                <w:b/>
                <w:position w:val="-1"/>
                <w:sz w:val="22"/>
                <w:szCs w:val="22"/>
              </w:rPr>
              <w:t>e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r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m</w:t>
            </w:r>
            <w:r>
              <w:rPr>
                <w:b/>
                <w:position w:val="-1"/>
                <w:sz w:val="22"/>
                <w:szCs w:val="22"/>
              </w:rPr>
              <w:t xml:space="preserve">s 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o</w:t>
            </w:r>
            <w:r>
              <w:rPr>
                <w:b/>
                <w:position w:val="-1"/>
                <w:sz w:val="22"/>
                <w:szCs w:val="22"/>
              </w:rPr>
              <w:t>f</w:t>
            </w:r>
            <w:r>
              <w:rPr>
                <w:b/>
                <w:spacing w:val="2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b/>
                <w:spacing w:val="-3"/>
                <w:position w:val="-1"/>
                <w:sz w:val="22"/>
                <w:szCs w:val="22"/>
              </w:rPr>
              <w:t>h</w:t>
            </w:r>
            <w:r>
              <w:rPr>
                <w:b/>
                <w:position w:val="-1"/>
                <w:sz w:val="22"/>
                <w:szCs w:val="22"/>
              </w:rPr>
              <w:t>e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e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n</w:t>
            </w:r>
            <w:r>
              <w:rPr>
                <w:b/>
                <w:position w:val="-1"/>
                <w:sz w:val="22"/>
                <w:szCs w:val="22"/>
              </w:rPr>
              <w:t>gage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>m</w:t>
            </w:r>
            <w:r>
              <w:rPr>
                <w:b/>
                <w:position w:val="-1"/>
                <w:sz w:val="22"/>
                <w:szCs w:val="22"/>
              </w:rPr>
              <w:t>ent</w:t>
            </w:r>
          </w:p>
          <w:p w14:paraId="1583E419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t>Has</w:t>
            </w:r>
            <w:r>
              <w:rPr>
                <w:spacing w:val="16"/>
              </w:rPr>
              <w:t xml:space="preserve"> </w:t>
            </w:r>
            <w: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</w:t>
            </w:r>
            <w:r>
              <w:t>ita</w:t>
            </w:r>
            <w:r>
              <w:rPr>
                <w:spacing w:val="1"/>
              </w:rPr>
              <w:t>b</w:t>
            </w:r>
            <w:r>
              <w:t>le</w:t>
            </w:r>
            <w:r>
              <w:rPr>
                <w:spacing w:val="14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9"/>
              </w:rPr>
              <w:t xml:space="preserve"> </w:t>
            </w:r>
            <w:r>
              <w:t>l</w:t>
            </w:r>
            <w:r>
              <w:rPr>
                <w:spacing w:val="-2"/>
              </w:rPr>
              <w:t>e</w:t>
            </w:r>
            <w:r>
              <w:t>tter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1"/>
              </w:rPr>
              <w:t>e</w:t>
            </w:r>
            <w:r>
              <w:t>n</w:t>
            </w:r>
            <w:r>
              <w:rPr>
                <w:spacing w:val="16"/>
              </w:rPr>
              <w:t xml:space="preserve"> </w:t>
            </w:r>
            <w:r>
              <w:t>i</w:t>
            </w:r>
            <w:r>
              <w:rPr>
                <w:spacing w:val="-1"/>
              </w:rPr>
              <w:t>ss</w:t>
            </w:r>
            <w:r>
              <w:rPr>
                <w:spacing w:val="1"/>
              </w:rPr>
              <w:t>u</w:t>
            </w:r>
            <w:r>
              <w:t>ed</w:t>
            </w:r>
            <w:r>
              <w:rPr>
                <w:spacing w:val="16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15"/>
              </w:rPr>
              <w:t xml:space="preserve"> </w:t>
            </w:r>
            <w:r>
              <w:t>an</w:t>
            </w:r>
            <w:r>
              <w:rPr>
                <w:spacing w:val="19"/>
              </w:rPr>
              <w:t xml:space="preserve"> </w:t>
            </w:r>
            <w:r>
              <w:t>a</w:t>
            </w:r>
            <w:r>
              <w:rPr>
                <w:spacing w:val="1"/>
              </w:rPr>
              <w:t>c</w:t>
            </w:r>
            <w:r>
              <w:rPr>
                <w:spacing w:val="-1"/>
              </w:rPr>
              <w:t>k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o</w:t>
            </w:r>
            <w:r>
              <w:t>wle</w:t>
            </w:r>
            <w:r>
              <w:rPr>
                <w:spacing w:val="1"/>
              </w:rPr>
              <w:t>dg</w:t>
            </w:r>
            <w:r>
              <w:t>ed</w:t>
            </w:r>
          </w:p>
          <w:p w14:paraId="7FD2541E" w14:textId="77777777" w:rsidR="00F66945" w:rsidRDefault="00FA51B1">
            <w:pPr>
              <w:spacing w:line="200" w:lineRule="exact"/>
              <w:ind w:left="474"/>
            </w:pPr>
            <w:r>
              <w:t>c</w:t>
            </w:r>
            <w:r>
              <w:rPr>
                <w:spacing w:val="1"/>
              </w:rPr>
              <w:t>op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etai</w:t>
            </w:r>
            <w:r>
              <w:rPr>
                <w:spacing w:val="1"/>
              </w:rPr>
              <w:t>n</w:t>
            </w:r>
            <w:r>
              <w:rPr>
                <w:spacing w:val="-2"/>
              </w:rPr>
              <w:t>e</w:t>
            </w:r>
            <w:r>
              <w:t>d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o</w:t>
            </w:r>
            <w:r>
              <w:t>n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f</w:t>
            </w:r>
            <w:r>
              <w:t>ile?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F1F637" w14:textId="77777777" w:rsidR="00F66945" w:rsidRDefault="00F66945">
            <w:pPr>
              <w:spacing w:line="200" w:lineRule="exact"/>
            </w:pPr>
          </w:p>
          <w:p w14:paraId="577F646F" w14:textId="77777777" w:rsidR="00F66945" w:rsidRDefault="00F66945">
            <w:pPr>
              <w:spacing w:before="3" w:line="200" w:lineRule="exact"/>
            </w:pPr>
          </w:p>
          <w:p w14:paraId="4D3CE8F7" w14:textId="2C5B60CE" w:rsidR="00F66945" w:rsidRDefault="00FA51B1">
            <w:pPr>
              <w:ind w:left="102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1</w:t>
            </w:r>
            <w:r w:rsidR="00866812">
              <w:rPr>
                <w:spacing w:val="-1"/>
              </w:rPr>
              <w:t>300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C22220" w14:textId="77777777" w:rsidR="00F66945" w:rsidRPr="0028525D" w:rsidRDefault="00F66945">
            <w:pPr>
              <w:spacing w:before="5" w:line="160" w:lineRule="exact"/>
            </w:pPr>
          </w:p>
          <w:p w14:paraId="16A3E9AA" w14:textId="537D35EE" w:rsidR="00F66945" w:rsidRPr="0028525D" w:rsidRDefault="0028525D" w:rsidP="0028525D">
            <w:pPr>
              <w:spacing w:line="420" w:lineRule="exact"/>
              <w:ind w:right="729"/>
              <w:jc w:val="both"/>
            </w:pPr>
            <w:r>
              <w:t xml:space="preserve">  </w:t>
            </w:r>
            <w:r w:rsidR="00FA51B1" w:rsidRPr="0028525D">
              <w:t>Yes</w:t>
            </w:r>
          </w:p>
        </w:tc>
      </w:tr>
      <w:tr w:rsidR="00F66945" w14:paraId="164068CF" w14:textId="77777777">
        <w:trPr>
          <w:trHeight w:hRule="exact" w:val="1620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F19E20" w14:textId="77777777" w:rsidR="00F66945" w:rsidRDefault="00F66945">
            <w:pPr>
              <w:spacing w:line="160" w:lineRule="exact"/>
              <w:rPr>
                <w:sz w:val="16"/>
                <w:szCs w:val="16"/>
              </w:rPr>
            </w:pPr>
          </w:p>
          <w:p w14:paraId="4A4C05EB" w14:textId="77777777" w:rsidR="00F66945" w:rsidRDefault="00F66945">
            <w:pPr>
              <w:spacing w:line="200" w:lineRule="exact"/>
            </w:pPr>
          </w:p>
          <w:p w14:paraId="618BEF78" w14:textId="77777777" w:rsidR="00F66945" w:rsidRDefault="00FA51B1">
            <w:pPr>
              <w:spacing w:line="22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position w:val="-1"/>
                <w:sz w:val="22"/>
                <w:szCs w:val="22"/>
              </w:rPr>
              <w:t>O</w:t>
            </w:r>
            <w:r>
              <w:rPr>
                <w:b/>
                <w:position w:val="-1"/>
                <w:sz w:val="22"/>
                <w:szCs w:val="22"/>
              </w:rPr>
              <w:t>ve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r</w:t>
            </w:r>
            <w:r>
              <w:rPr>
                <w:b/>
                <w:position w:val="-1"/>
                <w:sz w:val="22"/>
                <w:szCs w:val="22"/>
              </w:rPr>
              <w:t>a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>l</w:t>
            </w:r>
            <w:r>
              <w:rPr>
                <w:b/>
                <w:position w:val="-1"/>
                <w:sz w:val="22"/>
                <w:szCs w:val="22"/>
              </w:rPr>
              <w:t>l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au</w:t>
            </w:r>
            <w:r>
              <w:rPr>
                <w:b/>
                <w:spacing w:val="-3"/>
                <w:position w:val="-1"/>
                <w:sz w:val="22"/>
                <w:szCs w:val="22"/>
              </w:rPr>
              <w:t>d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b/>
                <w:position w:val="-1"/>
                <w:sz w:val="22"/>
                <w:szCs w:val="22"/>
              </w:rPr>
              <w:t>t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s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b/>
                <w:position w:val="-1"/>
                <w:sz w:val="22"/>
                <w:szCs w:val="22"/>
              </w:rPr>
              <w:t>r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a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b/>
                <w:position w:val="-1"/>
                <w:sz w:val="22"/>
                <w:szCs w:val="22"/>
              </w:rPr>
              <w:t>egy</w:t>
            </w:r>
          </w:p>
          <w:p w14:paraId="506ECC66" w14:textId="77777777" w:rsidR="00F66945" w:rsidRDefault="00FA51B1">
            <w:pPr>
              <w:spacing w:line="200" w:lineRule="exact"/>
              <w:ind w:left="114"/>
            </w:pPr>
            <w:r>
              <w:rPr>
                <w:w w:val="131"/>
                <w:sz w:val="22"/>
                <w:szCs w:val="22"/>
              </w:rPr>
              <w:t xml:space="preserve">•  </w:t>
            </w:r>
            <w:r>
              <w:rPr>
                <w:spacing w:val="42"/>
                <w:w w:val="131"/>
                <w:sz w:val="22"/>
                <w:szCs w:val="22"/>
              </w:rPr>
              <w:t xml:space="preserve"> </w:t>
            </w:r>
            <w:r>
              <w:t>Has</w:t>
            </w:r>
            <w:r>
              <w:rPr>
                <w:spacing w:val="16"/>
              </w:rPr>
              <w:t xml:space="preserve"> </w:t>
            </w:r>
            <w: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r</w:t>
            </w:r>
            <w:r>
              <w:t>t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2"/>
              </w:rPr>
              <w:t>r</w:t>
            </w:r>
            <w:r>
              <w:rPr>
                <w:spacing w:val="1"/>
              </w:rPr>
              <w:t>-</w:t>
            </w:r>
            <w:r>
              <w:t>led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e</w:t>
            </w:r>
            <w:r>
              <w:t>ti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b</w:t>
            </w:r>
            <w:r>
              <w:rPr>
                <w:spacing w:val="-2"/>
              </w:rPr>
              <w:t>e</w:t>
            </w:r>
            <w:r>
              <w:t>en</w:t>
            </w:r>
            <w:r>
              <w:rPr>
                <w:spacing w:val="17"/>
              </w:rPr>
              <w:t xml:space="preserve"> </w:t>
            </w:r>
            <w:r>
              <w:rPr>
                <w:spacing w:val="1"/>
              </w:rPr>
              <w:t>h</w:t>
            </w:r>
            <w:r>
              <w:t>eld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nvo</w:t>
            </w:r>
            <w:r>
              <w:t>l</w:t>
            </w:r>
            <w:r>
              <w:rPr>
                <w:spacing w:val="1"/>
              </w:rPr>
              <w:t>v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k</w:t>
            </w:r>
            <w:r>
              <w:t>ey</w:t>
            </w:r>
            <w:r>
              <w:rPr>
                <w:spacing w:val="18"/>
              </w:rPr>
              <w:t xml:space="preserve"> </w:t>
            </w:r>
            <w:r>
              <w:rPr>
                <w:spacing w:val="5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mb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r</w:t>
            </w:r>
            <w:r>
              <w:t>s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1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</w:p>
          <w:p w14:paraId="45A43DEB" w14:textId="77777777" w:rsidR="00F66945" w:rsidRDefault="00FA51B1">
            <w:pPr>
              <w:spacing w:line="180" w:lineRule="exact"/>
              <w:ind w:left="474"/>
            </w:pP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3"/>
              </w:rPr>
              <w:t xml:space="preserve"> </w:t>
            </w:r>
            <w:r>
              <w:t>team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n</w:t>
            </w:r>
            <w:r>
              <w:t>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c</w:t>
            </w:r>
            <w:r>
              <w:t>iali</w:t>
            </w:r>
            <w:r>
              <w:rPr>
                <w:spacing w:val="-1"/>
              </w:rPr>
              <w:t>s</w:t>
            </w:r>
            <w:r>
              <w:t>t</w:t>
            </w:r>
            <w:r>
              <w:rPr>
                <w:spacing w:val="-1"/>
              </w:rPr>
              <w:t>s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rPr>
                <w:spacing w:val="3"/>
              </w:rPr>
              <w:t>i</w:t>
            </w:r>
            <w:r>
              <w:t>f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ppro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</w:t>
            </w:r>
            <w:r>
              <w:t>iate,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p</w:t>
            </w:r>
            <w:r>
              <w:t>lan</w:t>
            </w:r>
            <w:r>
              <w:rPr>
                <w:spacing w:val="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trate</w:t>
            </w:r>
            <w:r>
              <w:rPr>
                <w:spacing w:val="2"/>
              </w:rPr>
              <w:t>g</w:t>
            </w:r>
            <w:r>
              <w:t>ic</w:t>
            </w:r>
          </w:p>
          <w:p w14:paraId="48E84A8B" w14:textId="77777777" w:rsidR="00F66945" w:rsidRDefault="00FA51B1">
            <w:pPr>
              <w:spacing w:line="180" w:lineRule="exact"/>
              <w:ind w:left="474"/>
            </w:pPr>
            <w:r>
              <w:rPr>
                <w:spacing w:val="1"/>
              </w:rPr>
              <w:t>d</w:t>
            </w:r>
            <w:r>
              <w:t>ire</w:t>
            </w:r>
            <w:r>
              <w:rPr>
                <w:spacing w:val="1"/>
              </w:rPr>
              <w:t>c</w:t>
            </w:r>
            <w:r>
              <w:t>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1"/>
              </w:rPr>
              <w:t xml:space="preserve"> </w:t>
            </w:r>
            <w:r>
              <w:t>e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gu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v</w:t>
            </w:r>
            <w:r>
              <w:t>el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 xml:space="preserve">t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m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r</w:t>
            </w:r>
            <w:r>
              <w:t>e</w:t>
            </w:r>
          </w:p>
          <w:p w14:paraId="12809F19" w14:textId="77777777" w:rsidR="00F66945" w:rsidRDefault="00FA51B1">
            <w:pPr>
              <w:spacing w:line="200" w:lineRule="exact"/>
              <w:ind w:left="474"/>
            </w:pPr>
            <w:r>
              <w:rPr>
                <w:spacing w:val="1"/>
              </w:rPr>
              <w:t>d</w:t>
            </w:r>
            <w:r>
              <w:t>etailed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p</w:t>
            </w:r>
            <w:r>
              <w:t>lan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-2"/>
              </w:rPr>
              <w:t xml:space="preserve"> </w:t>
            </w:r>
            <w:r>
              <w:t>w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-3"/>
              </w:rPr>
              <w:t xml:space="preserve"> 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d</w:t>
            </w:r>
            <w:r>
              <w:t>i</w:t>
            </w:r>
            <w:r>
              <w:rPr>
                <w:spacing w:val="-1"/>
              </w:rPr>
              <w:t>s</w:t>
            </w:r>
            <w:r>
              <w:t>c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ss</w:t>
            </w:r>
            <w:r>
              <w:t>i</w:t>
            </w:r>
            <w:r>
              <w:rPr>
                <w:spacing w:val="1"/>
              </w:rPr>
              <w:t>on</w:t>
            </w:r>
            <w:r>
              <w:t>s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do</w:t>
            </w:r>
            <w:r>
              <w:t>c</w:t>
            </w:r>
            <w:r>
              <w:rPr>
                <w:spacing w:val="1"/>
              </w:rPr>
              <w:t>um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2"/>
              </w:rPr>
              <w:t>e</w:t>
            </w:r>
            <w:r>
              <w:rPr>
                <w:spacing w:val="6"/>
              </w:rPr>
              <w:t>d</w:t>
            </w:r>
            <w:r>
              <w:t>?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44B6F" w14:textId="77777777" w:rsidR="00F66945" w:rsidRDefault="00F66945">
            <w:pPr>
              <w:spacing w:line="200" w:lineRule="exact"/>
            </w:pPr>
          </w:p>
          <w:p w14:paraId="01AEDADD" w14:textId="77777777" w:rsidR="00F66945" w:rsidRDefault="00F66945">
            <w:pPr>
              <w:spacing w:line="200" w:lineRule="exact"/>
            </w:pPr>
          </w:p>
          <w:p w14:paraId="2C0EF560" w14:textId="77777777" w:rsidR="00F66945" w:rsidRDefault="00F66945">
            <w:pPr>
              <w:spacing w:before="11" w:line="200" w:lineRule="exact"/>
            </w:pPr>
          </w:p>
          <w:p w14:paraId="54E83A58" w14:textId="77777777" w:rsidR="00F66945" w:rsidRDefault="00FA51B1">
            <w:pPr>
              <w:ind w:left="102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"/>
              </w:rPr>
              <w:t>1</w:t>
            </w:r>
            <w:r>
              <w:rPr>
                <w:spacing w:val="1"/>
              </w:rPr>
              <w:t>0</w:t>
            </w:r>
            <w:r>
              <w:t>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323F9" w14:textId="77777777" w:rsidR="00F66945" w:rsidRPr="0028525D" w:rsidRDefault="00F66945">
            <w:pPr>
              <w:spacing w:before="3" w:line="180" w:lineRule="exact"/>
            </w:pPr>
          </w:p>
          <w:p w14:paraId="3557F7C7" w14:textId="77777777" w:rsidR="00F66945" w:rsidRPr="0028525D" w:rsidRDefault="00F66945">
            <w:pPr>
              <w:spacing w:line="200" w:lineRule="exact"/>
            </w:pPr>
          </w:p>
          <w:p w14:paraId="0AC94B90" w14:textId="77777777" w:rsidR="00F66945" w:rsidRPr="0028525D" w:rsidRDefault="00F66945">
            <w:pPr>
              <w:spacing w:line="200" w:lineRule="exact"/>
            </w:pPr>
          </w:p>
          <w:p w14:paraId="6764849D" w14:textId="7A3B14C1" w:rsidR="00F66945" w:rsidRPr="0028525D" w:rsidRDefault="0028525D" w:rsidP="0028525D">
            <w:pPr>
              <w:spacing w:line="420" w:lineRule="exact"/>
              <w:ind w:right="729"/>
              <w:jc w:val="both"/>
            </w:pPr>
            <w:r>
              <w:rPr>
                <w:spacing w:val="-1"/>
              </w:rPr>
              <w:t xml:space="preserve">  </w:t>
            </w:r>
            <w:r w:rsidR="00FA51B1" w:rsidRPr="0028525D">
              <w:rPr>
                <w:spacing w:val="-1"/>
              </w:rPr>
              <w:t>Y</w:t>
            </w:r>
            <w:r w:rsidR="00FA51B1" w:rsidRPr="0028525D">
              <w:t>es</w:t>
            </w:r>
          </w:p>
        </w:tc>
      </w:tr>
    </w:tbl>
    <w:p w14:paraId="400184A5" w14:textId="77777777" w:rsidR="00F66945" w:rsidRDefault="00F66945">
      <w:pPr>
        <w:spacing w:line="200" w:lineRule="exact"/>
      </w:pPr>
    </w:p>
    <w:p w14:paraId="154A97AB" w14:textId="77777777" w:rsidR="00F66945" w:rsidRDefault="00F66945">
      <w:pPr>
        <w:spacing w:line="200" w:lineRule="exact"/>
      </w:pPr>
    </w:p>
    <w:p w14:paraId="69A939E9" w14:textId="77777777" w:rsidR="00F66945" w:rsidRDefault="00F66945">
      <w:pPr>
        <w:spacing w:line="200" w:lineRule="exact"/>
      </w:pPr>
    </w:p>
    <w:p w14:paraId="1C1F81BA" w14:textId="77777777" w:rsidR="00F66945" w:rsidRDefault="00F66945">
      <w:pPr>
        <w:spacing w:line="200" w:lineRule="exact"/>
      </w:pPr>
    </w:p>
    <w:p w14:paraId="7FC08D7D" w14:textId="77777777" w:rsidR="00F66945" w:rsidRDefault="00F66945">
      <w:pPr>
        <w:spacing w:line="200" w:lineRule="exact"/>
      </w:pPr>
    </w:p>
    <w:p w14:paraId="1900FB35" w14:textId="77777777" w:rsidR="00F66945" w:rsidRDefault="00F66945">
      <w:pPr>
        <w:spacing w:line="200" w:lineRule="exact"/>
      </w:pPr>
    </w:p>
    <w:p w14:paraId="55B1F166" w14:textId="77777777" w:rsidR="00F66945" w:rsidRDefault="00F66945">
      <w:pPr>
        <w:spacing w:line="200" w:lineRule="exact"/>
      </w:pPr>
    </w:p>
    <w:p w14:paraId="2686CB65" w14:textId="77777777" w:rsidR="00F66945" w:rsidRDefault="00F66945">
      <w:pPr>
        <w:spacing w:before="14" w:line="280" w:lineRule="exact"/>
        <w:rPr>
          <w:sz w:val="28"/>
          <w:szCs w:val="28"/>
        </w:rPr>
      </w:pPr>
    </w:p>
    <w:p w14:paraId="08845484" w14:textId="77777777" w:rsidR="00F66945" w:rsidRDefault="00000000">
      <w:pPr>
        <w:spacing w:before="33"/>
        <w:ind w:left="4094" w:right="5067"/>
        <w:jc w:val="center"/>
      </w:pPr>
      <w:r>
        <w:pict w14:anchorId="69D90C18">
          <v:group id="_x0000_s2090" style="position:absolute;left:0;text-align:left;margin-left:83.65pt;margin-top:794.3pt;width:466.9pt;height:0;z-index:-1134;mso-position-horizontal-relative:page;mso-position-vertical-relative:page" coordorigin="1673,15886" coordsize="9338,0">
            <v:shape id="_x0000_s2091" style="position:absolute;left:1673;top:15886;width:9338;height:0" coordorigin="1673,15886" coordsize="9338,0" path="m1673,15886r9338,e" filled="f" strokeweight=".82pt">
              <v:path arrowok="t"/>
            </v:shape>
            <w10:wrap anchorx="page" anchory="page"/>
          </v:group>
        </w:pict>
      </w:r>
      <w:r w:rsidR="00FA51B1">
        <w:t>- 1</w:t>
      </w:r>
      <w:r w:rsidR="00FA51B1">
        <w:rPr>
          <w:spacing w:val="1"/>
        </w:rPr>
        <w:t xml:space="preserve"> </w:t>
      </w:r>
      <w:r w:rsidR="00FA51B1">
        <w:rPr>
          <w:w w:val="99"/>
        </w:rPr>
        <w:t>-</w:t>
      </w:r>
    </w:p>
    <w:p w14:paraId="405F8D7D" w14:textId="77777777" w:rsidR="00F66945" w:rsidRDefault="00F66945">
      <w:pPr>
        <w:spacing w:before="7" w:line="260" w:lineRule="exact"/>
        <w:rPr>
          <w:sz w:val="26"/>
          <w:szCs w:val="26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2"/>
        <w:gridCol w:w="1678"/>
        <w:gridCol w:w="1260"/>
      </w:tblGrid>
      <w:tr w:rsidR="00F66945" w14:paraId="0120111D" w14:textId="77777777">
        <w:trPr>
          <w:trHeight w:hRule="exact" w:val="2210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3CC14" w14:textId="77777777" w:rsidR="00F66945" w:rsidRDefault="00F66945">
            <w:pPr>
              <w:spacing w:before="4" w:line="140" w:lineRule="exact"/>
              <w:rPr>
                <w:sz w:val="15"/>
                <w:szCs w:val="15"/>
              </w:rPr>
            </w:pPr>
          </w:p>
          <w:p w14:paraId="6E78E2AB" w14:textId="77777777" w:rsidR="00F66945" w:rsidRDefault="00FA51B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position w:val="-1"/>
                <w:sz w:val="22"/>
                <w:szCs w:val="22"/>
              </w:rPr>
              <w:t>A</w:t>
            </w:r>
            <w:r>
              <w:rPr>
                <w:b/>
                <w:position w:val="-1"/>
                <w:sz w:val="22"/>
                <w:szCs w:val="22"/>
              </w:rPr>
              <w:t>s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s</w:t>
            </w:r>
            <w:r>
              <w:rPr>
                <w:b/>
                <w:position w:val="-1"/>
                <w:sz w:val="22"/>
                <w:szCs w:val="22"/>
              </w:rPr>
              <w:t>e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s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s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m</w:t>
            </w:r>
            <w:r>
              <w:rPr>
                <w:b/>
                <w:position w:val="-1"/>
                <w:sz w:val="22"/>
                <w:szCs w:val="22"/>
              </w:rPr>
              <w:t>e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n</w:t>
            </w:r>
            <w:r>
              <w:rPr>
                <w:b/>
                <w:position w:val="-1"/>
                <w:sz w:val="22"/>
                <w:szCs w:val="22"/>
              </w:rPr>
              <w:t>t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o</w:t>
            </w:r>
            <w:r>
              <w:rPr>
                <w:b/>
                <w:position w:val="-1"/>
                <w:sz w:val="22"/>
                <w:szCs w:val="22"/>
              </w:rPr>
              <w:t>f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 xml:space="preserve"> f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r</w:t>
            </w:r>
            <w:r>
              <w:rPr>
                <w:b/>
                <w:position w:val="-1"/>
                <w:sz w:val="22"/>
                <w:szCs w:val="22"/>
              </w:rPr>
              <w:t>aud</w:t>
            </w:r>
          </w:p>
          <w:p w14:paraId="2E9CBE4C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t xml:space="preserve">Did  </w:t>
            </w:r>
            <w:r>
              <w:rPr>
                <w:spacing w:val="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 </w:t>
            </w:r>
            <w:r>
              <w:rPr>
                <w:spacing w:val="7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 xml:space="preserve">t </w:t>
            </w:r>
            <w:r>
              <w:rPr>
                <w:spacing w:val="48"/>
              </w:rPr>
              <w:t xml:space="preserve"> </w:t>
            </w:r>
            <w:r>
              <w:t xml:space="preserve">team  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rfo</w:t>
            </w:r>
            <w:r>
              <w:rPr>
                <w:spacing w:val="-2"/>
              </w:rPr>
              <w:t>r</w:t>
            </w:r>
            <w:r>
              <w:t xml:space="preserve">m  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fr</w:t>
            </w:r>
            <w:r>
              <w:t>a</w:t>
            </w:r>
            <w:r>
              <w:rPr>
                <w:spacing w:val="-1"/>
              </w:rPr>
              <w:t>u</w:t>
            </w:r>
            <w:r>
              <w:t xml:space="preserve">d  </w:t>
            </w:r>
            <w:r>
              <w:rPr>
                <w:spacing w:val="5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q</w:t>
            </w:r>
            <w:r>
              <w:rPr>
                <w:spacing w:val="1"/>
              </w:rPr>
              <w:t>u</w:t>
            </w:r>
            <w:r>
              <w:t xml:space="preserve">iries  </w:t>
            </w:r>
            <w:r>
              <w:rPr>
                <w:spacing w:val="1"/>
              </w:rPr>
              <w:t xml:space="preserve"> </w:t>
            </w:r>
            <w:r>
              <w:t xml:space="preserve">with  </w:t>
            </w:r>
            <w:r>
              <w:rPr>
                <w:spacing w:val="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</w:p>
          <w:p w14:paraId="4E3D2CF8" w14:textId="77777777" w:rsidR="00F66945" w:rsidRDefault="00FA51B1">
            <w:pPr>
              <w:spacing w:line="180" w:lineRule="exact"/>
              <w:ind w:left="474"/>
            </w:pPr>
            <w:r>
              <w:t>a</w:t>
            </w:r>
            <w:r>
              <w:rPr>
                <w:spacing w:val="1"/>
              </w:rPr>
              <w:t>ppr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pr</w:t>
            </w:r>
            <w:r>
              <w:t xml:space="preserve">iate </w:t>
            </w:r>
            <w:r>
              <w:rPr>
                <w:spacing w:val="9"/>
              </w:rPr>
              <w:t xml:space="preserve"> </w:t>
            </w:r>
            <w:r>
              <w:t>le</w:t>
            </w:r>
            <w:r>
              <w:rPr>
                <w:spacing w:val="1"/>
              </w:rPr>
              <w:t>v</w:t>
            </w:r>
            <w:r>
              <w:t xml:space="preserve">el 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o</w:t>
            </w:r>
            <w:r>
              <w:t xml:space="preserve">f 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m</w:t>
            </w:r>
            <w:r>
              <w:t>a</w:t>
            </w:r>
            <w:r>
              <w:rPr>
                <w:spacing w:val="1"/>
              </w:rPr>
              <w:t>n</w:t>
            </w:r>
            <w:r>
              <w:t>a</w:t>
            </w:r>
            <w:r>
              <w:rPr>
                <w:spacing w:val="1"/>
              </w:rPr>
              <w:t>g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 xml:space="preserve">t, </w:t>
            </w:r>
            <w:r>
              <w:rPr>
                <w:spacing w:val="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ho</w:t>
            </w:r>
            <w:r>
              <w:rPr>
                <w:spacing w:val="-1"/>
              </w:rPr>
              <w:t>s</w:t>
            </w:r>
            <w:r>
              <w:t xml:space="preserve">e </w:t>
            </w:r>
            <w:r>
              <w:rPr>
                <w:spacing w:val="14"/>
              </w:rPr>
              <w:t xml:space="preserve"> </w:t>
            </w:r>
            <w:r>
              <w:t>c</w:t>
            </w:r>
            <w:r>
              <w:rPr>
                <w:spacing w:val="1"/>
              </w:rPr>
              <w:t>h</w:t>
            </w:r>
            <w:r>
              <w:t>a</w:t>
            </w:r>
            <w:r>
              <w:rPr>
                <w:spacing w:val="1"/>
              </w:rPr>
              <w:t>rg</w:t>
            </w:r>
            <w:r>
              <w:t xml:space="preserve">ed </w:t>
            </w:r>
            <w:r>
              <w:rPr>
                <w:spacing w:val="13"/>
              </w:rPr>
              <w:t xml:space="preserve"> </w:t>
            </w:r>
            <w:r>
              <w:t xml:space="preserve">with </w:t>
            </w:r>
            <w:r>
              <w:rPr>
                <w:spacing w:val="14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orpor</w:t>
            </w:r>
            <w:r>
              <w:t>ate</w:t>
            </w:r>
          </w:p>
          <w:p w14:paraId="1BF30B40" w14:textId="77777777" w:rsidR="00F66945" w:rsidRDefault="00FA51B1">
            <w:pPr>
              <w:spacing w:line="180" w:lineRule="exact"/>
              <w:ind w:left="474"/>
            </w:pPr>
            <w:r>
              <w:rPr>
                <w:spacing w:val="1"/>
              </w:rPr>
              <w:t>gov</w:t>
            </w:r>
            <w:r>
              <w:t>e</w:t>
            </w:r>
            <w:r>
              <w:rPr>
                <w:spacing w:val="-1"/>
              </w:rPr>
              <w:t>r</w:t>
            </w:r>
            <w:r>
              <w:rPr>
                <w:spacing w:val="1"/>
              </w:rPr>
              <w:t>n</w:t>
            </w:r>
            <w:r>
              <w:t>a</w:t>
            </w:r>
            <w:r>
              <w:rPr>
                <w:spacing w:val="1"/>
              </w:rPr>
              <w:t>n</w:t>
            </w:r>
            <w:r>
              <w:t>c</w:t>
            </w:r>
            <w:r>
              <w:rPr>
                <w:spacing w:val="1"/>
              </w:rPr>
              <w:t>e</w:t>
            </w:r>
            <w:r>
              <w:t>,</w:t>
            </w:r>
            <w:r>
              <w:rPr>
                <w:spacing w:val="-9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rn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it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o</w:t>
            </w:r>
            <w:r>
              <w:t>t</w:t>
            </w:r>
            <w:r>
              <w:rPr>
                <w:spacing w:val="1"/>
              </w:rPr>
              <w:t>h</w:t>
            </w:r>
            <w:r>
              <w:rPr>
                <w:spacing w:val="-2"/>
              </w:rPr>
              <w:t>e</w:t>
            </w:r>
            <w:r>
              <w:t>r</w:t>
            </w:r>
            <w:r>
              <w:rPr>
                <w:spacing w:val="-3"/>
              </w:rPr>
              <w:t xml:space="preserve"> </w:t>
            </w:r>
            <w:r>
              <w:t>clie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so</w:t>
            </w:r>
            <w:r>
              <w:rPr>
                <w:spacing w:val="1"/>
              </w:rPr>
              <w:t>nn</w:t>
            </w:r>
            <w:r>
              <w:t>el?</w:t>
            </w:r>
          </w:p>
          <w:p w14:paraId="560351F8" w14:textId="77777777" w:rsidR="00F66945" w:rsidRDefault="00FA51B1">
            <w:pPr>
              <w:tabs>
                <w:tab w:val="left" w:pos="460"/>
              </w:tabs>
              <w:spacing w:before="1" w:line="200" w:lineRule="exact"/>
              <w:ind w:left="474" w:right="68" w:hanging="360"/>
              <w:jc w:val="both"/>
            </w:pPr>
            <w:r>
              <w:rPr>
                <w:w w:val="130"/>
              </w:rPr>
              <w:t>•</w:t>
            </w:r>
            <w:r>
              <w:tab/>
            </w:r>
            <w:r>
              <w:rPr>
                <w:spacing w:val="-1"/>
              </w:rPr>
              <w:t>W</w:t>
            </w:r>
            <w:r>
              <w:t>as</w:t>
            </w:r>
            <w:r>
              <w:rPr>
                <w:spacing w:val="18"/>
              </w:rPr>
              <w:t xml:space="preserve"> </w:t>
            </w:r>
            <w:r>
              <w:t>an</w:t>
            </w:r>
            <w:r>
              <w:rPr>
                <w:spacing w:val="21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12"/>
              </w:rPr>
              <w:t xml:space="preserve"> </w:t>
            </w:r>
            <w:r>
              <w:t>team</w:t>
            </w:r>
            <w:r>
              <w:rPr>
                <w:spacing w:val="17"/>
              </w:rPr>
              <w:t xml:space="preserve"> </w:t>
            </w:r>
            <w:r>
              <w:rPr>
                <w:spacing w:val="1"/>
              </w:rPr>
              <w:t>d</w:t>
            </w:r>
            <w:r>
              <w:t>i</w:t>
            </w:r>
            <w:r>
              <w:rPr>
                <w:spacing w:val="-1"/>
              </w:rPr>
              <w:t>s</w:t>
            </w:r>
            <w:r>
              <w:t>c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ss</w:t>
            </w:r>
            <w:r>
              <w:t>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(</w:t>
            </w:r>
            <w:r>
              <w:t>i</w:t>
            </w:r>
            <w:r>
              <w:rPr>
                <w:spacing w:val="1"/>
              </w:rPr>
              <w:t>nvo</w:t>
            </w:r>
            <w:r>
              <w:t>l</w:t>
            </w:r>
            <w:r>
              <w:rPr>
                <w:spacing w:val="1"/>
              </w:rPr>
              <w:t>v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15"/>
              </w:rPr>
              <w:t xml:space="preserve"> </w:t>
            </w:r>
            <w:r>
              <w:t>at</w:t>
            </w:r>
            <w:r>
              <w:rPr>
                <w:spacing w:val="21"/>
              </w:rPr>
              <w:t xml:space="preserve"> </w:t>
            </w:r>
            <w:r>
              <w:t>least</w:t>
            </w:r>
            <w:r>
              <w:rPr>
                <w:spacing w:val="20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</w:t>
            </w:r>
            <w:r>
              <w:t>e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r</w:t>
            </w:r>
            <w:r>
              <w:t>t</w:t>
            </w:r>
            <w:r>
              <w:rPr>
                <w:spacing w:val="1"/>
              </w:rPr>
              <w:t>n</w:t>
            </w:r>
            <w:r>
              <w:t>er 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k</w:t>
            </w:r>
            <w:r>
              <w:rPr>
                <w:spacing w:val="-2"/>
              </w:rPr>
              <w:t>e</w:t>
            </w:r>
            <w:r>
              <w:t>y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-1"/>
              </w:rPr>
              <w:t>m</w:t>
            </w:r>
            <w:r>
              <w:rPr>
                <w:spacing w:val="3"/>
              </w:rPr>
              <w:t>b</w:t>
            </w:r>
            <w:r>
              <w:t>e</w:t>
            </w:r>
            <w:r>
              <w:rPr>
                <w:spacing w:val="1"/>
              </w:rPr>
              <w:t>r</w:t>
            </w:r>
            <w:r>
              <w:t>s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tea</w:t>
            </w:r>
            <w:r>
              <w:rPr>
                <w:spacing w:val="1"/>
              </w:rPr>
              <w:t>m</w:t>
            </w:r>
            <w:r>
              <w:t xml:space="preserve">) </w:t>
            </w:r>
            <w:r>
              <w:rPr>
                <w:spacing w:val="1"/>
              </w:rPr>
              <w:t>h</w:t>
            </w:r>
            <w:r>
              <w:t>eld</w:t>
            </w:r>
            <w:r>
              <w:rPr>
                <w:spacing w:val="4"/>
              </w:rPr>
              <w:t xml:space="preserve"> </w:t>
            </w:r>
            <w:r>
              <w:t>with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p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r</w:t>
            </w:r>
            <w:r>
              <w:t>tic</w:t>
            </w:r>
            <w:r>
              <w:rPr>
                <w:spacing w:val="1"/>
              </w:rPr>
              <w:t>u</w:t>
            </w:r>
            <w:r>
              <w:t>lar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1"/>
              </w:rPr>
              <w:t>m</w:t>
            </w:r>
            <w:r>
              <w:rPr>
                <w:spacing w:val="1"/>
              </w:rPr>
              <w:t>ph</w:t>
            </w:r>
            <w:r>
              <w:t>asis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ho</w:t>
            </w:r>
            <w:r>
              <w:t>w 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25"/>
              </w:rPr>
              <w:t xml:space="preserve"> </w:t>
            </w:r>
            <w:r>
              <w:t>w</w:t>
            </w:r>
            <w:r>
              <w:rPr>
                <w:spacing w:val="2"/>
              </w:rPr>
              <w:t>h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22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</w:t>
            </w:r>
            <w:r>
              <w:t>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tity</w:t>
            </w:r>
            <w:r>
              <w:rPr>
                <w:spacing w:val="1"/>
              </w:rPr>
              <w:t>’</w:t>
            </w:r>
            <w:r>
              <w:t>s</w:t>
            </w:r>
            <w:r>
              <w:rPr>
                <w:spacing w:val="20"/>
              </w:rPr>
              <w:t xml:space="preserve"> </w:t>
            </w:r>
            <w:r>
              <w:t>Fina</w:t>
            </w:r>
            <w:r>
              <w:rPr>
                <w:spacing w:val="-1"/>
              </w:rPr>
              <w:t>n</w:t>
            </w:r>
            <w:r>
              <w:t>cial</w:t>
            </w:r>
            <w:r>
              <w:rPr>
                <w:spacing w:val="20"/>
              </w:rPr>
              <w:t xml:space="preserve"> </w:t>
            </w:r>
            <w:r>
              <w:t>State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ts</w:t>
            </w:r>
            <w:r>
              <w:rPr>
                <w:spacing w:val="17"/>
              </w:rPr>
              <w:t xml:space="preserve"> </w:t>
            </w:r>
            <w:r>
              <w:rPr>
                <w:spacing w:val="1"/>
              </w:rPr>
              <w:t>m</w:t>
            </w:r>
            <w:r>
              <w:t>ay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</w:t>
            </w:r>
            <w:r>
              <w:t>c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p</w:t>
            </w:r>
            <w:r>
              <w:t>ti</w:t>
            </w:r>
            <w:r>
              <w:rPr>
                <w:spacing w:val="1"/>
              </w:rPr>
              <w:t>b</w:t>
            </w:r>
            <w:r>
              <w:t>le</w:t>
            </w:r>
            <w:r>
              <w:rPr>
                <w:spacing w:val="18"/>
              </w:rPr>
              <w:t xml:space="preserve"> </w:t>
            </w:r>
            <w:r>
              <w:t>to</w:t>
            </w:r>
          </w:p>
          <w:p w14:paraId="586C6804" w14:textId="77777777" w:rsidR="00F66945" w:rsidRDefault="00FA51B1">
            <w:pPr>
              <w:spacing w:before="1" w:line="200" w:lineRule="exact"/>
              <w:ind w:left="474" w:right="73"/>
            </w:pPr>
            <w:r>
              <w:rPr>
                <w:spacing w:val="1"/>
              </w:rPr>
              <w:t>m</w:t>
            </w:r>
            <w:r>
              <w:t>ate</w:t>
            </w:r>
            <w:r>
              <w:rPr>
                <w:spacing w:val="1"/>
              </w:rPr>
              <w:t>r</w:t>
            </w:r>
            <w:r>
              <w:t>ial</w:t>
            </w:r>
            <w:r>
              <w:rPr>
                <w:spacing w:val="44"/>
              </w:rPr>
              <w:t xml:space="preserve"> </w:t>
            </w:r>
            <w:r>
              <w:t>Mis</w:t>
            </w:r>
            <w:r>
              <w:rPr>
                <w:spacing w:val="-1"/>
              </w:rPr>
              <w:t>s</w:t>
            </w:r>
            <w:r>
              <w:t>tate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39"/>
              </w:rPr>
              <w:t xml:space="preserve"> </w:t>
            </w:r>
            <w:r>
              <w:rPr>
                <w:spacing w:val="1"/>
              </w:rPr>
              <w:t>du</w:t>
            </w:r>
            <w:r>
              <w:t>e</w:t>
            </w:r>
            <w:r>
              <w:rPr>
                <w:spacing w:val="48"/>
              </w:rPr>
              <w:t xml:space="preserve"> </w:t>
            </w:r>
            <w:r>
              <w:t>to</w:t>
            </w:r>
            <w:r>
              <w:rPr>
                <w:spacing w:val="49"/>
              </w:rPr>
              <w:t xml:space="preserve"> </w:t>
            </w:r>
            <w:r>
              <w:t>Fr</w:t>
            </w:r>
            <w:r>
              <w:rPr>
                <w:spacing w:val="1"/>
              </w:rPr>
              <w:t>aud</w:t>
            </w:r>
            <w:r>
              <w:t>,</w:t>
            </w:r>
            <w:r>
              <w:rPr>
                <w:spacing w:val="46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c</w:t>
            </w:r>
            <w:r>
              <w:rPr>
                <w:spacing w:val="-2"/>
              </w:rPr>
              <w:t>l</w:t>
            </w:r>
            <w:r>
              <w:rPr>
                <w:spacing w:val="1"/>
              </w:rPr>
              <w:t>ud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41"/>
              </w:rPr>
              <w:t xml:space="preserve"> </w:t>
            </w:r>
            <w:r>
              <w:rPr>
                <w:spacing w:val="1"/>
              </w:rPr>
              <w:t>ho</w:t>
            </w:r>
            <w:r>
              <w:t>w</w:t>
            </w:r>
            <w:r>
              <w:rPr>
                <w:spacing w:val="48"/>
              </w:rPr>
              <w:t xml:space="preserve"> </w:t>
            </w:r>
            <w:r>
              <w:t>Fr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u</w:t>
            </w:r>
            <w:r>
              <w:t>d</w:t>
            </w:r>
            <w:r>
              <w:rPr>
                <w:spacing w:val="47"/>
              </w:rPr>
              <w:t xml:space="preserve"> </w:t>
            </w:r>
            <w:r>
              <w:rPr>
                <w:spacing w:val="1"/>
              </w:rPr>
              <w:t>m</w:t>
            </w:r>
            <w:r>
              <w:t>i</w:t>
            </w:r>
            <w:r>
              <w:rPr>
                <w:spacing w:val="1"/>
              </w:rPr>
              <w:t>gh</w:t>
            </w:r>
            <w:r>
              <w:t xml:space="preserve">t </w:t>
            </w:r>
            <w:r>
              <w:rPr>
                <w:spacing w:val="1"/>
              </w:rPr>
              <w:t>o</w:t>
            </w:r>
            <w:r>
              <w:t>c</w:t>
            </w:r>
            <w:r>
              <w:rPr>
                <w:spacing w:val="1"/>
              </w:rPr>
              <w:t>cur</w:t>
            </w:r>
            <w:r>
              <w:t>?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DF41E3" w14:textId="77777777" w:rsidR="00F66945" w:rsidRDefault="00F66945">
            <w:pPr>
              <w:spacing w:line="200" w:lineRule="exact"/>
            </w:pPr>
          </w:p>
          <w:p w14:paraId="7CEF7289" w14:textId="77777777" w:rsidR="00F66945" w:rsidRDefault="00F66945">
            <w:pPr>
              <w:spacing w:line="200" w:lineRule="exact"/>
            </w:pPr>
          </w:p>
          <w:p w14:paraId="0909E025" w14:textId="77777777" w:rsidR="00F66945" w:rsidRDefault="00F66945">
            <w:pPr>
              <w:spacing w:before="11" w:line="200" w:lineRule="exact"/>
            </w:pPr>
          </w:p>
          <w:p w14:paraId="5AE88DFB" w14:textId="77777777" w:rsidR="00F66945" w:rsidRDefault="00FA51B1">
            <w:pPr>
              <w:ind w:left="390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"/>
              </w:rPr>
              <w:t>4</w:t>
            </w:r>
            <w:r>
              <w:rPr>
                <w:spacing w:val="1"/>
              </w:rPr>
              <w:t>4</w:t>
            </w:r>
            <w:r>
              <w:t>0</w:t>
            </w:r>
          </w:p>
          <w:p w14:paraId="269BCC46" w14:textId="77777777" w:rsidR="00F66945" w:rsidRDefault="00F66945">
            <w:pPr>
              <w:spacing w:line="180" w:lineRule="exact"/>
              <w:rPr>
                <w:sz w:val="19"/>
                <w:szCs w:val="19"/>
              </w:rPr>
            </w:pPr>
          </w:p>
          <w:p w14:paraId="41F85719" w14:textId="77777777" w:rsidR="00F66945" w:rsidRDefault="00FA51B1">
            <w:pPr>
              <w:ind w:left="390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"/>
              </w:rPr>
              <w:t>4</w:t>
            </w:r>
            <w:r>
              <w:rPr>
                <w:spacing w:val="1"/>
              </w:rPr>
              <w:t>4</w:t>
            </w:r>
            <w:r>
              <w:t>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2205D" w14:textId="77777777" w:rsidR="00F66945" w:rsidRDefault="00F66945">
            <w:pPr>
              <w:spacing w:before="2" w:line="180" w:lineRule="exact"/>
              <w:rPr>
                <w:sz w:val="18"/>
                <w:szCs w:val="18"/>
              </w:rPr>
            </w:pPr>
          </w:p>
          <w:p w14:paraId="71107828" w14:textId="021ADC5A" w:rsidR="00F66945" w:rsidRDefault="00F66945">
            <w:pPr>
              <w:spacing w:line="200" w:lineRule="exact"/>
            </w:pPr>
          </w:p>
          <w:p w14:paraId="5B841AAC" w14:textId="77777777" w:rsidR="0028525D" w:rsidRDefault="0028525D">
            <w:pPr>
              <w:spacing w:line="200" w:lineRule="exact"/>
            </w:pPr>
          </w:p>
          <w:p w14:paraId="1FDE97C9" w14:textId="77777777" w:rsidR="00F66945" w:rsidRPr="0028525D" w:rsidRDefault="00FA51B1">
            <w:pPr>
              <w:ind w:left="102"/>
            </w:pPr>
            <w:r w:rsidRPr="0028525D">
              <w:rPr>
                <w:spacing w:val="-1"/>
              </w:rPr>
              <w:t>Y</w:t>
            </w:r>
            <w:r w:rsidRPr="0028525D">
              <w:t>es</w:t>
            </w:r>
          </w:p>
          <w:p w14:paraId="3971BA3C" w14:textId="77777777" w:rsidR="00F66945" w:rsidRPr="0028525D" w:rsidRDefault="00F66945">
            <w:pPr>
              <w:spacing w:before="7" w:line="180" w:lineRule="exact"/>
            </w:pPr>
          </w:p>
          <w:p w14:paraId="5B025CD2" w14:textId="77777777" w:rsidR="00F66945" w:rsidRPr="0028525D" w:rsidRDefault="00F66945">
            <w:pPr>
              <w:spacing w:line="200" w:lineRule="exact"/>
            </w:pPr>
          </w:p>
          <w:p w14:paraId="694B198C" w14:textId="77777777" w:rsidR="00F66945" w:rsidRDefault="00FA51B1">
            <w:pPr>
              <w:ind w:left="102"/>
              <w:rPr>
                <w:sz w:val="22"/>
                <w:szCs w:val="22"/>
              </w:rPr>
            </w:pPr>
            <w:r w:rsidRPr="0028525D">
              <w:rPr>
                <w:spacing w:val="-1"/>
              </w:rPr>
              <w:t>Y</w:t>
            </w:r>
            <w:r w:rsidRPr="0028525D">
              <w:t>es</w:t>
            </w:r>
          </w:p>
        </w:tc>
      </w:tr>
      <w:tr w:rsidR="00F66945" w14:paraId="0C2833A6" w14:textId="77777777">
        <w:trPr>
          <w:trHeight w:hRule="exact" w:val="2609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D45AC" w14:textId="77777777" w:rsidR="00F66945" w:rsidRDefault="00F66945">
            <w:pPr>
              <w:spacing w:before="7" w:line="180" w:lineRule="exact"/>
              <w:rPr>
                <w:sz w:val="19"/>
                <w:szCs w:val="19"/>
              </w:rPr>
            </w:pPr>
          </w:p>
          <w:p w14:paraId="37A6C3E8" w14:textId="77777777" w:rsidR="00F66945" w:rsidRDefault="00FA51B1">
            <w:pPr>
              <w:spacing w:line="188" w:lineRule="auto"/>
              <w:ind w:left="102" w:right="6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ers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and</w:t>
            </w:r>
            <w:r>
              <w:rPr>
                <w:b/>
                <w:spacing w:val="14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he</w:t>
            </w:r>
            <w:r>
              <w:rPr>
                <w:b/>
                <w:spacing w:val="17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17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and</w:t>
            </w:r>
            <w:r>
              <w:rPr>
                <w:b/>
                <w:spacing w:val="16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it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7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ro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,</w:t>
            </w:r>
            <w:r>
              <w:rPr>
                <w:b/>
                <w:spacing w:val="17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  <w:r>
              <w:rPr>
                <w:b/>
                <w:spacing w:val="16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ern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 con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eva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 xml:space="preserve"> t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 xml:space="preserve">he 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-3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dit</w:t>
            </w:r>
          </w:p>
          <w:p w14:paraId="13B67A38" w14:textId="77777777" w:rsidR="00F66945" w:rsidRDefault="00FA51B1">
            <w:pPr>
              <w:tabs>
                <w:tab w:val="left" w:pos="460"/>
              </w:tabs>
              <w:spacing w:before="2" w:line="208" w:lineRule="auto"/>
              <w:ind w:left="474" w:right="68" w:hanging="360"/>
              <w:jc w:val="both"/>
            </w:pPr>
            <w:r>
              <w:rPr>
                <w:w w:val="130"/>
              </w:rPr>
              <w:t>•</w:t>
            </w:r>
            <w:r>
              <w:tab/>
              <w:t>Did</w:t>
            </w:r>
            <w:r>
              <w:rPr>
                <w:spacing w:val="1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eng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4"/>
              </w:rPr>
              <w:t xml:space="preserve"> </w:t>
            </w:r>
            <w:r>
              <w:t>team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ob</w:t>
            </w:r>
            <w:r>
              <w:rPr>
                <w:spacing w:val="-3"/>
              </w:rPr>
              <w:t>t</w:t>
            </w:r>
            <w:r>
              <w:t>ain</w:t>
            </w:r>
            <w:r>
              <w:rPr>
                <w:spacing w:val="11"/>
              </w:rPr>
              <w:t xml:space="preserve"> </w:t>
            </w:r>
            <w:r>
              <w:t>an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und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nd</w:t>
            </w:r>
            <w:r>
              <w:t>i</w:t>
            </w:r>
            <w:r>
              <w:rPr>
                <w:spacing w:val="-1"/>
              </w:rPr>
              <w:t>n</w:t>
            </w:r>
            <w:r>
              <w:t>g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1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3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</w:t>
            </w:r>
            <w:r>
              <w:t>tity</w:t>
            </w:r>
            <w:r>
              <w:rPr>
                <w:spacing w:val="10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 its e</w:t>
            </w:r>
            <w:r>
              <w:rPr>
                <w:spacing w:val="1"/>
              </w:rPr>
              <w:t>nv</w:t>
            </w:r>
            <w:r>
              <w:t>ir</w:t>
            </w:r>
            <w:r>
              <w:rPr>
                <w:spacing w:val="1"/>
              </w:rPr>
              <w:t>onm</w:t>
            </w:r>
            <w:r>
              <w:t>e</w:t>
            </w:r>
            <w:r>
              <w:rPr>
                <w:spacing w:val="1"/>
              </w:rPr>
              <w:t>n</w:t>
            </w:r>
            <w:r>
              <w:t>t,</w:t>
            </w:r>
            <w:r>
              <w:rPr>
                <w:spacing w:val="-8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cl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rPr>
                <w:spacing w:val="-3"/>
              </w:rPr>
              <w:t>t</w:t>
            </w:r>
            <w:r>
              <w:t>e</w:t>
            </w:r>
            <w:r>
              <w:rPr>
                <w:spacing w:val="1"/>
              </w:rPr>
              <w:t>rn</w:t>
            </w:r>
            <w:r>
              <w:t>al</w:t>
            </w:r>
            <w:r>
              <w:rPr>
                <w:spacing w:val="-3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on</w:t>
            </w:r>
            <w:r>
              <w:t>tr</w:t>
            </w:r>
            <w:r>
              <w:rPr>
                <w:spacing w:val="1"/>
              </w:rPr>
              <w:t>o</w:t>
            </w:r>
            <w:r>
              <w:t>ls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ele</w:t>
            </w:r>
            <w:r>
              <w:rPr>
                <w:spacing w:val="2"/>
              </w:rPr>
              <w:t>v</w:t>
            </w:r>
            <w:r>
              <w:t>a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ud</w:t>
            </w:r>
            <w:r>
              <w:t>it,</w:t>
            </w:r>
            <w:r>
              <w:rPr>
                <w:spacing w:val="-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at was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uff</w:t>
            </w:r>
            <w:r>
              <w:t>icie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e</w:t>
            </w:r>
            <w:r>
              <w:t>t</w:t>
            </w:r>
            <w:r>
              <w:rPr>
                <w:spacing w:val="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ob</w:t>
            </w:r>
            <w:r>
              <w:rPr>
                <w:spacing w:val="-3"/>
              </w:rPr>
              <w:t>j</w:t>
            </w:r>
            <w:r>
              <w:t>e</w:t>
            </w:r>
            <w:r>
              <w:rPr>
                <w:spacing w:val="1"/>
              </w:rPr>
              <w:t>c</w:t>
            </w:r>
            <w:r>
              <w:t>ti</w:t>
            </w:r>
            <w:r>
              <w:rPr>
                <w:spacing w:val="1"/>
              </w:rPr>
              <w:t>v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4"/>
              </w:rPr>
              <w:t xml:space="preserve"> 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ti</w:t>
            </w:r>
            <w:r>
              <w:rPr>
                <w:spacing w:val="1"/>
              </w:rPr>
              <w:t>fy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3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>s</w:t>
            </w:r>
            <w:r>
              <w:rPr>
                <w:spacing w:val="-2"/>
              </w:rPr>
              <w:t>e</w:t>
            </w:r>
            <w:r>
              <w:rPr>
                <w:spacing w:val="-1"/>
              </w:rPr>
              <w:t>ss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-1"/>
              </w:rPr>
              <w:t>R</w:t>
            </w:r>
            <w:r>
              <w:t>OMM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b</w:t>
            </w:r>
            <w:r>
              <w:t>y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pro</w:t>
            </w:r>
            <w:r>
              <w:rPr>
                <w:spacing w:val="-1"/>
              </w:rPr>
              <w:t>v</w:t>
            </w:r>
            <w:r>
              <w:t>i</w:t>
            </w:r>
            <w:r>
              <w:rPr>
                <w:spacing w:val="1"/>
              </w:rPr>
              <w:t>d</w:t>
            </w:r>
            <w:r>
              <w:t>i</w:t>
            </w:r>
            <w:r>
              <w:rPr>
                <w:spacing w:val="1"/>
              </w:rPr>
              <w:t>n</w:t>
            </w:r>
            <w:r>
              <w:t>g a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b</w:t>
            </w:r>
            <w:r>
              <w:t>asis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fo</w:t>
            </w:r>
            <w:r>
              <w:t>r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esig</w:t>
            </w:r>
            <w:r>
              <w:rPr>
                <w:spacing w:val="1"/>
              </w:rPr>
              <w:t>n</w:t>
            </w:r>
            <w:r>
              <w:t>i</w:t>
            </w:r>
            <w:r>
              <w:rPr>
                <w:spacing w:val="1"/>
              </w:rPr>
              <w:t>n</w:t>
            </w:r>
            <w:r>
              <w:t>g a</w:t>
            </w:r>
            <w:r>
              <w:rPr>
                <w:spacing w:val="-1"/>
              </w:rPr>
              <w:t>n</w:t>
            </w:r>
            <w:r>
              <w:t>d i</w:t>
            </w:r>
            <w:r>
              <w:rPr>
                <w:spacing w:val="1"/>
              </w:rPr>
              <w:t>mp</w:t>
            </w:r>
            <w:r>
              <w:t>le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es</w:t>
            </w:r>
            <w:r>
              <w:rPr>
                <w:spacing w:val="-2"/>
              </w:rPr>
              <w:t>p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t>es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2"/>
              </w:rPr>
              <w:t>s</w:t>
            </w:r>
            <w:r>
              <w:rPr>
                <w:spacing w:val="-1"/>
              </w:rPr>
              <w:t>s</w:t>
            </w:r>
            <w:r>
              <w:t>ed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R</w:t>
            </w:r>
            <w:r>
              <w:t>OMM?</w:t>
            </w:r>
          </w:p>
          <w:p w14:paraId="5A7B6F23" w14:textId="77777777" w:rsidR="00F66945" w:rsidRDefault="00FA51B1">
            <w:pPr>
              <w:tabs>
                <w:tab w:val="left" w:pos="460"/>
              </w:tabs>
              <w:spacing w:line="200" w:lineRule="exact"/>
              <w:ind w:left="474" w:right="68" w:hanging="360"/>
              <w:jc w:val="both"/>
            </w:pPr>
            <w:r>
              <w:rPr>
                <w:w w:val="130"/>
              </w:rPr>
              <w:t>•</w:t>
            </w:r>
            <w:r>
              <w:tab/>
              <w:t>Did</w:t>
            </w:r>
            <w:r>
              <w:rPr>
                <w:spacing w:val="3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5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26"/>
              </w:rPr>
              <w:t xml:space="preserve"> </w:t>
            </w:r>
            <w:r>
              <w:t>team</w:t>
            </w:r>
            <w:r>
              <w:rPr>
                <w:spacing w:val="34"/>
              </w:rPr>
              <w:t xml:space="preserve"> </w:t>
            </w:r>
            <w:r>
              <w:t>e</w:t>
            </w:r>
            <w:r>
              <w:rPr>
                <w:spacing w:val="-1"/>
              </w:rPr>
              <w:t>v</w:t>
            </w:r>
            <w:r>
              <w:t>al</w:t>
            </w:r>
            <w:r>
              <w:rPr>
                <w:spacing w:val="1"/>
              </w:rPr>
              <w:t>u</w:t>
            </w:r>
            <w:r>
              <w:t>ate</w:t>
            </w:r>
            <w:r>
              <w:rPr>
                <w:spacing w:val="30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5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esign</w:t>
            </w:r>
            <w:r>
              <w:rPr>
                <w:spacing w:val="32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35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te</w:t>
            </w:r>
            <w:r>
              <w:rPr>
                <w:spacing w:val="-1"/>
              </w:rPr>
              <w:t>r</w:t>
            </w:r>
            <w:r>
              <w:rPr>
                <w:spacing w:val="1"/>
              </w:rPr>
              <w:t>n</w:t>
            </w:r>
            <w:r>
              <w:t>al</w:t>
            </w:r>
            <w:r>
              <w:rPr>
                <w:spacing w:val="28"/>
              </w:rPr>
              <w:t xml:space="preserve"> </w:t>
            </w:r>
            <w:r>
              <w:rPr>
                <w:spacing w:val="6"/>
              </w:rPr>
              <w:t>c</w:t>
            </w:r>
            <w:r>
              <w:rPr>
                <w:spacing w:val="1"/>
              </w:rPr>
              <w:t>on</w:t>
            </w:r>
            <w:r>
              <w:t>tr</w:t>
            </w:r>
            <w:r>
              <w:rPr>
                <w:spacing w:val="1"/>
              </w:rPr>
              <w:t>o</w:t>
            </w:r>
            <w:r>
              <w:t xml:space="preserve">ls </w:t>
            </w:r>
            <w:r>
              <w:rPr>
                <w:spacing w:val="1"/>
              </w:rPr>
              <w:t>r</w:t>
            </w:r>
            <w:r>
              <w:t>ele</w:t>
            </w:r>
            <w:r>
              <w:rPr>
                <w:spacing w:val="2"/>
              </w:rPr>
              <w:t>v</w:t>
            </w:r>
            <w:r>
              <w:t>a</w:t>
            </w:r>
            <w:r>
              <w:rPr>
                <w:spacing w:val="1"/>
              </w:rPr>
              <w:t>n</w:t>
            </w:r>
            <w:r>
              <w:t xml:space="preserve">t </w:t>
            </w:r>
            <w:r>
              <w:rPr>
                <w:spacing w:val="33"/>
              </w:rPr>
              <w:t xml:space="preserve"> </w:t>
            </w:r>
            <w:r>
              <w:t xml:space="preserve">to </w:t>
            </w:r>
            <w:r>
              <w:rPr>
                <w:spacing w:val="3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37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 xml:space="preserve">it </w:t>
            </w:r>
            <w:r>
              <w:rPr>
                <w:spacing w:val="37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 xml:space="preserve">d </w:t>
            </w:r>
            <w:r>
              <w:rPr>
                <w:spacing w:val="35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t>i</w:t>
            </w:r>
            <w:r>
              <w:rPr>
                <w:spacing w:val="1"/>
              </w:rPr>
              <w:t>n</w:t>
            </w:r>
            <w:r>
              <w:t xml:space="preserve">e </w:t>
            </w:r>
            <w:r>
              <w:rPr>
                <w:spacing w:val="31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et</w:t>
            </w:r>
            <w:r>
              <w:rPr>
                <w:spacing w:val="1"/>
              </w:rPr>
              <w:t>h</w:t>
            </w:r>
            <w:r>
              <w:t xml:space="preserve">er </w:t>
            </w:r>
            <w:r>
              <w:rPr>
                <w:spacing w:val="3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rPr>
                <w:spacing w:val="-2"/>
              </w:rPr>
              <w:t>e</w:t>
            </w:r>
            <w:r>
              <w:t xml:space="preserve">y </w:t>
            </w:r>
            <w:r>
              <w:rPr>
                <w:spacing w:val="37"/>
              </w:rPr>
              <w:t xml:space="preserve"> </w:t>
            </w:r>
            <w:r>
              <w:rPr>
                <w:spacing w:val="1"/>
              </w:rPr>
              <w:t>h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v</w:t>
            </w:r>
            <w:r>
              <w:t xml:space="preserve">e </w:t>
            </w:r>
            <w:r>
              <w:rPr>
                <w:spacing w:val="35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1"/>
              </w:rPr>
              <w:t>e</w:t>
            </w:r>
            <w:r>
              <w:t>n</w:t>
            </w:r>
          </w:p>
          <w:p w14:paraId="4C6385C7" w14:textId="77777777" w:rsidR="00F66945" w:rsidRDefault="00FA51B1">
            <w:pPr>
              <w:spacing w:line="200" w:lineRule="exact"/>
              <w:ind w:left="474"/>
            </w:pPr>
            <w:r>
              <w:t>i</w:t>
            </w:r>
            <w:r>
              <w:rPr>
                <w:spacing w:val="1"/>
              </w:rPr>
              <w:t>mp</w:t>
            </w:r>
            <w:r>
              <w:t>le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1"/>
              </w:rPr>
              <w:t>ed</w:t>
            </w:r>
            <w:r>
              <w:t>,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b</w:t>
            </w:r>
            <w:r>
              <w:t>y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p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rfo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m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pro</w:t>
            </w:r>
            <w:r>
              <w:t>c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ur</w:t>
            </w:r>
            <w:r>
              <w:t>es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1"/>
              </w:rPr>
              <w:t>dd</w:t>
            </w:r>
            <w:r>
              <w:t>iti</w:t>
            </w:r>
            <w:r>
              <w:rPr>
                <w:spacing w:val="-2"/>
              </w:rPr>
              <w:t>o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4"/>
              </w:rPr>
              <w:t xml:space="preserve"> </w:t>
            </w:r>
            <w:r>
              <w:t>i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q</w:t>
            </w:r>
            <w:r>
              <w:rPr>
                <w:spacing w:val="-1"/>
              </w:rPr>
              <w:t>u</w:t>
            </w:r>
            <w:r>
              <w:t>iry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o</w:t>
            </w:r>
            <w:r>
              <w:t>f</w:t>
            </w:r>
            <w:r>
              <w:rPr>
                <w:spacing w:val="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</w:p>
          <w:p w14:paraId="21100AFF" w14:textId="77777777" w:rsidR="00F66945" w:rsidRDefault="00FA51B1">
            <w:pPr>
              <w:spacing w:line="200" w:lineRule="exact"/>
              <w:ind w:left="474"/>
            </w:pPr>
            <w:r>
              <w:t>E</w:t>
            </w:r>
            <w:r>
              <w:rPr>
                <w:spacing w:val="1"/>
              </w:rPr>
              <w:t>n</w:t>
            </w:r>
            <w:r>
              <w:t>tit</w:t>
            </w:r>
            <w:r>
              <w:rPr>
                <w:spacing w:val="1"/>
              </w:rPr>
              <w:t>y’</w:t>
            </w:r>
            <w:r>
              <w:t>s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onn</w:t>
            </w:r>
            <w:r>
              <w:t>el?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829B18" w14:textId="77777777" w:rsidR="00F66945" w:rsidRDefault="00F66945">
            <w:pPr>
              <w:spacing w:line="200" w:lineRule="exact"/>
            </w:pPr>
          </w:p>
          <w:p w14:paraId="5084EC57" w14:textId="77777777" w:rsidR="00F66945" w:rsidRDefault="00F66945">
            <w:pPr>
              <w:spacing w:line="200" w:lineRule="exact"/>
            </w:pPr>
          </w:p>
          <w:p w14:paraId="166BB2EE" w14:textId="77777777" w:rsidR="00F66945" w:rsidRDefault="00F66945">
            <w:pPr>
              <w:spacing w:line="200" w:lineRule="exact"/>
            </w:pPr>
          </w:p>
          <w:p w14:paraId="3CBC0876" w14:textId="77777777" w:rsidR="00F66945" w:rsidRDefault="00F66945">
            <w:pPr>
              <w:spacing w:before="11" w:line="200" w:lineRule="exact"/>
            </w:pPr>
          </w:p>
          <w:p w14:paraId="149D72F5" w14:textId="77777777" w:rsidR="00F66945" w:rsidRDefault="00FA51B1">
            <w:pPr>
              <w:ind w:left="390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"/>
              </w:rPr>
              <w:t>4</w:t>
            </w:r>
            <w:r>
              <w:rPr>
                <w:spacing w:val="1"/>
              </w:rPr>
              <w:t>5</w:t>
            </w:r>
            <w:r>
              <w:t>0</w:t>
            </w:r>
          </w:p>
          <w:p w14:paraId="774FDD8B" w14:textId="77777777" w:rsidR="00F66945" w:rsidRDefault="00F66945">
            <w:pPr>
              <w:spacing w:line="200" w:lineRule="exact"/>
            </w:pPr>
          </w:p>
          <w:p w14:paraId="4DF314B5" w14:textId="77777777" w:rsidR="00F66945" w:rsidRDefault="00F66945">
            <w:pPr>
              <w:spacing w:line="200" w:lineRule="exact"/>
            </w:pPr>
          </w:p>
          <w:p w14:paraId="016E3D4C" w14:textId="77777777" w:rsidR="00F66945" w:rsidRDefault="00F66945">
            <w:pPr>
              <w:spacing w:before="11" w:line="200" w:lineRule="exact"/>
            </w:pPr>
          </w:p>
          <w:p w14:paraId="7D324268" w14:textId="77777777" w:rsidR="00F66945" w:rsidRDefault="00FA51B1">
            <w:pPr>
              <w:ind w:left="390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"/>
              </w:rPr>
              <w:t>4</w:t>
            </w:r>
            <w:r>
              <w:rPr>
                <w:spacing w:val="1"/>
              </w:rPr>
              <w:t>6</w:t>
            </w:r>
            <w:r>
              <w:t>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A79A9" w14:textId="77777777" w:rsidR="00F66945" w:rsidRDefault="00F66945">
            <w:pPr>
              <w:spacing w:before="3" w:line="180" w:lineRule="exact"/>
              <w:rPr>
                <w:sz w:val="19"/>
                <w:szCs w:val="19"/>
              </w:rPr>
            </w:pPr>
          </w:p>
          <w:p w14:paraId="5489FA5F" w14:textId="77777777" w:rsidR="00F66945" w:rsidRDefault="00F66945">
            <w:pPr>
              <w:spacing w:line="200" w:lineRule="exact"/>
            </w:pPr>
          </w:p>
          <w:p w14:paraId="4C56EE45" w14:textId="39CC2DBB" w:rsidR="00F66945" w:rsidRDefault="00F66945">
            <w:pPr>
              <w:spacing w:line="200" w:lineRule="exact"/>
            </w:pPr>
          </w:p>
          <w:p w14:paraId="690335C6" w14:textId="77777777" w:rsidR="0028525D" w:rsidRDefault="0028525D">
            <w:pPr>
              <w:spacing w:line="200" w:lineRule="exact"/>
            </w:pPr>
          </w:p>
          <w:p w14:paraId="3DFFAC27" w14:textId="77777777" w:rsidR="00F66945" w:rsidRPr="0028525D" w:rsidRDefault="00FA51B1">
            <w:pPr>
              <w:ind w:left="102"/>
            </w:pPr>
            <w:r w:rsidRPr="0028525D">
              <w:rPr>
                <w:spacing w:val="-1"/>
              </w:rPr>
              <w:t>Y</w:t>
            </w:r>
            <w:r w:rsidRPr="0028525D">
              <w:t>es</w:t>
            </w:r>
          </w:p>
          <w:p w14:paraId="147C1AE7" w14:textId="77777777" w:rsidR="00F66945" w:rsidRPr="0028525D" w:rsidRDefault="00F66945">
            <w:pPr>
              <w:spacing w:before="6" w:line="180" w:lineRule="exact"/>
            </w:pPr>
          </w:p>
          <w:p w14:paraId="7820D560" w14:textId="77777777" w:rsidR="00F66945" w:rsidRPr="0028525D" w:rsidRDefault="00F66945">
            <w:pPr>
              <w:spacing w:line="200" w:lineRule="exact"/>
            </w:pPr>
          </w:p>
          <w:p w14:paraId="1EA6AC54" w14:textId="77777777" w:rsidR="00F66945" w:rsidRPr="0028525D" w:rsidRDefault="00F66945">
            <w:pPr>
              <w:spacing w:line="200" w:lineRule="exact"/>
            </w:pPr>
          </w:p>
          <w:p w14:paraId="7B2DCE15" w14:textId="77777777" w:rsidR="00F66945" w:rsidRPr="0028525D" w:rsidRDefault="00F66945">
            <w:pPr>
              <w:spacing w:line="200" w:lineRule="exact"/>
            </w:pPr>
          </w:p>
          <w:p w14:paraId="2747E4FB" w14:textId="77777777" w:rsidR="00F66945" w:rsidRDefault="00FA51B1">
            <w:pPr>
              <w:ind w:left="102"/>
              <w:rPr>
                <w:sz w:val="22"/>
                <w:szCs w:val="22"/>
              </w:rPr>
            </w:pPr>
            <w:r w:rsidRPr="0028525D">
              <w:rPr>
                <w:spacing w:val="-1"/>
              </w:rPr>
              <w:t>Y</w:t>
            </w:r>
            <w:r w:rsidRPr="0028525D">
              <w:t>es</w:t>
            </w:r>
          </w:p>
        </w:tc>
      </w:tr>
      <w:tr w:rsidR="00F66945" w14:paraId="5E054C8F" w14:textId="77777777">
        <w:trPr>
          <w:trHeight w:hRule="exact" w:val="2741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521F33" w14:textId="77777777" w:rsidR="00F66945" w:rsidRDefault="00F66945">
            <w:pPr>
              <w:spacing w:before="5" w:line="260" w:lineRule="exact"/>
              <w:rPr>
                <w:sz w:val="26"/>
                <w:szCs w:val="26"/>
              </w:rPr>
            </w:pPr>
          </w:p>
          <w:p w14:paraId="5283D4B2" w14:textId="77777777" w:rsidR="00F66945" w:rsidRDefault="00FA51B1">
            <w:pPr>
              <w:spacing w:line="188" w:lineRule="auto"/>
              <w:ind w:left="102" w:right="6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mi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0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y,</w:t>
            </w:r>
            <w:r>
              <w:rPr>
                <w:b/>
                <w:spacing w:val="9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0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9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d</w:t>
            </w:r>
            <w:r>
              <w:rPr>
                <w:b/>
                <w:spacing w:val="9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hre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h</w:t>
            </w:r>
            <w:r>
              <w:rPr>
                <w:b/>
                <w:spacing w:val="-3"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 xml:space="preserve">d 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z w:val="22"/>
                <w:szCs w:val="22"/>
              </w:rPr>
              <w:t xml:space="preserve">or 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al</w:t>
            </w:r>
            <w:r>
              <w:rPr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s</w:t>
            </w:r>
          </w:p>
          <w:p w14:paraId="2683A388" w14:textId="77777777" w:rsidR="00F66945" w:rsidRDefault="00FA51B1">
            <w:pPr>
              <w:tabs>
                <w:tab w:val="left" w:pos="460"/>
              </w:tabs>
              <w:spacing w:line="200" w:lineRule="exact"/>
              <w:ind w:left="474" w:right="67" w:hanging="360"/>
            </w:pPr>
            <w:r>
              <w:rPr>
                <w:w w:val="130"/>
              </w:rPr>
              <w:t>•</w:t>
            </w:r>
            <w:r>
              <w:tab/>
            </w:r>
            <w:r>
              <w:rPr>
                <w:spacing w:val="-1"/>
              </w:rPr>
              <w:t>W</w:t>
            </w:r>
            <w:r>
              <w:t>as</w:t>
            </w:r>
            <w:r>
              <w:rPr>
                <w:spacing w:val="6"/>
              </w:rPr>
              <w:t xml:space="preserve"> </w:t>
            </w:r>
            <w:r>
              <w:t>an</w:t>
            </w:r>
            <w:r>
              <w:rPr>
                <w:spacing w:val="10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ppropr</w:t>
            </w:r>
            <w:r>
              <w:t>iate</w:t>
            </w:r>
            <w:r>
              <w:rPr>
                <w:spacing w:val="1"/>
              </w:rPr>
              <w:t xml:space="preserve"> m</w:t>
            </w:r>
            <w:r>
              <w:t>ate</w:t>
            </w:r>
            <w:r>
              <w:rPr>
                <w:spacing w:val="1"/>
              </w:rPr>
              <w:t>r</w:t>
            </w:r>
            <w:r>
              <w:t>iality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fo</w:t>
            </w:r>
            <w:r>
              <w:t>r</w:t>
            </w:r>
            <w:r>
              <w:rPr>
                <w:spacing w:val="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0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10"/>
              </w:rPr>
              <w:t xml:space="preserve"> </w:t>
            </w:r>
            <w:r>
              <w:t>Fina</w:t>
            </w:r>
            <w:r>
              <w:rPr>
                <w:spacing w:val="1"/>
              </w:rPr>
              <w:t>n</w:t>
            </w:r>
            <w:r>
              <w:t>cial</w:t>
            </w:r>
            <w:r>
              <w:rPr>
                <w:spacing w:val="3"/>
              </w:rPr>
              <w:t xml:space="preserve"> </w:t>
            </w:r>
            <w:r>
              <w:t>State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ts as</w:t>
            </w:r>
            <w:r>
              <w:rPr>
                <w:spacing w:val="15"/>
              </w:rPr>
              <w:t xml:space="preserve"> </w:t>
            </w:r>
            <w:r>
              <w:t>a</w:t>
            </w:r>
            <w:r>
              <w:rPr>
                <w:spacing w:val="16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ho</w:t>
            </w:r>
            <w:r>
              <w:t>l</w:t>
            </w:r>
            <w:r>
              <w:rPr>
                <w:spacing w:val="1"/>
              </w:rPr>
              <w:t>e</w:t>
            </w:r>
            <w:r>
              <w:t>,</w:t>
            </w:r>
            <w:r>
              <w:rPr>
                <w:spacing w:val="12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ppro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</w:t>
            </w:r>
            <w:r>
              <w:t>iately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-2"/>
              </w:rPr>
              <w:t>t</w:t>
            </w:r>
            <w:r>
              <w:t>e</w:t>
            </w:r>
            <w:r>
              <w:rPr>
                <w:spacing w:val="1"/>
              </w:rPr>
              <w:t>rm</w:t>
            </w:r>
            <w:r>
              <w:t>i</w:t>
            </w:r>
            <w:r>
              <w:rPr>
                <w:spacing w:val="1"/>
              </w:rPr>
              <w:t>n</w:t>
            </w:r>
            <w:r>
              <w:t>ed</w:t>
            </w:r>
            <w:r>
              <w:rPr>
                <w:spacing w:val="9"/>
              </w:rPr>
              <w:t xml:space="preserve"> </w:t>
            </w:r>
            <w:r>
              <w:t>with</w:t>
            </w:r>
            <w:r>
              <w:rPr>
                <w:spacing w:val="1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f</w:t>
            </w:r>
            <w:r>
              <w:t>a</w:t>
            </w:r>
            <w:r>
              <w:rPr>
                <w:spacing w:val="1"/>
              </w:rPr>
              <w:t>c</w:t>
            </w:r>
            <w:r>
              <w:t>t</w:t>
            </w:r>
            <w:r>
              <w:rPr>
                <w:spacing w:val="1"/>
              </w:rPr>
              <w:t>or</w:t>
            </w:r>
            <w:r>
              <w:t>s</w:t>
            </w:r>
            <w:r>
              <w:rPr>
                <w:spacing w:val="11"/>
              </w:rPr>
              <w:t xml:space="preserve"> </w:t>
            </w:r>
            <w:r>
              <w:t>c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3"/>
              </w:rPr>
              <w:t>r</w:t>
            </w:r>
            <w:r>
              <w:t>ed</w:t>
            </w:r>
            <w:r>
              <w:rPr>
                <w:spacing w:val="9"/>
              </w:rPr>
              <w:t xml:space="preserve"> </w:t>
            </w:r>
            <w:r>
              <w:t>in</w:t>
            </w:r>
          </w:p>
          <w:p w14:paraId="23255D58" w14:textId="77777777" w:rsidR="00F66945" w:rsidRDefault="00FA51B1">
            <w:pPr>
              <w:spacing w:line="180" w:lineRule="exact"/>
              <w:ind w:left="474"/>
            </w:pP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t>i</w:t>
            </w:r>
            <w:r>
              <w:rPr>
                <w:spacing w:val="1"/>
              </w:rPr>
              <w:t>n</w:t>
            </w:r>
            <w:r>
              <w:t>ati</w:t>
            </w:r>
            <w:r>
              <w:rPr>
                <w:spacing w:val="-1"/>
              </w:rPr>
              <w:t>o</w:t>
            </w:r>
            <w:r>
              <w:t>n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p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op</w:t>
            </w:r>
            <w:r>
              <w:t>e</w:t>
            </w:r>
            <w:r>
              <w:rPr>
                <w:spacing w:val="1"/>
              </w:rPr>
              <w:t>r</w:t>
            </w:r>
            <w:r>
              <w:t>ly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d</w:t>
            </w:r>
            <w:r>
              <w:rPr>
                <w:spacing w:val="-1"/>
              </w:rPr>
              <w:t>o</w:t>
            </w:r>
            <w:r>
              <w:t>c</w:t>
            </w:r>
            <w:r>
              <w:rPr>
                <w:spacing w:val="1"/>
              </w:rPr>
              <w:t>um</w:t>
            </w:r>
            <w:r>
              <w:t>e</w:t>
            </w:r>
            <w:r>
              <w:rPr>
                <w:spacing w:val="1"/>
              </w:rPr>
              <w:t>n</w:t>
            </w:r>
            <w:r>
              <w:t>te</w:t>
            </w:r>
            <w:r>
              <w:rPr>
                <w:spacing w:val="1"/>
              </w:rPr>
              <w:t>d</w:t>
            </w:r>
            <w:r>
              <w:t>?</w:t>
            </w:r>
          </w:p>
          <w:p w14:paraId="6B7AB0A3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-1"/>
              </w:rPr>
              <w:t>W</w:t>
            </w:r>
            <w:r>
              <w:t xml:space="preserve">as  </w:t>
            </w:r>
            <w:r>
              <w:rPr>
                <w:spacing w:val="1"/>
              </w:rPr>
              <w:t xml:space="preserve"> </w:t>
            </w:r>
            <w:r>
              <w:t xml:space="preserve">an  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ppropr</w:t>
            </w:r>
            <w:r>
              <w:t xml:space="preserve">iate </w:t>
            </w:r>
            <w:r>
              <w:rPr>
                <w:spacing w:val="45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rf</w:t>
            </w:r>
            <w:r>
              <w:rPr>
                <w:spacing w:val="-1"/>
              </w:rPr>
              <w:t>o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m</w:t>
            </w:r>
            <w:r>
              <w:t>a</w:t>
            </w:r>
            <w:r>
              <w:rPr>
                <w:spacing w:val="1"/>
              </w:rPr>
              <w:t>n</w:t>
            </w:r>
            <w:r>
              <w:t xml:space="preserve">ce </w:t>
            </w:r>
            <w:r>
              <w:rPr>
                <w:spacing w:val="46"/>
              </w:rPr>
              <w:t xml:space="preserve"> </w:t>
            </w:r>
            <w:r>
              <w:rPr>
                <w:spacing w:val="1"/>
              </w:rPr>
              <w:t>m</w:t>
            </w:r>
            <w:r>
              <w:t>ate</w:t>
            </w:r>
            <w:r>
              <w:rPr>
                <w:spacing w:val="1"/>
              </w:rPr>
              <w:t>r</w:t>
            </w:r>
            <w:r>
              <w:t xml:space="preserve">iality </w:t>
            </w:r>
            <w:r>
              <w:rPr>
                <w:spacing w:val="47"/>
              </w:rPr>
              <w:t xml:space="preserve"> </w:t>
            </w:r>
            <w:r>
              <w:rPr>
                <w:spacing w:val="1"/>
              </w:rPr>
              <w:t>f</w:t>
            </w:r>
            <w:r>
              <w:rPr>
                <w:spacing w:val="-1"/>
              </w:rPr>
              <w:t>o</w:t>
            </w:r>
            <w:r>
              <w:t xml:space="preserve">r  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p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s</w:t>
            </w:r>
            <w:r>
              <w:t xml:space="preserve">es </w:t>
            </w:r>
            <w:r>
              <w:rPr>
                <w:spacing w:val="48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</w:p>
          <w:p w14:paraId="5CD75BD8" w14:textId="77777777" w:rsidR="00F66945" w:rsidRDefault="00FA51B1">
            <w:pPr>
              <w:spacing w:line="200" w:lineRule="exact"/>
              <w:ind w:left="474"/>
            </w:pPr>
            <w:r>
              <w:t>as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2"/>
              </w:rPr>
              <w:t>s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R</w:t>
            </w:r>
            <w:r>
              <w:t>OMM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3"/>
              </w:rPr>
              <w:t>t</w:t>
            </w:r>
            <w:r>
              <w:t>e</w:t>
            </w:r>
            <w:r>
              <w:rPr>
                <w:spacing w:val="1"/>
              </w:rPr>
              <w:t>rm</w:t>
            </w:r>
            <w:r>
              <w:t>i</w:t>
            </w:r>
            <w:r>
              <w:rPr>
                <w:spacing w:val="1"/>
              </w:rPr>
              <w:t>n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n</w:t>
            </w:r>
            <w:r>
              <w:t>at</w:t>
            </w:r>
            <w:r>
              <w:rPr>
                <w:spacing w:val="1"/>
              </w:rPr>
              <w:t>ur</w:t>
            </w:r>
            <w:r>
              <w:t>e,</w:t>
            </w:r>
            <w:r>
              <w:rPr>
                <w:spacing w:val="7"/>
              </w:rPr>
              <w:t xml:space="preserve"> </w:t>
            </w:r>
            <w:r>
              <w:t>tim</w:t>
            </w:r>
            <w:r>
              <w:rPr>
                <w:spacing w:val="3"/>
              </w:rPr>
              <w:t>i</w:t>
            </w:r>
            <w:r>
              <w:rPr>
                <w:spacing w:val="-1"/>
              </w:rPr>
              <w:t>n</w:t>
            </w:r>
            <w:r>
              <w:t>g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10"/>
              </w:rPr>
              <w:t xml:space="preserve"> </w:t>
            </w:r>
            <w:r>
              <w:t>e</w:t>
            </w:r>
            <w:r>
              <w:rPr>
                <w:spacing w:val="1"/>
              </w:rPr>
              <w:t>x</w:t>
            </w:r>
            <w:r>
              <w:t>te</w:t>
            </w:r>
            <w:r>
              <w:rPr>
                <w:spacing w:val="1"/>
              </w:rPr>
              <w:t>n</w:t>
            </w:r>
            <w:r>
              <w:t>t</w:t>
            </w:r>
          </w:p>
          <w:p w14:paraId="4CEB4668" w14:textId="77777777" w:rsidR="00F66945" w:rsidRDefault="00FA51B1">
            <w:pPr>
              <w:spacing w:line="180" w:lineRule="exact"/>
              <w:ind w:left="474"/>
            </w:pP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f</w:t>
            </w:r>
            <w:r>
              <w:rPr>
                <w:spacing w:val="1"/>
              </w:rPr>
              <w:t>ur</w:t>
            </w:r>
            <w:r>
              <w:t>t</w:t>
            </w:r>
            <w:r>
              <w:rPr>
                <w:spacing w:val="1"/>
              </w:rPr>
              <w:t>h</w:t>
            </w:r>
            <w:r>
              <w:t>er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pro</w:t>
            </w:r>
            <w:r>
              <w:t>c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dur</w:t>
            </w:r>
            <w:r>
              <w:t>es a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propr</w:t>
            </w:r>
            <w:r>
              <w:t>iately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n</w:t>
            </w:r>
            <w:r>
              <w:t>ed</w:t>
            </w:r>
            <w:r>
              <w:rPr>
                <w:spacing w:val="-3"/>
              </w:rPr>
              <w:t xml:space="preserve"> </w:t>
            </w:r>
            <w:r>
              <w:t>with t</w:t>
            </w:r>
            <w:r>
              <w:rPr>
                <w:spacing w:val="-1"/>
              </w:rPr>
              <w:t>h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f</w:t>
            </w:r>
            <w:r>
              <w:t>a</w:t>
            </w:r>
            <w:r>
              <w:rPr>
                <w:spacing w:val="1"/>
              </w:rPr>
              <w:t>c</w:t>
            </w:r>
            <w:r>
              <w:t>t</w:t>
            </w:r>
            <w:r>
              <w:rPr>
                <w:spacing w:val="1"/>
              </w:rPr>
              <w:t>or</w:t>
            </w:r>
            <w:r>
              <w:t>s</w:t>
            </w:r>
          </w:p>
          <w:p w14:paraId="78F8F4EB" w14:textId="77777777" w:rsidR="00F66945" w:rsidRDefault="00FA51B1">
            <w:pPr>
              <w:spacing w:line="180" w:lineRule="exact"/>
              <w:ind w:left="474"/>
            </w:pPr>
            <w:r>
              <w:t>c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r</w:t>
            </w:r>
            <w:r>
              <w:t>ed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</w:t>
            </w:r>
            <w:r>
              <w:rPr>
                <w:spacing w:val="3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n</w:t>
            </w:r>
            <w:r>
              <w:t>ati</w:t>
            </w:r>
            <w:r>
              <w:rPr>
                <w:spacing w:val="-1"/>
              </w:rPr>
              <w:t>o</w:t>
            </w:r>
            <w:r>
              <w:t>n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pr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</w:t>
            </w:r>
            <w:r>
              <w:t>ly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do</w:t>
            </w:r>
            <w:r>
              <w:t>c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te</w:t>
            </w:r>
            <w:r>
              <w:rPr>
                <w:spacing w:val="1"/>
              </w:rPr>
              <w:t>d</w:t>
            </w:r>
            <w:r>
              <w:t>?</w:t>
            </w:r>
          </w:p>
          <w:p w14:paraId="01D8E638" w14:textId="77777777" w:rsidR="00F66945" w:rsidRDefault="00FA51B1">
            <w:pPr>
              <w:tabs>
                <w:tab w:val="left" w:pos="460"/>
              </w:tabs>
              <w:spacing w:before="1" w:line="200" w:lineRule="exact"/>
              <w:ind w:left="474" w:right="73" w:hanging="360"/>
            </w:pPr>
            <w:r>
              <w:rPr>
                <w:w w:val="130"/>
              </w:rPr>
              <w:t>•</w:t>
            </w:r>
            <w:r>
              <w:tab/>
            </w:r>
            <w:r>
              <w:rPr>
                <w:spacing w:val="-1"/>
              </w:rPr>
              <w:t>W</w:t>
            </w:r>
            <w:r>
              <w:t>as</w:t>
            </w:r>
            <w:r>
              <w:rPr>
                <w:spacing w:val="20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23"/>
              </w:rPr>
              <w:t xml:space="preserve"> </w:t>
            </w:r>
            <w:r>
              <w:t>a</w:t>
            </w:r>
            <w:r>
              <w:rPr>
                <w:spacing w:val="1"/>
              </w:rPr>
              <w:t>moun</w:t>
            </w:r>
            <w:r>
              <w:t>t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el</w:t>
            </w:r>
            <w:r>
              <w:rPr>
                <w:spacing w:val="1"/>
              </w:rPr>
              <w:t>o</w:t>
            </w:r>
            <w:r>
              <w:t>w</w:t>
            </w:r>
            <w:r>
              <w:rPr>
                <w:spacing w:val="19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i</w:t>
            </w:r>
            <w:r>
              <w:rPr>
                <w:spacing w:val="-2"/>
              </w:rPr>
              <w:t>c</w:t>
            </w:r>
            <w:r>
              <w:t>h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m</w:t>
            </w:r>
            <w:r>
              <w:t>i</w:t>
            </w:r>
            <w:r>
              <w:rPr>
                <w:spacing w:val="-1"/>
              </w:rPr>
              <w:t>ss</w:t>
            </w:r>
            <w:r>
              <w:t>tate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ts</w:t>
            </w:r>
            <w:r>
              <w:rPr>
                <w:spacing w:val="12"/>
              </w:rPr>
              <w:t xml:space="preserve"> </w:t>
            </w:r>
            <w:r>
              <w:t>w</w:t>
            </w:r>
            <w:r>
              <w:rPr>
                <w:spacing w:val="1"/>
              </w:rPr>
              <w:t>ou</w:t>
            </w:r>
            <w:r>
              <w:t>ld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23"/>
              </w:rPr>
              <w:t xml:space="preserve"> </w:t>
            </w:r>
            <w:r>
              <w:rPr>
                <w:spacing w:val="1"/>
              </w:rPr>
              <w:t>r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g</w:t>
            </w:r>
            <w:r>
              <w:t>a</w:t>
            </w:r>
            <w:r>
              <w:rPr>
                <w:spacing w:val="1"/>
              </w:rPr>
              <w:t>rd</w:t>
            </w:r>
            <w:r>
              <w:t>ed</w:t>
            </w:r>
            <w:r>
              <w:rPr>
                <w:spacing w:val="18"/>
              </w:rPr>
              <w:t xml:space="preserve"> </w:t>
            </w:r>
            <w:r>
              <w:t>as cle</w:t>
            </w:r>
            <w:r>
              <w:rPr>
                <w:spacing w:val="1"/>
              </w:rPr>
              <w:t>ar</w:t>
            </w:r>
            <w:r>
              <w:t>ly</w:t>
            </w:r>
            <w:r>
              <w:rPr>
                <w:spacing w:val="-4"/>
              </w:rPr>
              <w:t xml:space="preserve"> </w:t>
            </w:r>
            <w:r>
              <w:t>tri</w:t>
            </w:r>
            <w:r>
              <w:rPr>
                <w:spacing w:val="1"/>
              </w:rPr>
              <w:t>v</w:t>
            </w:r>
            <w:r>
              <w:t>ial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ropr</w:t>
            </w:r>
            <w:r>
              <w:t>iately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d</w:t>
            </w:r>
            <w:r>
              <w:rPr>
                <w:spacing w:val="-2"/>
              </w:rPr>
              <w:t>e</w:t>
            </w:r>
            <w:r>
              <w:t>te</w:t>
            </w:r>
            <w:r>
              <w:rPr>
                <w:spacing w:val="1"/>
              </w:rPr>
              <w:t>rm</w:t>
            </w:r>
            <w:r>
              <w:t>i</w:t>
            </w:r>
            <w:r>
              <w:rPr>
                <w:spacing w:val="1"/>
              </w:rPr>
              <w:t>n</w:t>
            </w:r>
            <w:r>
              <w:t>ed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n</w:t>
            </w:r>
            <w:r>
              <w:t>d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p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op</w:t>
            </w:r>
            <w:r>
              <w:t>e</w:t>
            </w:r>
            <w:r>
              <w:rPr>
                <w:spacing w:val="1"/>
              </w:rPr>
              <w:t>r</w:t>
            </w:r>
            <w:r>
              <w:t>ly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do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te</w:t>
            </w:r>
            <w:r>
              <w:rPr>
                <w:spacing w:val="1"/>
              </w:rPr>
              <w:t>d</w:t>
            </w:r>
            <w:r>
              <w:t>?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495C8" w14:textId="77777777" w:rsidR="00F66945" w:rsidRDefault="00F66945">
            <w:pPr>
              <w:spacing w:line="200" w:lineRule="exact"/>
            </w:pPr>
          </w:p>
          <w:p w14:paraId="3FF316A4" w14:textId="77777777" w:rsidR="00F66945" w:rsidRDefault="00F66945">
            <w:pPr>
              <w:spacing w:line="200" w:lineRule="exact"/>
            </w:pPr>
          </w:p>
          <w:p w14:paraId="6BB85B3B" w14:textId="77777777" w:rsidR="00F66945" w:rsidRDefault="00F66945">
            <w:pPr>
              <w:spacing w:line="200" w:lineRule="exact"/>
            </w:pPr>
          </w:p>
          <w:p w14:paraId="1A90D57B" w14:textId="77777777" w:rsidR="00F66945" w:rsidRDefault="00F66945">
            <w:pPr>
              <w:spacing w:line="200" w:lineRule="exact"/>
            </w:pPr>
          </w:p>
          <w:p w14:paraId="415A8AA7" w14:textId="77777777" w:rsidR="00F66945" w:rsidRDefault="00F66945">
            <w:pPr>
              <w:spacing w:before="2" w:line="220" w:lineRule="exact"/>
              <w:rPr>
                <w:sz w:val="22"/>
                <w:szCs w:val="22"/>
              </w:rPr>
            </w:pPr>
          </w:p>
          <w:p w14:paraId="498600A2" w14:textId="77777777" w:rsidR="00F66945" w:rsidRDefault="00FA51B1">
            <w:pPr>
              <w:ind w:left="390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"/>
              </w:rPr>
              <w:t>6</w:t>
            </w:r>
            <w:r>
              <w:rPr>
                <w:spacing w:val="1"/>
              </w:rPr>
              <w:t>0</w:t>
            </w:r>
            <w:r>
              <w:t>0</w:t>
            </w:r>
          </w:p>
          <w:p w14:paraId="34D32A22" w14:textId="77777777" w:rsidR="00F66945" w:rsidRDefault="00F66945">
            <w:pPr>
              <w:spacing w:line="180" w:lineRule="exact"/>
              <w:rPr>
                <w:sz w:val="19"/>
                <w:szCs w:val="19"/>
              </w:rPr>
            </w:pPr>
          </w:p>
          <w:p w14:paraId="240427AE" w14:textId="77777777" w:rsidR="00F66945" w:rsidRDefault="00FA51B1">
            <w:pPr>
              <w:ind w:left="390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"/>
              </w:rPr>
              <w:t>6</w:t>
            </w:r>
            <w:r>
              <w:rPr>
                <w:spacing w:val="1"/>
              </w:rPr>
              <w:t>0</w:t>
            </w:r>
            <w:r>
              <w:t>0</w:t>
            </w:r>
          </w:p>
          <w:p w14:paraId="4E730312" w14:textId="77777777" w:rsidR="00F66945" w:rsidRDefault="00F66945">
            <w:pPr>
              <w:spacing w:line="200" w:lineRule="exact"/>
            </w:pPr>
          </w:p>
          <w:p w14:paraId="2D49A09B" w14:textId="77777777" w:rsidR="00F66945" w:rsidRDefault="00F66945">
            <w:pPr>
              <w:spacing w:before="2" w:line="200" w:lineRule="exact"/>
            </w:pPr>
          </w:p>
          <w:p w14:paraId="7CA336B1" w14:textId="288AB3AC" w:rsidR="00F66945" w:rsidRDefault="00FA51B1">
            <w:pPr>
              <w:ind w:left="390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"/>
              </w:rPr>
              <w:t>6</w:t>
            </w:r>
            <w:r w:rsidR="00337842">
              <w:rPr>
                <w:spacing w:val="1"/>
              </w:rPr>
              <w:t>10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62315" w14:textId="77777777" w:rsidR="00F66945" w:rsidRDefault="00F66945">
            <w:pPr>
              <w:spacing w:before="3" w:line="180" w:lineRule="exact"/>
              <w:rPr>
                <w:sz w:val="19"/>
                <w:szCs w:val="19"/>
              </w:rPr>
            </w:pPr>
          </w:p>
          <w:p w14:paraId="7B2C9CFD" w14:textId="77777777" w:rsidR="00F66945" w:rsidRDefault="00F66945">
            <w:pPr>
              <w:spacing w:line="200" w:lineRule="exact"/>
            </w:pPr>
          </w:p>
          <w:p w14:paraId="798F973C" w14:textId="77777777" w:rsidR="00F66945" w:rsidRDefault="00F66945">
            <w:pPr>
              <w:spacing w:line="200" w:lineRule="exact"/>
            </w:pPr>
          </w:p>
          <w:p w14:paraId="16E74D47" w14:textId="77777777" w:rsidR="0028525D" w:rsidRDefault="0028525D">
            <w:pPr>
              <w:ind w:left="102"/>
              <w:rPr>
                <w:spacing w:val="-1"/>
              </w:rPr>
            </w:pPr>
          </w:p>
          <w:p w14:paraId="14A9C66C" w14:textId="7FA27820" w:rsidR="00F66945" w:rsidRPr="0028525D" w:rsidRDefault="00FA51B1">
            <w:pPr>
              <w:ind w:left="102"/>
            </w:pPr>
            <w:r w:rsidRPr="0028525D">
              <w:rPr>
                <w:spacing w:val="-1"/>
              </w:rPr>
              <w:t>Y</w:t>
            </w:r>
            <w:r w:rsidRPr="0028525D">
              <w:t>es</w:t>
            </w:r>
          </w:p>
          <w:p w14:paraId="502DC6D2" w14:textId="77777777" w:rsidR="00F66945" w:rsidRPr="0028525D" w:rsidRDefault="00F66945">
            <w:pPr>
              <w:spacing w:before="8" w:line="160" w:lineRule="exact"/>
            </w:pPr>
          </w:p>
          <w:p w14:paraId="073138DD" w14:textId="77777777" w:rsidR="00F66945" w:rsidRPr="0028525D" w:rsidRDefault="00F66945">
            <w:pPr>
              <w:spacing w:line="200" w:lineRule="exact"/>
            </w:pPr>
          </w:p>
          <w:p w14:paraId="065F3035" w14:textId="77777777" w:rsidR="00F66945" w:rsidRPr="0028525D" w:rsidRDefault="00FA51B1">
            <w:pPr>
              <w:ind w:left="102"/>
            </w:pPr>
            <w:r w:rsidRPr="0028525D">
              <w:rPr>
                <w:spacing w:val="-1"/>
              </w:rPr>
              <w:t>Y</w:t>
            </w:r>
            <w:r w:rsidRPr="0028525D">
              <w:t>es</w:t>
            </w:r>
          </w:p>
          <w:p w14:paraId="0CC92465" w14:textId="77777777" w:rsidR="00F66945" w:rsidRPr="0028525D" w:rsidRDefault="00F66945">
            <w:pPr>
              <w:spacing w:before="7" w:line="180" w:lineRule="exact"/>
            </w:pPr>
          </w:p>
          <w:p w14:paraId="7A0555D8" w14:textId="77777777" w:rsidR="00F66945" w:rsidRPr="0028525D" w:rsidRDefault="00F66945">
            <w:pPr>
              <w:spacing w:line="200" w:lineRule="exact"/>
            </w:pPr>
          </w:p>
          <w:p w14:paraId="39BB35A2" w14:textId="77777777" w:rsidR="00F66945" w:rsidRDefault="00FA51B1">
            <w:pPr>
              <w:ind w:left="102"/>
              <w:rPr>
                <w:sz w:val="22"/>
                <w:szCs w:val="22"/>
              </w:rPr>
            </w:pPr>
            <w:r w:rsidRPr="0028525D">
              <w:rPr>
                <w:spacing w:val="-1"/>
              </w:rPr>
              <w:t>Y</w:t>
            </w:r>
            <w:r w:rsidRPr="0028525D">
              <w:t>es</w:t>
            </w:r>
          </w:p>
        </w:tc>
      </w:tr>
      <w:tr w:rsidR="00F66945" w14:paraId="66E4EE09" w14:textId="77777777">
        <w:trPr>
          <w:trHeight w:hRule="exact" w:val="1440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6F972" w14:textId="77777777" w:rsidR="00F66945" w:rsidRDefault="00F66945">
            <w:pPr>
              <w:spacing w:line="160" w:lineRule="exact"/>
              <w:rPr>
                <w:sz w:val="17"/>
                <w:szCs w:val="17"/>
              </w:rPr>
            </w:pPr>
          </w:p>
          <w:p w14:paraId="7FAC48AD" w14:textId="77777777" w:rsidR="00F66945" w:rsidRDefault="00FA51B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b/>
                <w:position w:val="-1"/>
                <w:sz w:val="22"/>
                <w:szCs w:val="22"/>
              </w:rPr>
              <w:t>den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t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if</w:t>
            </w:r>
            <w:r>
              <w:rPr>
                <w:b/>
                <w:position w:val="-1"/>
                <w:sz w:val="22"/>
                <w:szCs w:val="22"/>
              </w:rPr>
              <w:t>y</w:t>
            </w:r>
            <w:r>
              <w:rPr>
                <w:b/>
                <w:spacing w:val="7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m</w:t>
            </w:r>
            <w:r>
              <w:rPr>
                <w:b/>
                <w:position w:val="-1"/>
                <w:sz w:val="22"/>
                <w:szCs w:val="22"/>
              </w:rPr>
              <w:t>a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t</w:t>
            </w:r>
            <w:r>
              <w:rPr>
                <w:b/>
                <w:position w:val="-1"/>
                <w:sz w:val="22"/>
                <w:szCs w:val="22"/>
              </w:rPr>
              <w:t>er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b/>
                <w:position w:val="-1"/>
                <w:sz w:val="22"/>
                <w:szCs w:val="22"/>
              </w:rPr>
              <w:t>al</w:t>
            </w:r>
            <w:r>
              <w:rPr>
                <w:b/>
                <w:spacing w:val="10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c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l</w:t>
            </w:r>
            <w:r>
              <w:rPr>
                <w:b/>
                <w:position w:val="-1"/>
                <w:sz w:val="22"/>
                <w:szCs w:val="22"/>
              </w:rPr>
              <w:t>as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>s</w:t>
            </w:r>
            <w:r>
              <w:rPr>
                <w:b/>
                <w:position w:val="-1"/>
                <w:sz w:val="22"/>
                <w:szCs w:val="22"/>
              </w:rPr>
              <w:t>es</w:t>
            </w:r>
            <w:r>
              <w:rPr>
                <w:b/>
                <w:spacing w:val="8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of</w:t>
            </w:r>
            <w:r>
              <w:rPr>
                <w:b/>
                <w:spacing w:val="10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b/>
                <w:position w:val="-1"/>
                <w:sz w:val="22"/>
                <w:szCs w:val="22"/>
              </w:rPr>
              <w:t>ra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n</w:t>
            </w:r>
            <w:r>
              <w:rPr>
                <w:b/>
                <w:position w:val="-1"/>
                <w:sz w:val="22"/>
                <w:szCs w:val="22"/>
              </w:rPr>
              <w:t>sa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c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ti</w:t>
            </w:r>
            <w:r>
              <w:rPr>
                <w:b/>
                <w:position w:val="-1"/>
                <w:sz w:val="22"/>
                <w:szCs w:val="22"/>
              </w:rPr>
              <w:t>o</w:t>
            </w:r>
            <w:r>
              <w:rPr>
                <w:b/>
                <w:spacing w:val="-3"/>
                <w:position w:val="-1"/>
                <w:sz w:val="22"/>
                <w:szCs w:val="22"/>
              </w:rPr>
              <w:t>n</w:t>
            </w:r>
            <w:r>
              <w:rPr>
                <w:b/>
                <w:position w:val="-1"/>
                <w:sz w:val="22"/>
                <w:szCs w:val="22"/>
              </w:rPr>
              <w:t>s,</w:t>
            </w:r>
            <w:r>
              <w:rPr>
                <w:b/>
                <w:spacing w:val="10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accou</w:t>
            </w:r>
            <w:r>
              <w:rPr>
                <w:b/>
                <w:spacing w:val="-3"/>
                <w:position w:val="-1"/>
                <w:sz w:val="22"/>
                <w:szCs w:val="22"/>
              </w:rPr>
              <w:t>n</w:t>
            </w:r>
            <w:r>
              <w:rPr>
                <w:b/>
                <w:position w:val="-1"/>
                <w:sz w:val="22"/>
                <w:szCs w:val="22"/>
              </w:rPr>
              <w:t>t</w:t>
            </w:r>
            <w:r>
              <w:rPr>
                <w:b/>
                <w:spacing w:val="10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ba</w:t>
            </w:r>
            <w:r>
              <w:rPr>
                <w:b/>
                <w:spacing w:val="6"/>
                <w:position w:val="-1"/>
                <w:sz w:val="22"/>
                <w:szCs w:val="22"/>
              </w:rPr>
              <w:t>l</w:t>
            </w:r>
            <w:r>
              <w:rPr>
                <w:b/>
                <w:position w:val="-1"/>
                <w:sz w:val="22"/>
                <w:szCs w:val="22"/>
              </w:rPr>
              <w:t>anc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b/>
                <w:position w:val="-1"/>
                <w:sz w:val="22"/>
                <w:szCs w:val="22"/>
              </w:rPr>
              <w:t>s</w:t>
            </w:r>
            <w:r>
              <w:rPr>
                <w:b/>
                <w:spacing w:val="10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and</w:t>
            </w:r>
          </w:p>
          <w:p w14:paraId="0F6D12E1" w14:textId="77777777" w:rsidR="00F66945" w:rsidRDefault="00FA51B1">
            <w:pPr>
              <w:spacing w:line="20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di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os</w:t>
            </w:r>
            <w:r>
              <w:rPr>
                <w:b/>
                <w:spacing w:val="-2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res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“</w:t>
            </w:r>
            <w:r>
              <w:rPr>
                <w:b/>
                <w:spacing w:val="-1"/>
                <w:sz w:val="22"/>
                <w:szCs w:val="22"/>
              </w:rPr>
              <w:t>ABCTD</w:t>
            </w:r>
            <w:r>
              <w:rPr>
                <w:b/>
                <w:sz w:val="22"/>
                <w:szCs w:val="22"/>
              </w:rPr>
              <w:t>”)</w:t>
            </w:r>
          </w:p>
          <w:p w14:paraId="667A094B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-1"/>
              </w:rPr>
              <w:t>W</w:t>
            </w:r>
            <w: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m</w:t>
            </w:r>
            <w:r>
              <w:t>ate</w:t>
            </w:r>
            <w:r>
              <w:rPr>
                <w:spacing w:val="1"/>
              </w:rPr>
              <w:t>r</w:t>
            </w:r>
            <w:r>
              <w:t>ial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BC</w:t>
            </w:r>
            <w:r>
              <w:t>TD</w:t>
            </w:r>
            <w:r>
              <w:rPr>
                <w:spacing w:val="3"/>
              </w:rPr>
              <w:t xml:space="preserve"> </w:t>
            </w:r>
            <w:r>
              <w:t>in</w:t>
            </w:r>
            <w:r>
              <w:rPr>
                <w:spacing w:val="9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t>Fina</w:t>
            </w:r>
            <w:r>
              <w:rPr>
                <w:spacing w:val="1"/>
              </w:rPr>
              <w:t>n</w:t>
            </w:r>
            <w:r>
              <w:t>cial</w:t>
            </w:r>
            <w:r>
              <w:rPr>
                <w:spacing w:val="3"/>
              </w:rPr>
              <w:t xml:space="preserve"> </w:t>
            </w:r>
            <w:r>
              <w:t>State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ts</w:t>
            </w:r>
            <w:r>
              <w:rPr>
                <w:spacing w:val="2"/>
              </w:rPr>
              <w:t xml:space="preserve"> 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-1"/>
              </w:rPr>
              <w:t>n</w:t>
            </w:r>
            <w:r>
              <w:t>tified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by</w:t>
            </w:r>
          </w:p>
          <w:p w14:paraId="72C36DFD" w14:textId="77777777" w:rsidR="00F66945" w:rsidRDefault="00FA51B1">
            <w:pPr>
              <w:spacing w:line="200" w:lineRule="exact"/>
              <w:ind w:left="474" w:right="69"/>
            </w:pPr>
            <w:r>
              <w:t>c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b</w:t>
            </w:r>
            <w:r>
              <w:rPr>
                <w:spacing w:val="1"/>
              </w:rPr>
              <w:t>o</w:t>
            </w:r>
            <w:r>
              <w:t>th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q</w:t>
            </w:r>
            <w:r>
              <w:rPr>
                <w:spacing w:val="1"/>
              </w:rPr>
              <w:t>u</w:t>
            </w:r>
            <w:r>
              <w:t>alit</w:t>
            </w:r>
            <w:r>
              <w:rPr>
                <w:spacing w:val="3"/>
              </w:rPr>
              <w:t>a</w:t>
            </w:r>
            <w:r>
              <w:t>ti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36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41"/>
              </w:rPr>
              <w:t xml:space="preserve"> </w:t>
            </w:r>
            <w:r>
              <w:rPr>
                <w:spacing w:val="1"/>
              </w:rPr>
              <w:t>qu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>titative</w:t>
            </w:r>
            <w:r>
              <w:rPr>
                <w:spacing w:val="35"/>
              </w:rPr>
              <w:t xml:space="preserve"> </w:t>
            </w:r>
            <w:r>
              <w:rPr>
                <w:spacing w:val="1"/>
              </w:rPr>
              <w:t>f</w:t>
            </w:r>
            <w:r>
              <w:t>a</w:t>
            </w:r>
            <w:r>
              <w:rPr>
                <w:spacing w:val="1"/>
              </w:rPr>
              <w:t>c</w:t>
            </w:r>
            <w:r>
              <w:t>t</w:t>
            </w:r>
            <w:r>
              <w:rPr>
                <w:spacing w:val="1"/>
              </w:rPr>
              <w:t>or</w:t>
            </w:r>
            <w:r>
              <w:t>s</w:t>
            </w:r>
            <w:r>
              <w:rPr>
                <w:spacing w:val="4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39"/>
              </w:rPr>
              <w:t xml:space="preserve"> </w:t>
            </w:r>
            <w:r>
              <w:rPr>
                <w:spacing w:val="1"/>
              </w:rPr>
              <w:t>prop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3"/>
              </w:rPr>
              <w:t>l</w:t>
            </w:r>
            <w:r>
              <w:t xml:space="preserve">y </w:t>
            </w:r>
            <w:r>
              <w:rPr>
                <w:spacing w:val="1"/>
              </w:rPr>
              <w:t>do</w:t>
            </w:r>
            <w:r>
              <w:t>c</w:t>
            </w:r>
            <w:r>
              <w:rPr>
                <w:spacing w:val="1"/>
              </w:rPr>
              <w:t>um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te</w:t>
            </w:r>
            <w:r>
              <w:rPr>
                <w:spacing w:val="1"/>
              </w:rPr>
              <w:t>d</w:t>
            </w:r>
            <w:r>
              <w:t>?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F8AC1" w14:textId="77777777" w:rsidR="00F66945" w:rsidRDefault="00F66945">
            <w:pPr>
              <w:spacing w:line="200" w:lineRule="exact"/>
            </w:pPr>
          </w:p>
          <w:p w14:paraId="425AF417" w14:textId="77777777" w:rsidR="00F66945" w:rsidRDefault="00F66945">
            <w:pPr>
              <w:spacing w:line="200" w:lineRule="exact"/>
            </w:pPr>
          </w:p>
          <w:p w14:paraId="3652F85D" w14:textId="77777777" w:rsidR="00F66945" w:rsidRDefault="00F66945">
            <w:pPr>
              <w:spacing w:before="11" w:line="200" w:lineRule="exact"/>
            </w:pPr>
          </w:p>
          <w:p w14:paraId="280ED1BE" w14:textId="77777777" w:rsidR="00F66945" w:rsidRDefault="00FA51B1">
            <w:pPr>
              <w:ind w:left="390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1"/>
              </w:rPr>
              <w:t>6</w:t>
            </w:r>
            <w:r>
              <w:rPr>
                <w:spacing w:val="1"/>
              </w:rPr>
              <w:t>0</w:t>
            </w:r>
            <w:r>
              <w:t>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12436" w14:textId="77777777" w:rsidR="00F66945" w:rsidRDefault="00F66945">
            <w:pPr>
              <w:spacing w:before="3" w:line="180" w:lineRule="exact"/>
              <w:rPr>
                <w:sz w:val="19"/>
                <w:szCs w:val="19"/>
              </w:rPr>
            </w:pPr>
          </w:p>
          <w:p w14:paraId="6A2722AD" w14:textId="77777777" w:rsidR="00F66945" w:rsidRDefault="00F66945">
            <w:pPr>
              <w:spacing w:line="200" w:lineRule="exact"/>
            </w:pPr>
          </w:p>
          <w:p w14:paraId="7A6A38BC" w14:textId="77777777" w:rsidR="00F66945" w:rsidRDefault="00F66945">
            <w:pPr>
              <w:spacing w:line="200" w:lineRule="exact"/>
            </w:pPr>
          </w:p>
          <w:p w14:paraId="580F8818" w14:textId="77777777" w:rsidR="00F66945" w:rsidRDefault="00FA51B1">
            <w:pPr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es</w:t>
            </w:r>
          </w:p>
        </w:tc>
      </w:tr>
      <w:tr w:rsidR="00F66945" w14:paraId="75AF6B42" w14:textId="77777777">
        <w:trPr>
          <w:trHeight w:hRule="exact" w:val="1441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8CCFFE" w14:textId="77777777" w:rsidR="00F66945" w:rsidRDefault="00F66945">
            <w:pPr>
              <w:spacing w:before="9" w:line="260" w:lineRule="exact"/>
              <w:rPr>
                <w:sz w:val="26"/>
                <w:szCs w:val="26"/>
              </w:rPr>
            </w:pPr>
          </w:p>
          <w:p w14:paraId="701445B9" w14:textId="77777777" w:rsidR="00F66945" w:rsidRDefault="00FA51B1">
            <w:pPr>
              <w:spacing w:line="22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position w:val="-1"/>
                <w:sz w:val="22"/>
                <w:szCs w:val="22"/>
              </w:rPr>
              <w:t>Invo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l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v</w:t>
            </w:r>
            <w:r>
              <w:rPr>
                <w:b/>
                <w:position w:val="-1"/>
                <w:sz w:val="22"/>
                <w:szCs w:val="22"/>
              </w:rPr>
              <w:t>e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>m</w:t>
            </w:r>
            <w:r>
              <w:rPr>
                <w:b/>
                <w:position w:val="-1"/>
                <w:sz w:val="22"/>
                <w:szCs w:val="22"/>
              </w:rPr>
              <w:t>ent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o</w:t>
            </w:r>
            <w:r>
              <w:rPr>
                <w:b/>
                <w:position w:val="-1"/>
                <w:sz w:val="22"/>
                <w:szCs w:val="22"/>
              </w:rPr>
              <w:t>f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an</w:t>
            </w:r>
            <w:r>
              <w:rPr>
                <w:b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b/>
                <w:position w:val="-1"/>
                <w:sz w:val="22"/>
                <w:szCs w:val="22"/>
              </w:rPr>
              <w:t>nf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o</w:t>
            </w:r>
            <w:r>
              <w:rPr>
                <w:b/>
                <w:position w:val="-1"/>
                <w:sz w:val="22"/>
                <w:szCs w:val="22"/>
              </w:rPr>
              <w:t>r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>m</w:t>
            </w:r>
            <w:r>
              <w:rPr>
                <w:b/>
                <w:position w:val="-1"/>
                <w:sz w:val="22"/>
                <w:szCs w:val="22"/>
              </w:rPr>
              <w:t>a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ti</w:t>
            </w:r>
            <w:r>
              <w:rPr>
                <w:b/>
                <w:position w:val="-1"/>
                <w:sz w:val="22"/>
                <w:szCs w:val="22"/>
              </w:rPr>
              <w:t>on</w:t>
            </w:r>
            <w:r>
              <w:rPr>
                <w:b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b/>
                <w:position w:val="-1"/>
                <w:sz w:val="22"/>
                <w:szCs w:val="22"/>
              </w:rPr>
              <w:t>chnol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o</w:t>
            </w:r>
            <w:r>
              <w:rPr>
                <w:b/>
                <w:position w:val="-1"/>
                <w:sz w:val="22"/>
                <w:szCs w:val="22"/>
              </w:rPr>
              <w:t>gy sp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b/>
                <w:position w:val="-1"/>
                <w:sz w:val="22"/>
                <w:szCs w:val="22"/>
              </w:rPr>
              <w:t>c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a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>l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s</w:t>
            </w:r>
            <w:r>
              <w:rPr>
                <w:b/>
                <w:position w:val="-1"/>
                <w:sz w:val="22"/>
                <w:szCs w:val="22"/>
              </w:rPr>
              <w:t>t</w:t>
            </w:r>
          </w:p>
          <w:p w14:paraId="54C3AD30" w14:textId="77777777" w:rsidR="00F66945" w:rsidRDefault="00FA51B1">
            <w:pPr>
              <w:spacing w:line="200" w:lineRule="exact"/>
              <w:ind w:left="114"/>
            </w:pPr>
            <w:r>
              <w:rPr>
                <w:w w:val="131"/>
                <w:sz w:val="22"/>
                <w:szCs w:val="22"/>
              </w:rPr>
              <w:t xml:space="preserve">•  </w:t>
            </w:r>
            <w:r>
              <w:rPr>
                <w:spacing w:val="42"/>
                <w:w w:val="131"/>
                <w:sz w:val="22"/>
                <w:szCs w:val="22"/>
              </w:rPr>
              <w:t xml:space="preserve"> </w:t>
            </w:r>
            <w:r>
              <w:t>Did</w:t>
            </w:r>
            <w:r>
              <w:rPr>
                <w:spacing w:val="2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m</w:t>
            </w:r>
            <w:r>
              <w:rPr>
                <w:spacing w:val="3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r</w:t>
            </w:r>
            <w:r>
              <w:t>t</w:t>
            </w:r>
            <w:r>
              <w:rPr>
                <w:spacing w:val="1"/>
              </w:rPr>
              <w:t>n</w:t>
            </w:r>
            <w:r>
              <w:t>er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h</w:t>
            </w:r>
            <w:r>
              <w:t>a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21"/>
              </w:rPr>
              <w:t xml:space="preserve"> </w:t>
            </w:r>
            <w:r>
              <w:t>a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d</w:t>
            </w:r>
            <w:r>
              <w:t>i</w:t>
            </w:r>
            <w:r>
              <w:rPr>
                <w:spacing w:val="-1"/>
              </w:rPr>
              <w:t>s</w:t>
            </w:r>
            <w:r>
              <w:t>c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ss</w:t>
            </w:r>
            <w:r>
              <w:t>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17"/>
              </w:rPr>
              <w:t xml:space="preserve"> </w:t>
            </w:r>
            <w:r>
              <w:t>with</w:t>
            </w:r>
            <w:r>
              <w:rPr>
                <w:spacing w:val="19"/>
              </w:rPr>
              <w:t xml:space="preserve"> </w:t>
            </w:r>
            <w:r>
              <w:t>an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I</w:t>
            </w:r>
            <w:r>
              <w:rPr>
                <w:spacing w:val="-1"/>
              </w:rPr>
              <w:t>n</w:t>
            </w:r>
            <w:r>
              <w:rPr>
                <w:spacing w:val="-2"/>
              </w:rPr>
              <w:t>f</w:t>
            </w:r>
            <w:r>
              <w:rPr>
                <w:spacing w:val="1"/>
              </w:rPr>
              <w:t>orm</w:t>
            </w:r>
            <w:r>
              <w:t>ati</w:t>
            </w:r>
            <w:r>
              <w:rPr>
                <w:spacing w:val="1"/>
              </w:rPr>
              <w:t>o</w:t>
            </w:r>
            <w:r>
              <w:t>n</w:t>
            </w:r>
          </w:p>
          <w:p w14:paraId="71D7E253" w14:textId="77777777" w:rsidR="00F66945" w:rsidRDefault="00FA51B1">
            <w:pPr>
              <w:spacing w:line="180" w:lineRule="exact"/>
              <w:ind w:left="474"/>
            </w:pPr>
            <w:r>
              <w:t>Te</w:t>
            </w:r>
            <w:r>
              <w:rPr>
                <w:spacing w:val="1"/>
              </w:rPr>
              <w:t>chno</w:t>
            </w:r>
            <w:r>
              <w:t>l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g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c</w:t>
            </w:r>
            <w:r>
              <w:t>iali</w:t>
            </w:r>
            <w:r>
              <w:rPr>
                <w:spacing w:val="-1"/>
              </w:rPr>
              <w:t>s</w:t>
            </w:r>
            <w:r>
              <w:t>t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-1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nvo</w:t>
            </w:r>
            <w:r>
              <w:t>l</w:t>
            </w:r>
            <w:r>
              <w:rPr>
                <w:spacing w:val="5"/>
              </w:rPr>
              <w:t>v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2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s</w:t>
            </w:r>
            <w:r>
              <w:rPr>
                <w:spacing w:val="1"/>
              </w:rPr>
              <w:t>u</w:t>
            </w:r>
            <w:r>
              <w:t>ch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c</w:t>
            </w:r>
            <w:r>
              <w:t>iali</w:t>
            </w:r>
            <w:r>
              <w:rPr>
                <w:spacing w:val="-1"/>
              </w:rPr>
              <w:t>s</w:t>
            </w:r>
            <w:r>
              <w:t>t,</w:t>
            </w:r>
            <w:r>
              <w:rPr>
                <w:spacing w:val="-5"/>
              </w:rPr>
              <w:t xml:space="preserve"> </w:t>
            </w:r>
            <w:r>
              <w:t>if a</w:t>
            </w:r>
            <w:r>
              <w:rPr>
                <w:spacing w:val="2"/>
              </w:rPr>
              <w:t>n</w:t>
            </w:r>
            <w:r>
              <w:rPr>
                <w:spacing w:val="1"/>
              </w:rPr>
              <w:t>y</w:t>
            </w:r>
            <w:r>
              <w:t>,</w:t>
            </w:r>
          </w:p>
          <w:p w14:paraId="02128CD5" w14:textId="77777777" w:rsidR="00F66945" w:rsidRDefault="00FA51B1">
            <w:pPr>
              <w:spacing w:line="200" w:lineRule="exact"/>
              <w:ind w:left="474"/>
            </w:pPr>
            <w:r>
              <w:t>is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ppropr</w:t>
            </w:r>
            <w:r>
              <w:t>iate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3"/>
              </w:rPr>
              <w:t>e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g</w:t>
            </w:r>
            <w:r>
              <w:t>i</w:t>
            </w:r>
            <w:r>
              <w:rPr>
                <w:spacing w:val="1"/>
              </w:rPr>
              <w:t>v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f</w:t>
            </w:r>
            <w:r>
              <w:t>a</w:t>
            </w:r>
            <w:r>
              <w:rPr>
                <w:spacing w:val="1"/>
              </w:rPr>
              <w:t>c</w:t>
            </w:r>
            <w:r>
              <w:t>ts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-2"/>
              </w:rPr>
              <w:t xml:space="preserve"> </w:t>
            </w:r>
            <w:r>
              <w:t>ci</w:t>
            </w:r>
            <w:r>
              <w:rPr>
                <w:spacing w:val="1"/>
              </w:rPr>
              <w:t>r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um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n</w:t>
            </w:r>
            <w:r>
              <w:t>c</w:t>
            </w:r>
            <w:r>
              <w:rPr>
                <w:spacing w:val="1"/>
              </w:rPr>
              <w:t>e</w:t>
            </w:r>
            <w:r>
              <w:rPr>
                <w:spacing w:val="4"/>
              </w:rPr>
              <w:t>s</w:t>
            </w:r>
            <w:r>
              <w:t>?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17277" w14:textId="77777777" w:rsidR="00F66945" w:rsidRDefault="00F66945">
            <w:pPr>
              <w:spacing w:line="200" w:lineRule="exact"/>
            </w:pPr>
          </w:p>
          <w:p w14:paraId="5E8103B7" w14:textId="77777777" w:rsidR="00F66945" w:rsidRDefault="00F66945">
            <w:pPr>
              <w:spacing w:line="200" w:lineRule="exact"/>
            </w:pPr>
          </w:p>
          <w:p w14:paraId="16787513" w14:textId="77777777" w:rsidR="00F66945" w:rsidRDefault="00F66945">
            <w:pPr>
              <w:spacing w:before="11" w:line="200" w:lineRule="exact"/>
            </w:pPr>
          </w:p>
          <w:p w14:paraId="26301B77" w14:textId="77777777" w:rsidR="00F66945" w:rsidRDefault="00FA51B1">
            <w:pPr>
              <w:ind w:left="618" w:right="623"/>
              <w:jc w:val="center"/>
            </w:pPr>
            <w:r>
              <w:rPr>
                <w:w w:val="99"/>
              </w:rPr>
              <w:t>N/A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9A7B99" w14:textId="77777777" w:rsidR="00F66945" w:rsidRDefault="00F66945">
            <w:pPr>
              <w:spacing w:before="2" w:line="180" w:lineRule="exact"/>
              <w:rPr>
                <w:sz w:val="18"/>
                <w:szCs w:val="18"/>
              </w:rPr>
            </w:pPr>
          </w:p>
          <w:p w14:paraId="27846E7B" w14:textId="1A00142C" w:rsidR="00F66945" w:rsidRDefault="00F66945">
            <w:pPr>
              <w:spacing w:line="200" w:lineRule="exact"/>
            </w:pPr>
          </w:p>
          <w:p w14:paraId="10129F59" w14:textId="77777777" w:rsidR="0028525D" w:rsidRDefault="0028525D">
            <w:pPr>
              <w:spacing w:line="200" w:lineRule="exact"/>
            </w:pPr>
          </w:p>
          <w:p w14:paraId="1E8F2C9E" w14:textId="77777777" w:rsidR="00F66945" w:rsidRPr="0028525D" w:rsidRDefault="00FA51B1">
            <w:pPr>
              <w:ind w:left="102"/>
            </w:pPr>
            <w:r w:rsidRPr="0028525D">
              <w:rPr>
                <w:spacing w:val="-1"/>
              </w:rPr>
              <w:t>N</w:t>
            </w:r>
            <w:r w:rsidRPr="0028525D">
              <w:rPr>
                <w:spacing w:val="1"/>
              </w:rPr>
              <w:t>/</w:t>
            </w:r>
            <w:r w:rsidRPr="0028525D">
              <w:t>A</w:t>
            </w:r>
          </w:p>
        </w:tc>
      </w:tr>
      <w:tr w:rsidR="00F66945" w14:paraId="6DC1FE4B" w14:textId="77777777">
        <w:trPr>
          <w:trHeight w:hRule="exact" w:val="3209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2B637" w14:textId="77777777" w:rsidR="00F66945" w:rsidRDefault="00F66945">
            <w:pPr>
              <w:spacing w:before="5" w:line="180" w:lineRule="exact"/>
              <w:rPr>
                <w:sz w:val="19"/>
                <w:szCs w:val="19"/>
              </w:rPr>
            </w:pPr>
          </w:p>
          <w:p w14:paraId="140543E9" w14:textId="77777777" w:rsidR="00F66945" w:rsidRDefault="00FA51B1">
            <w:pPr>
              <w:spacing w:line="191" w:lineRule="auto"/>
              <w:ind w:left="102" w:right="63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if</w:t>
            </w:r>
            <w:r>
              <w:rPr>
                <w:b/>
                <w:sz w:val="22"/>
                <w:szCs w:val="22"/>
              </w:rPr>
              <w:t>y</w:t>
            </w:r>
            <w:r>
              <w:rPr>
                <w:b/>
                <w:spacing w:val="7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and</w:t>
            </w:r>
            <w:r>
              <w:rPr>
                <w:b/>
                <w:spacing w:val="9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0"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</w:rPr>
              <w:t>RO</w:t>
            </w:r>
            <w:r>
              <w:rPr>
                <w:b/>
                <w:spacing w:val="-2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M,</w:t>
            </w:r>
            <w:r>
              <w:rPr>
                <w:b/>
                <w:spacing w:val="10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  <w:r>
              <w:rPr>
                <w:b/>
                <w:spacing w:val="9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any</w:t>
            </w:r>
            <w:r>
              <w:rPr>
                <w:b/>
                <w:spacing w:val="7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hat</w:t>
            </w:r>
            <w:r>
              <w:rPr>
                <w:b/>
                <w:spacing w:val="7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are</w:t>
            </w:r>
            <w:r>
              <w:rPr>
                <w:b/>
                <w:spacing w:val="8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as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ed</w:t>
            </w:r>
            <w:r>
              <w:rPr>
                <w:b/>
                <w:spacing w:val="14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s 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g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  <w:p w14:paraId="290AF2A6" w14:textId="77777777" w:rsidR="00F66945" w:rsidRDefault="00FA51B1">
            <w:pPr>
              <w:tabs>
                <w:tab w:val="left" w:pos="460"/>
              </w:tabs>
              <w:spacing w:before="1" w:line="200" w:lineRule="exact"/>
              <w:ind w:left="474" w:right="70" w:hanging="360"/>
            </w:pPr>
            <w:r>
              <w:rPr>
                <w:w w:val="130"/>
              </w:rPr>
              <w:t>•</w:t>
            </w:r>
            <w:r>
              <w:tab/>
              <w:t xml:space="preserve">Did </w:t>
            </w:r>
            <w:r>
              <w:rPr>
                <w:spacing w:val="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6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48"/>
              </w:rPr>
              <w:t xml:space="preserve"> </w:t>
            </w:r>
            <w:r>
              <w:t xml:space="preserve">team 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rop</w:t>
            </w:r>
            <w:r>
              <w:t>e</w:t>
            </w:r>
            <w:r>
              <w:rPr>
                <w:spacing w:val="1"/>
              </w:rPr>
              <w:t>r</w:t>
            </w:r>
            <w:r>
              <w:t>ly</w:t>
            </w:r>
            <w:r>
              <w:rPr>
                <w:spacing w:val="49"/>
              </w:rPr>
              <w:t xml:space="preserve"> </w:t>
            </w:r>
            <w:r>
              <w:rPr>
                <w:spacing w:val="1"/>
              </w:rPr>
              <w:t>do</w:t>
            </w:r>
            <w:r>
              <w:t>c</w:t>
            </w:r>
            <w:r>
              <w:rPr>
                <w:spacing w:val="1"/>
              </w:rPr>
              <w:t>um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  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6"/>
              </w:rPr>
              <w:t xml:space="preserve"> 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f</w:t>
            </w:r>
            <w:r>
              <w:t xml:space="preserve">ied 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 as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2"/>
              </w:rPr>
              <w:t>s</w:t>
            </w:r>
            <w:r>
              <w:rPr>
                <w:spacing w:val="-1"/>
              </w:rPr>
              <w:t>s</w:t>
            </w:r>
            <w:r>
              <w:t>ed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R</w:t>
            </w:r>
            <w:r>
              <w:t>OMM</w:t>
            </w:r>
            <w:r>
              <w:rPr>
                <w:spacing w:val="26"/>
              </w:rPr>
              <w:t xml:space="preserve"> </w:t>
            </w:r>
            <w:r>
              <w:t>at</w:t>
            </w:r>
            <w:r>
              <w:rPr>
                <w:spacing w:val="33"/>
              </w:rPr>
              <w:t xml:space="preserve"> </w:t>
            </w:r>
            <w:r>
              <w:t>t</w:t>
            </w:r>
            <w:r>
              <w:rPr>
                <w:spacing w:val="3"/>
              </w:rPr>
              <w:t>h</w:t>
            </w:r>
            <w:r>
              <w:t>e</w:t>
            </w:r>
            <w:r>
              <w:rPr>
                <w:spacing w:val="30"/>
              </w:rPr>
              <w:t xml:space="preserve"> </w:t>
            </w:r>
            <w:r>
              <w:rPr>
                <w:spacing w:val="1"/>
              </w:rPr>
              <w:t>f</w:t>
            </w:r>
            <w:r>
              <w:t>i</w:t>
            </w:r>
            <w:r>
              <w:rPr>
                <w:spacing w:val="1"/>
              </w:rPr>
              <w:t>n</w:t>
            </w:r>
            <w:r>
              <w:t>a</w:t>
            </w:r>
            <w:r>
              <w:rPr>
                <w:spacing w:val="-1"/>
              </w:rPr>
              <w:t>n</w:t>
            </w:r>
            <w:r>
              <w:t>c</w:t>
            </w:r>
            <w:r>
              <w:rPr>
                <w:spacing w:val="1"/>
              </w:rPr>
              <w:t>i</w:t>
            </w:r>
            <w:r>
              <w:t>al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tate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23"/>
              </w:rPr>
              <w:t xml:space="preserve"> </w:t>
            </w:r>
            <w:r>
              <w:t>le</w:t>
            </w:r>
            <w:r>
              <w:rPr>
                <w:spacing w:val="1"/>
              </w:rPr>
              <w:t>v</w:t>
            </w:r>
            <w:r>
              <w:t>el</w:t>
            </w:r>
            <w:r>
              <w:rPr>
                <w:spacing w:val="29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30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0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1"/>
              </w:rPr>
              <w:t>r</w:t>
            </w:r>
            <w:r>
              <w:t>ti</w:t>
            </w:r>
            <w:r>
              <w:rPr>
                <w:spacing w:val="1"/>
              </w:rPr>
              <w:t>o</w:t>
            </w:r>
            <w:r>
              <w:t>n</w:t>
            </w:r>
          </w:p>
          <w:p w14:paraId="240B9C34" w14:textId="77777777" w:rsidR="00F66945" w:rsidRDefault="00FA51B1">
            <w:pPr>
              <w:spacing w:before="1" w:line="200" w:lineRule="exact"/>
              <w:ind w:left="474" w:right="73"/>
            </w:pPr>
            <w:r>
              <w:t>le</w:t>
            </w:r>
            <w:r>
              <w:rPr>
                <w:spacing w:val="1"/>
              </w:rPr>
              <w:t>v</w:t>
            </w:r>
            <w:r>
              <w:t>el</w:t>
            </w:r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fo</w:t>
            </w:r>
            <w:r>
              <w:t>r</w:t>
            </w:r>
            <w:r>
              <w:rPr>
                <w:spacing w:val="27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BC</w:t>
            </w:r>
            <w:r>
              <w:t>TD</w:t>
            </w:r>
            <w:r>
              <w:rPr>
                <w:spacing w:val="23"/>
              </w:rPr>
              <w:t xml:space="preserve"> </w:t>
            </w:r>
            <w:r>
              <w:t>to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rov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9"/>
              </w:rPr>
              <w:t xml:space="preserve"> </w:t>
            </w:r>
            <w:r>
              <w:t>a</w:t>
            </w:r>
            <w:r>
              <w:rPr>
                <w:spacing w:val="28"/>
              </w:rPr>
              <w:t xml:space="preserve"> </w:t>
            </w:r>
            <w:r>
              <w:rPr>
                <w:spacing w:val="1"/>
              </w:rPr>
              <w:t>b</w:t>
            </w:r>
            <w:r>
              <w:t>asis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fo</w:t>
            </w:r>
            <w:r>
              <w:t>r</w:t>
            </w:r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esig</w:t>
            </w:r>
            <w:r>
              <w:rPr>
                <w:spacing w:val="1"/>
              </w:rPr>
              <w:t>n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-1"/>
              </w:rPr>
              <w:t>r</w:t>
            </w:r>
            <w:r>
              <w:rPr>
                <w:spacing w:val="1"/>
              </w:rPr>
              <w:t>form</w:t>
            </w:r>
            <w:r>
              <w:t>i</w:t>
            </w:r>
            <w:r>
              <w:rPr>
                <w:spacing w:val="-1"/>
              </w:rPr>
              <w:t>n</w:t>
            </w:r>
            <w:r>
              <w:t xml:space="preserve">g </w:t>
            </w:r>
            <w:r>
              <w:rPr>
                <w:spacing w:val="1"/>
              </w:rPr>
              <w:t>fur</w:t>
            </w:r>
            <w:r>
              <w:t>t</w:t>
            </w:r>
            <w:r>
              <w:rPr>
                <w:spacing w:val="1"/>
              </w:rPr>
              <w:t>h</w:t>
            </w:r>
            <w:r>
              <w:t>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ro</w:t>
            </w:r>
            <w:r>
              <w:t>c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ur</w:t>
            </w:r>
            <w:r>
              <w:t>es?</w:t>
            </w:r>
          </w:p>
          <w:p w14:paraId="6C743ED2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-1"/>
              </w:rPr>
              <w:t>W</w:t>
            </w:r>
            <w:r>
              <w:t>as</w:t>
            </w:r>
            <w:r>
              <w:rPr>
                <w:spacing w:val="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t>j</w:t>
            </w:r>
            <w:r>
              <w:rPr>
                <w:spacing w:val="1"/>
              </w:rPr>
              <w:t>udgm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1"/>
              </w:rPr>
              <w:t>x</w:t>
            </w:r>
            <w:r>
              <w:t>e</w:t>
            </w:r>
            <w:r>
              <w:rPr>
                <w:spacing w:val="1"/>
              </w:rPr>
              <w:t>r</w:t>
            </w:r>
            <w:r>
              <w:t>c</w:t>
            </w:r>
            <w:r>
              <w:rPr>
                <w:spacing w:val="3"/>
              </w:rPr>
              <w:t>i</w:t>
            </w:r>
            <w:r>
              <w:rPr>
                <w:spacing w:val="-1"/>
              </w:rPr>
              <w:t>s</w:t>
            </w:r>
            <w:r>
              <w:t>ed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t>i</w:t>
            </w:r>
            <w:r>
              <w:rPr>
                <w:spacing w:val="1"/>
              </w:rPr>
              <w:t>n</w:t>
            </w:r>
            <w:r>
              <w:t>i</w:t>
            </w:r>
            <w:r>
              <w:rPr>
                <w:spacing w:val="-1"/>
              </w:rPr>
              <w:t>n</w:t>
            </w:r>
            <w:r>
              <w:t>g</w:t>
            </w:r>
            <w:r>
              <w:rPr>
                <w:spacing w:val="-2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et</w:t>
            </w:r>
            <w:r>
              <w:rPr>
                <w:spacing w:val="1"/>
              </w:rPr>
              <w:t>h</w:t>
            </w:r>
            <w:r>
              <w:t>er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n</w:t>
            </w:r>
            <w:r>
              <w:t>y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k</w:t>
            </w:r>
            <w:r>
              <w:t>s</w:t>
            </w:r>
          </w:p>
          <w:p w14:paraId="429AE684" w14:textId="77777777" w:rsidR="00F66945" w:rsidRDefault="00FA51B1">
            <w:pPr>
              <w:spacing w:line="180" w:lineRule="exact"/>
              <w:ind w:left="474"/>
            </w:pP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tified</w:t>
            </w:r>
            <w:r>
              <w:rPr>
                <w:spacing w:val="-7"/>
              </w:rPr>
              <w:t xml:space="preserve"> </w:t>
            </w:r>
            <w:r>
              <w:t>was</w:t>
            </w:r>
            <w:r>
              <w:rPr>
                <w:spacing w:val="-3"/>
              </w:rPr>
              <w:t xml:space="preserve"> </w:t>
            </w:r>
            <w:r>
              <w:t>a Sig</w:t>
            </w:r>
            <w:r>
              <w:rPr>
                <w:spacing w:val="1"/>
              </w:rPr>
              <w:t>n</w:t>
            </w:r>
            <w:r>
              <w:t>ifica</w:t>
            </w:r>
            <w:r>
              <w:rPr>
                <w:spacing w:val="2"/>
              </w:rPr>
              <w:t>n</w:t>
            </w:r>
            <w:r>
              <w:t>t</w:t>
            </w:r>
            <w:r>
              <w:rPr>
                <w:spacing w:val="-9"/>
              </w:rPr>
              <w:t xml:space="preserve"> </w:t>
            </w:r>
            <w:r>
              <w:t>R</w:t>
            </w:r>
            <w:r>
              <w:rPr>
                <w:spacing w:val="-1"/>
              </w:rPr>
              <w:t>is</w:t>
            </w:r>
            <w:r>
              <w:t>k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p</w:t>
            </w:r>
            <w:r>
              <w:rPr>
                <w:spacing w:val="4"/>
              </w:rPr>
              <w:t>r</w:t>
            </w:r>
            <w:r>
              <w:rPr>
                <w:spacing w:val="1"/>
              </w:rPr>
              <w:t>op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r</w:t>
            </w:r>
            <w:r>
              <w:t>ly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o</w:t>
            </w:r>
            <w:r>
              <w:t>c</w:t>
            </w:r>
            <w:r>
              <w:rPr>
                <w:spacing w:val="1"/>
              </w:rPr>
              <w:t>um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d</w:t>
            </w:r>
            <w:r>
              <w:t>?</w:t>
            </w:r>
          </w:p>
          <w:p w14:paraId="4B8A22E7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-1"/>
              </w:rPr>
              <w:t>W</w:t>
            </w:r>
            <w:r>
              <w:rPr>
                <w:spacing w:val="1"/>
              </w:rPr>
              <w:t>h</w:t>
            </w:r>
            <w:r>
              <w:t xml:space="preserve">en  </w:t>
            </w:r>
            <w:r>
              <w:rPr>
                <w:spacing w:val="5"/>
              </w:rPr>
              <w:t xml:space="preserve"> </w:t>
            </w:r>
            <w:r>
              <w:t xml:space="preserve">a  </w:t>
            </w:r>
            <w:r>
              <w:rPr>
                <w:spacing w:val="8"/>
              </w:rPr>
              <w:t xml:space="preserve"> </w:t>
            </w:r>
            <w:r>
              <w:t>Sig</w:t>
            </w:r>
            <w:r>
              <w:rPr>
                <w:spacing w:val="1"/>
              </w:rPr>
              <w:t>n</w:t>
            </w:r>
            <w:r>
              <w:t>ifica</w:t>
            </w:r>
            <w:r>
              <w:rPr>
                <w:spacing w:val="2"/>
              </w:rPr>
              <w:t>n</w:t>
            </w:r>
            <w:r>
              <w:t xml:space="preserve">t </w:t>
            </w:r>
            <w:r>
              <w:rPr>
                <w:spacing w:val="49"/>
              </w:rPr>
              <w:t xml:space="preserve"> </w:t>
            </w:r>
            <w:r>
              <w:rPr>
                <w:spacing w:val="-1"/>
              </w:rPr>
              <w:t>R</w:t>
            </w:r>
            <w:r>
              <w:t>i</w:t>
            </w:r>
            <w:r>
              <w:rPr>
                <w:spacing w:val="-1"/>
              </w:rPr>
              <w:t>s</w:t>
            </w:r>
            <w:r>
              <w:t xml:space="preserve">k  </w:t>
            </w:r>
            <w:r>
              <w:rPr>
                <w:spacing w:val="10"/>
              </w:rPr>
              <w:t xml:space="preserve"> </w:t>
            </w:r>
            <w:r>
              <w:t xml:space="preserve">was  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t>i</w:t>
            </w:r>
            <w:r>
              <w:rPr>
                <w:spacing w:val="1"/>
              </w:rPr>
              <w:t>n</w:t>
            </w:r>
            <w:r>
              <w:t xml:space="preserve">ed  </w:t>
            </w:r>
            <w:r>
              <w:rPr>
                <w:spacing w:val="1"/>
              </w:rPr>
              <w:t xml:space="preserve"> </w:t>
            </w:r>
            <w:r>
              <w:t xml:space="preserve">to  </w:t>
            </w:r>
            <w:r>
              <w:rPr>
                <w:spacing w:val="7"/>
              </w:rPr>
              <w:t xml:space="preserve"> </w:t>
            </w:r>
            <w:r>
              <w:t>e</w:t>
            </w:r>
            <w:r>
              <w:rPr>
                <w:spacing w:val="1"/>
              </w:rPr>
              <w:t>x</w:t>
            </w:r>
            <w:r>
              <w:t>i</w:t>
            </w:r>
            <w:r>
              <w:rPr>
                <w:spacing w:val="-1"/>
              </w:rPr>
              <w:t>s</w:t>
            </w:r>
            <w:r>
              <w:rPr>
                <w:spacing w:val="2"/>
              </w:rPr>
              <w:t>t</w:t>
            </w:r>
            <w:r>
              <w:t xml:space="preserve">,  </w:t>
            </w:r>
            <w:r>
              <w:rPr>
                <w:spacing w:val="5"/>
              </w:rPr>
              <w:t xml:space="preserve"> </w:t>
            </w:r>
            <w:r>
              <w:t xml:space="preserve">was  </w:t>
            </w:r>
            <w:r>
              <w:rPr>
                <w:spacing w:val="5"/>
              </w:rPr>
              <w:t xml:space="preserve"> </w:t>
            </w:r>
            <w:r>
              <w:t>an</w:t>
            </w:r>
          </w:p>
          <w:p w14:paraId="0D69E6AA" w14:textId="77777777" w:rsidR="00F66945" w:rsidRDefault="00FA51B1">
            <w:pPr>
              <w:spacing w:line="200" w:lineRule="exact"/>
              <w:ind w:left="474"/>
            </w:pPr>
            <w:r>
              <w:rPr>
                <w:spacing w:val="1"/>
              </w:rPr>
              <w:t>und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nd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n</w:t>
            </w:r>
            <w:r>
              <w:t xml:space="preserve">g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tity</w:t>
            </w:r>
            <w:r>
              <w:rPr>
                <w:spacing w:val="1"/>
              </w:rPr>
              <w:t>’</w:t>
            </w:r>
            <w:r>
              <w:t>s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on</w:t>
            </w:r>
            <w:r>
              <w:t>tr</w:t>
            </w:r>
            <w:r>
              <w:rPr>
                <w:spacing w:val="1"/>
              </w:rPr>
              <w:t>o</w:t>
            </w:r>
            <w:r>
              <w:t>l</w:t>
            </w:r>
            <w:r>
              <w:rPr>
                <w:spacing w:val="-1"/>
              </w:rPr>
              <w:t>s</w:t>
            </w:r>
            <w:r>
              <w:t>,</w:t>
            </w:r>
            <w:r>
              <w:rPr>
                <w:spacing w:val="3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cl</w:t>
            </w:r>
            <w:r>
              <w:rPr>
                <w:spacing w:val="1"/>
              </w:rPr>
              <w:t>ud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on</w:t>
            </w:r>
            <w:r>
              <w:t>t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</w:t>
            </w:r>
            <w:r>
              <w:t>l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9"/>
              </w:rPr>
              <w:t>c</w:t>
            </w:r>
            <w:r>
              <w:t>ti</w:t>
            </w:r>
            <w:r>
              <w:rPr>
                <w:spacing w:val="1"/>
              </w:rPr>
              <w:t>v</w:t>
            </w:r>
            <w:r>
              <w:t>itie</w:t>
            </w:r>
            <w:r>
              <w:rPr>
                <w:spacing w:val="-1"/>
              </w:rPr>
              <w:t>s</w:t>
            </w:r>
            <w:r>
              <w:t>,</w:t>
            </w:r>
          </w:p>
          <w:p w14:paraId="32C2CD11" w14:textId="77777777" w:rsidR="00F66945" w:rsidRDefault="00FA51B1">
            <w:pPr>
              <w:spacing w:line="180" w:lineRule="exact"/>
              <w:ind w:left="474"/>
            </w:pPr>
            <w:r>
              <w:rPr>
                <w:spacing w:val="1"/>
                <w:position w:val="-1"/>
              </w:rPr>
              <w:t>r</w:t>
            </w:r>
            <w:r>
              <w:rPr>
                <w:position w:val="-1"/>
              </w:rPr>
              <w:t>ele</w:t>
            </w:r>
            <w:r>
              <w:rPr>
                <w:spacing w:val="2"/>
                <w:position w:val="-1"/>
              </w:rPr>
              <w:t>v</w:t>
            </w:r>
            <w:r>
              <w:rPr>
                <w:position w:val="-1"/>
              </w:rPr>
              <w:t>a</w:t>
            </w:r>
            <w:r>
              <w:rPr>
                <w:spacing w:val="1"/>
                <w:position w:val="-1"/>
              </w:rPr>
              <w:t>n</w:t>
            </w:r>
            <w:r>
              <w:rPr>
                <w:position w:val="-1"/>
              </w:rPr>
              <w:t>t</w:t>
            </w:r>
            <w:r>
              <w:rPr>
                <w:spacing w:val="-6"/>
                <w:position w:val="-1"/>
              </w:rPr>
              <w:t xml:space="preserve"> </w:t>
            </w:r>
            <w:r>
              <w:rPr>
                <w:position w:val="-1"/>
              </w:rPr>
              <w:t>to</w:t>
            </w:r>
            <w:r>
              <w:rPr>
                <w:spacing w:val="-1"/>
                <w:position w:val="-1"/>
              </w:rPr>
              <w:t xml:space="preserve"> </w:t>
            </w:r>
            <w:r>
              <w:rPr>
                <w:position w:val="-1"/>
              </w:rPr>
              <w:t>t</w:t>
            </w:r>
            <w:r>
              <w:rPr>
                <w:spacing w:val="1"/>
                <w:position w:val="-1"/>
              </w:rPr>
              <w:t>h</w:t>
            </w:r>
            <w:r>
              <w:rPr>
                <w:position w:val="-1"/>
              </w:rPr>
              <w:t>at</w:t>
            </w:r>
            <w:r>
              <w:rPr>
                <w:spacing w:val="-5"/>
                <w:position w:val="-1"/>
              </w:rPr>
              <w:t xml:space="preserve"> </w:t>
            </w:r>
            <w:r>
              <w:rPr>
                <w:spacing w:val="1"/>
                <w:position w:val="-1"/>
              </w:rPr>
              <w:t>r</w:t>
            </w:r>
            <w:r>
              <w:rPr>
                <w:position w:val="-1"/>
              </w:rPr>
              <w:t>i</w:t>
            </w:r>
            <w:r>
              <w:rPr>
                <w:spacing w:val="-1"/>
                <w:position w:val="-1"/>
              </w:rPr>
              <w:t>s</w:t>
            </w:r>
            <w:r>
              <w:rPr>
                <w:position w:val="-1"/>
              </w:rPr>
              <w:t>k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1"/>
                <w:position w:val="-1"/>
              </w:rPr>
              <w:t>ob</w:t>
            </w:r>
            <w:r>
              <w:rPr>
                <w:position w:val="-1"/>
              </w:rPr>
              <w:t>tai</w:t>
            </w:r>
            <w:r>
              <w:rPr>
                <w:spacing w:val="1"/>
                <w:position w:val="-1"/>
              </w:rPr>
              <w:t>n</w:t>
            </w:r>
            <w:r>
              <w:rPr>
                <w:spacing w:val="-2"/>
                <w:position w:val="-1"/>
              </w:rPr>
              <w:t>e</w:t>
            </w:r>
            <w:r>
              <w:rPr>
                <w:spacing w:val="4"/>
                <w:position w:val="-1"/>
              </w:rPr>
              <w:t>d</w:t>
            </w:r>
            <w:r>
              <w:rPr>
                <w:position w:val="-1"/>
              </w:rPr>
              <w:t>?</w:t>
            </w:r>
          </w:p>
          <w:p w14:paraId="7641DFB0" w14:textId="77777777" w:rsidR="00F66945" w:rsidRDefault="00FA51B1">
            <w:pPr>
              <w:spacing w:line="200" w:lineRule="exact"/>
              <w:ind w:left="114"/>
            </w:pPr>
            <w:r>
              <w:rPr>
                <w:w w:val="131"/>
                <w:sz w:val="22"/>
                <w:szCs w:val="22"/>
              </w:rPr>
              <w:t xml:space="preserve">•  </w:t>
            </w:r>
            <w:r>
              <w:rPr>
                <w:spacing w:val="42"/>
                <w:w w:val="131"/>
                <w:sz w:val="22"/>
                <w:szCs w:val="22"/>
              </w:rPr>
              <w:t xml:space="preserve"> </w:t>
            </w:r>
            <w:r>
              <w:rPr>
                <w:spacing w:val="1"/>
              </w:rPr>
              <w:t>I</w:t>
            </w:r>
            <w:r>
              <w:t>f</w:t>
            </w:r>
            <w:r>
              <w:rPr>
                <w:spacing w:val="10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 team</w:t>
            </w:r>
            <w:r>
              <w:rPr>
                <w:spacing w:val="10"/>
              </w:rPr>
              <w:t xml:space="preserve"> </w:t>
            </w:r>
            <w:r>
              <w:t>c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n</w:t>
            </w:r>
            <w:r>
              <w:t>c</w:t>
            </w:r>
            <w:r>
              <w:rPr>
                <w:spacing w:val="-2"/>
              </w:rPr>
              <w:t>l</w:t>
            </w:r>
            <w:r>
              <w:rPr>
                <w:spacing w:val="1"/>
              </w:rPr>
              <w:t>ud</w:t>
            </w:r>
            <w:r>
              <w:t>ed</w:t>
            </w:r>
            <w:r>
              <w:rPr>
                <w:spacing w:val="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</w:t>
            </w:r>
            <w:r>
              <w:t>es</w:t>
            </w:r>
            <w:r>
              <w:rPr>
                <w:spacing w:val="1"/>
              </w:rPr>
              <w:t>ump</w:t>
            </w:r>
            <w:r>
              <w:t>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rPr>
                <w:spacing w:val="-2"/>
              </w:rPr>
              <w:t>a</w:t>
            </w:r>
            <w:r>
              <w:t>t</w:t>
            </w:r>
            <w:r>
              <w:rPr>
                <w:spacing w:val="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t>is</w:t>
            </w:r>
          </w:p>
          <w:p w14:paraId="582F4CF6" w14:textId="77777777" w:rsidR="00F66945" w:rsidRDefault="00FA51B1">
            <w:pPr>
              <w:spacing w:line="180" w:lineRule="exact"/>
              <w:ind w:left="474"/>
            </w:pPr>
            <w:r>
              <w:t xml:space="preserve">a 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R</w:t>
            </w:r>
            <w:r>
              <w:t xml:space="preserve">OMM 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d</w:t>
            </w:r>
            <w:r>
              <w:rPr>
                <w:spacing w:val="2"/>
              </w:rPr>
              <w:t>u</w:t>
            </w:r>
            <w:r>
              <w:t xml:space="preserve">e </w:t>
            </w:r>
            <w:r>
              <w:rPr>
                <w:spacing w:val="24"/>
              </w:rPr>
              <w:t xml:space="preserve"> </w:t>
            </w:r>
            <w:r>
              <w:t xml:space="preserve">to </w:t>
            </w:r>
            <w:r>
              <w:rPr>
                <w:spacing w:val="26"/>
              </w:rPr>
              <w:t xml:space="preserve"> </w:t>
            </w:r>
            <w:r>
              <w:t>Fr</w:t>
            </w:r>
            <w:r>
              <w:rPr>
                <w:spacing w:val="1"/>
              </w:rPr>
              <w:t>au</w:t>
            </w:r>
            <w:r>
              <w:t xml:space="preserve">d 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r</w:t>
            </w:r>
            <w:r>
              <w:rPr>
                <w:spacing w:val="-2"/>
              </w:rPr>
              <w:t>e</w:t>
            </w:r>
            <w:r>
              <w:t xml:space="preserve">lated </w:t>
            </w:r>
            <w:r>
              <w:rPr>
                <w:spacing w:val="23"/>
              </w:rPr>
              <w:t xml:space="preserve"> </w:t>
            </w:r>
            <w:r>
              <w:t xml:space="preserve">to </w:t>
            </w:r>
            <w:r>
              <w:rPr>
                <w:spacing w:val="26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4"/>
              </w:rPr>
              <w:t>v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nu</w:t>
            </w:r>
            <w:r>
              <w:t xml:space="preserve">e 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ogn</w:t>
            </w:r>
            <w:r>
              <w:t>iti</w:t>
            </w:r>
            <w:r>
              <w:rPr>
                <w:spacing w:val="-2"/>
              </w:rPr>
              <w:t>o</w:t>
            </w:r>
            <w:r>
              <w:t xml:space="preserve">n </w:t>
            </w:r>
            <w:r>
              <w:rPr>
                <w:spacing w:val="19"/>
              </w:rPr>
              <w:t xml:space="preserve"> </w:t>
            </w:r>
            <w:r>
              <w:t xml:space="preserve">is </w:t>
            </w:r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no</w:t>
            </w:r>
            <w:r>
              <w:t>t</w:t>
            </w:r>
          </w:p>
          <w:p w14:paraId="29A8541B" w14:textId="77777777" w:rsidR="00F66945" w:rsidRDefault="00FA51B1">
            <w:pPr>
              <w:spacing w:line="200" w:lineRule="exact"/>
              <w:ind w:left="474" w:right="67"/>
            </w:pPr>
            <w:r>
              <w:t>a</w:t>
            </w:r>
            <w:r>
              <w:rPr>
                <w:spacing w:val="1"/>
              </w:rPr>
              <w:t>pp</w:t>
            </w:r>
            <w:r>
              <w:t>lica</w:t>
            </w:r>
            <w:r>
              <w:rPr>
                <w:spacing w:val="2"/>
              </w:rPr>
              <w:t>b</w:t>
            </w:r>
            <w:r>
              <w:t>le in</w:t>
            </w:r>
            <w:r>
              <w:rPr>
                <w:spacing w:val="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t>ci</w:t>
            </w:r>
            <w:r>
              <w:rPr>
                <w:spacing w:val="1"/>
              </w:rPr>
              <w:t>r</w:t>
            </w:r>
            <w:r>
              <w:t>c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m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n</w:t>
            </w:r>
            <w:r>
              <w:t>c</w:t>
            </w:r>
            <w:r>
              <w:rPr>
                <w:spacing w:val="1"/>
              </w:rPr>
              <w:t>e</w:t>
            </w:r>
            <w:r>
              <w:t>s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t,</w:t>
            </w:r>
            <w:r>
              <w:rPr>
                <w:spacing w:val="-1"/>
              </w:rPr>
              <w:t xml:space="preserve"> </w:t>
            </w:r>
            <w:r>
              <w:t>we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a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on</w:t>
            </w:r>
            <w:r>
              <w:t xml:space="preserve">s </w:t>
            </w:r>
            <w:r>
              <w:rPr>
                <w:spacing w:val="1"/>
              </w:rPr>
              <w:t>fo</w:t>
            </w:r>
            <w:r>
              <w:t>r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on</w:t>
            </w:r>
            <w:r>
              <w:t>cl</w:t>
            </w:r>
            <w:r>
              <w:rPr>
                <w:spacing w:val="3"/>
              </w:rPr>
              <w:t>u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do</w:t>
            </w:r>
            <w:r>
              <w:t>c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d</w:t>
            </w:r>
            <w:r>
              <w:t>?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AF6860" w14:textId="77777777" w:rsidR="00F66945" w:rsidRDefault="00F66945">
            <w:pPr>
              <w:spacing w:line="200" w:lineRule="exact"/>
            </w:pPr>
          </w:p>
          <w:p w14:paraId="1943F92E" w14:textId="77777777" w:rsidR="00F66945" w:rsidRDefault="00F66945">
            <w:pPr>
              <w:spacing w:line="200" w:lineRule="exact"/>
            </w:pPr>
          </w:p>
          <w:p w14:paraId="5FBB0611" w14:textId="77777777" w:rsidR="00F66945" w:rsidRDefault="00F66945">
            <w:pPr>
              <w:spacing w:line="200" w:lineRule="exact"/>
            </w:pPr>
          </w:p>
          <w:p w14:paraId="24E4A866" w14:textId="77777777" w:rsidR="00F66945" w:rsidRDefault="00F66945">
            <w:pPr>
              <w:spacing w:before="11" w:line="200" w:lineRule="exact"/>
            </w:pPr>
          </w:p>
          <w:p w14:paraId="731D0BF2" w14:textId="77777777" w:rsidR="00F66945" w:rsidRDefault="00FA51B1">
            <w:pPr>
              <w:ind w:left="390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"/>
              </w:rPr>
              <w:t>5</w:t>
            </w:r>
            <w:r>
              <w:rPr>
                <w:spacing w:val="1"/>
              </w:rPr>
              <w:t>0</w:t>
            </w:r>
            <w:r>
              <w:t>0</w:t>
            </w:r>
          </w:p>
          <w:p w14:paraId="3C603A46" w14:textId="77777777" w:rsidR="00F66945" w:rsidRDefault="00F66945">
            <w:pPr>
              <w:spacing w:line="200" w:lineRule="exact"/>
            </w:pPr>
          </w:p>
          <w:p w14:paraId="52A876E8" w14:textId="77777777" w:rsidR="00F66945" w:rsidRDefault="00F66945">
            <w:pPr>
              <w:spacing w:before="1" w:line="200" w:lineRule="exact"/>
            </w:pPr>
          </w:p>
          <w:p w14:paraId="23E67634" w14:textId="77777777" w:rsidR="00F66945" w:rsidRDefault="00FA51B1">
            <w:pPr>
              <w:ind w:left="390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"/>
              </w:rPr>
              <w:t>5</w:t>
            </w:r>
            <w:r>
              <w:rPr>
                <w:spacing w:val="1"/>
              </w:rPr>
              <w:t>0</w:t>
            </w:r>
            <w:r>
              <w:t>0</w:t>
            </w:r>
          </w:p>
          <w:p w14:paraId="5B516D26" w14:textId="77777777" w:rsidR="00F66945" w:rsidRDefault="00F66945">
            <w:pPr>
              <w:spacing w:line="180" w:lineRule="exact"/>
              <w:rPr>
                <w:sz w:val="19"/>
                <w:szCs w:val="19"/>
              </w:rPr>
            </w:pPr>
          </w:p>
          <w:p w14:paraId="5DD536DA" w14:textId="77777777" w:rsidR="00F66945" w:rsidRDefault="00FA51B1">
            <w:pPr>
              <w:ind w:left="390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"/>
              </w:rPr>
              <w:t>5</w:t>
            </w:r>
            <w:r>
              <w:rPr>
                <w:spacing w:val="1"/>
              </w:rPr>
              <w:t>0</w:t>
            </w:r>
            <w:r>
              <w:t>0</w:t>
            </w:r>
          </w:p>
          <w:p w14:paraId="57A62030" w14:textId="77777777" w:rsidR="00F66945" w:rsidRDefault="00F66945">
            <w:pPr>
              <w:spacing w:before="9" w:line="180" w:lineRule="exact"/>
              <w:rPr>
                <w:sz w:val="19"/>
                <w:szCs w:val="19"/>
              </w:rPr>
            </w:pPr>
          </w:p>
          <w:p w14:paraId="1B2DA6DC" w14:textId="77777777" w:rsidR="00F66945" w:rsidRDefault="00F66945">
            <w:pPr>
              <w:spacing w:line="200" w:lineRule="exact"/>
            </w:pPr>
          </w:p>
          <w:p w14:paraId="4166FC18" w14:textId="77777777" w:rsidR="00F66945" w:rsidRDefault="00FA51B1">
            <w:pPr>
              <w:ind w:left="390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"/>
              </w:rPr>
              <w:t>5</w:t>
            </w:r>
            <w:r>
              <w:rPr>
                <w:spacing w:val="1"/>
              </w:rPr>
              <w:t>0</w:t>
            </w:r>
            <w:r>
              <w:t>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E20B13" w14:textId="77777777" w:rsidR="00F66945" w:rsidRDefault="00F66945">
            <w:pPr>
              <w:spacing w:before="2" w:line="180" w:lineRule="exact"/>
              <w:rPr>
                <w:sz w:val="18"/>
                <w:szCs w:val="18"/>
              </w:rPr>
            </w:pPr>
          </w:p>
          <w:p w14:paraId="48CF9006" w14:textId="442D8F3B" w:rsidR="00F66945" w:rsidRDefault="00F66945">
            <w:pPr>
              <w:spacing w:line="200" w:lineRule="exact"/>
            </w:pPr>
          </w:p>
          <w:p w14:paraId="22DC98A9" w14:textId="03D95727" w:rsidR="007B203F" w:rsidRDefault="007B203F">
            <w:pPr>
              <w:spacing w:line="200" w:lineRule="exact"/>
            </w:pPr>
          </w:p>
          <w:p w14:paraId="43F118C8" w14:textId="77777777" w:rsidR="007B203F" w:rsidRPr="007B203F" w:rsidRDefault="007B203F">
            <w:pPr>
              <w:spacing w:line="200" w:lineRule="exact"/>
            </w:pPr>
          </w:p>
          <w:p w14:paraId="5DD511E4" w14:textId="77777777" w:rsidR="00F66945" w:rsidRPr="007B203F" w:rsidRDefault="00FA51B1">
            <w:pPr>
              <w:ind w:left="102" w:right="767"/>
              <w:jc w:val="both"/>
            </w:pPr>
            <w:r w:rsidRPr="007B203F">
              <w:rPr>
                <w:spacing w:val="-1"/>
              </w:rPr>
              <w:t>Y</w:t>
            </w:r>
            <w:r w:rsidRPr="007B203F">
              <w:t>es</w:t>
            </w:r>
          </w:p>
          <w:p w14:paraId="521C3E41" w14:textId="77777777" w:rsidR="00F66945" w:rsidRPr="007B203F" w:rsidRDefault="00F66945">
            <w:pPr>
              <w:spacing w:before="7" w:line="180" w:lineRule="exact"/>
            </w:pPr>
          </w:p>
          <w:p w14:paraId="208D2912" w14:textId="77777777" w:rsidR="00F66945" w:rsidRPr="007B203F" w:rsidRDefault="00F66945">
            <w:pPr>
              <w:spacing w:line="200" w:lineRule="exact"/>
            </w:pPr>
          </w:p>
          <w:p w14:paraId="158D6E02" w14:textId="77777777" w:rsidR="00F66945" w:rsidRDefault="00FA51B1">
            <w:pPr>
              <w:spacing w:line="597" w:lineRule="auto"/>
              <w:ind w:left="102" w:right="763"/>
              <w:jc w:val="both"/>
              <w:rPr>
                <w:sz w:val="22"/>
                <w:szCs w:val="22"/>
              </w:rPr>
            </w:pPr>
            <w:r w:rsidRPr="007B203F">
              <w:rPr>
                <w:spacing w:val="-1"/>
              </w:rPr>
              <w:t>Y</w:t>
            </w:r>
            <w:r w:rsidRPr="007B203F">
              <w:t xml:space="preserve">es </w:t>
            </w:r>
            <w:r w:rsidRPr="007B203F">
              <w:rPr>
                <w:spacing w:val="-1"/>
              </w:rPr>
              <w:t>Y</w:t>
            </w:r>
            <w:r w:rsidRPr="007B203F">
              <w:t xml:space="preserve">es </w:t>
            </w:r>
            <w:r w:rsidRPr="007B203F">
              <w:rPr>
                <w:spacing w:val="-1"/>
              </w:rPr>
              <w:t>Y</w:t>
            </w:r>
            <w:r w:rsidRPr="007B203F">
              <w:t>es</w:t>
            </w:r>
          </w:p>
        </w:tc>
      </w:tr>
    </w:tbl>
    <w:p w14:paraId="46456C98" w14:textId="77777777" w:rsidR="00F66945" w:rsidRDefault="00F66945">
      <w:pPr>
        <w:spacing w:line="200" w:lineRule="exact"/>
      </w:pPr>
    </w:p>
    <w:p w14:paraId="7063EC0A" w14:textId="77777777" w:rsidR="00F66945" w:rsidRDefault="00F66945">
      <w:pPr>
        <w:spacing w:before="12" w:line="280" w:lineRule="exact"/>
        <w:rPr>
          <w:sz w:val="28"/>
          <w:szCs w:val="28"/>
        </w:rPr>
      </w:pPr>
    </w:p>
    <w:p w14:paraId="44634042" w14:textId="77777777" w:rsidR="00F66945" w:rsidRDefault="00000000">
      <w:pPr>
        <w:spacing w:before="33"/>
        <w:ind w:left="4094" w:right="5067"/>
        <w:jc w:val="center"/>
        <w:sectPr w:rsidR="00F66945">
          <w:headerReference w:type="default" r:id="rId7"/>
          <w:pgSz w:w="11920" w:h="16860"/>
          <w:pgMar w:top="1220" w:right="780" w:bottom="280" w:left="1560" w:header="1029" w:footer="0" w:gutter="0"/>
          <w:cols w:space="720"/>
        </w:sectPr>
      </w:pPr>
      <w:r>
        <w:pict w14:anchorId="46B1D90C">
          <v:group id="_x0000_s2088" style="position:absolute;left:0;text-align:left;margin-left:83.65pt;margin-top:794.3pt;width:466.9pt;height:0;z-index:-1131;mso-position-horizontal-relative:page;mso-position-vertical-relative:page" coordorigin="1673,15886" coordsize="9338,0">
            <v:shape id="_x0000_s2089" style="position:absolute;left:1673;top:15886;width:9338;height:0" coordorigin="1673,15886" coordsize="9338,0" path="m1673,15886r9338,e" filled="f" strokeweight=".82pt">
              <v:path arrowok="t"/>
            </v:shape>
            <w10:wrap anchorx="page" anchory="page"/>
          </v:group>
        </w:pict>
      </w:r>
      <w:r w:rsidR="00FA51B1">
        <w:t>- 2</w:t>
      </w:r>
      <w:r w:rsidR="00FA51B1">
        <w:rPr>
          <w:spacing w:val="1"/>
        </w:rPr>
        <w:t xml:space="preserve"> </w:t>
      </w:r>
      <w:r w:rsidR="00FA51B1">
        <w:rPr>
          <w:w w:val="99"/>
        </w:rPr>
        <w:t>-</w:t>
      </w:r>
    </w:p>
    <w:p w14:paraId="2EA4EAEF" w14:textId="77777777" w:rsidR="00F66945" w:rsidRDefault="00F66945">
      <w:pPr>
        <w:spacing w:line="200" w:lineRule="exact"/>
      </w:pPr>
    </w:p>
    <w:p w14:paraId="07D5AD31" w14:textId="77777777" w:rsidR="00F66945" w:rsidRDefault="00F66945">
      <w:pPr>
        <w:spacing w:before="7" w:line="260" w:lineRule="exact"/>
        <w:rPr>
          <w:sz w:val="26"/>
          <w:szCs w:val="26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2"/>
        <w:gridCol w:w="1678"/>
        <w:gridCol w:w="1260"/>
      </w:tblGrid>
      <w:tr w:rsidR="00F66945" w14:paraId="2372D9E1" w14:textId="77777777">
        <w:trPr>
          <w:trHeight w:hRule="exact" w:val="3010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61E687" w14:textId="77777777" w:rsidR="00F66945" w:rsidRDefault="00F66945">
            <w:pPr>
              <w:spacing w:before="6" w:line="180" w:lineRule="exact"/>
              <w:rPr>
                <w:sz w:val="19"/>
                <w:szCs w:val="19"/>
              </w:rPr>
            </w:pPr>
          </w:p>
          <w:p w14:paraId="65D58595" w14:textId="77777777" w:rsidR="00F66945" w:rsidRDefault="00FA51B1">
            <w:pPr>
              <w:spacing w:line="190" w:lineRule="auto"/>
              <w:ind w:left="102" w:right="62"/>
              <w:jc w:val="both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si</w:t>
            </w:r>
            <w:r>
              <w:rPr>
                <w:b/>
                <w:sz w:val="22"/>
                <w:szCs w:val="22"/>
              </w:rPr>
              <w:t>gn over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l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spon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es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pacing w:val="3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ad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re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3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</w:rPr>
              <w:t>RO</w:t>
            </w:r>
            <w:r>
              <w:rPr>
                <w:b/>
                <w:sz w:val="22"/>
                <w:szCs w:val="22"/>
              </w:rPr>
              <w:t>MM</w:t>
            </w:r>
            <w:r>
              <w:rPr>
                <w:b/>
                <w:spacing w:val="1"/>
                <w:sz w:val="22"/>
                <w:szCs w:val="22"/>
              </w:rPr>
              <w:t xml:space="preserve"> (i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2"/>
                <w:sz w:val="22"/>
                <w:szCs w:val="22"/>
              </w:rPr>
              <w:t>u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 Sign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cant</w:t>
            </w:r>
            <w:r>
              <w:rPr>
                <w:b/>
                <w:spacing w:val="4"/>
                <w:sz w:val="22"/>
                <w:szCs w:val="22"/>
              </w:rPr>
              <w:t xml:space="preserve"> </w:t>
            </w:r>
            <w:r>
              <w:rPr>
                <w:b/>
                <w:spacing w:val="-3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sk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)</w:t>
            </w:r>
            <w:r>
              <w:rPr>
                <w:b/>
                <w:spacing w:val="4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t</w:t>
            </w:r>
            <w:r>
              <w:rPr>
                <w:b/>
                <w:spacing w:val="4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3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fi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anc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al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ent</w:t>
            </w:r>
            <w:r>
              <w:rPr>
                <w:b/>
                <w:spacing w:val="1"/>
                <w:sz w:val="22"/>
                <w:szCs w:val="22"/>
              </w:rPr>
              <w:t xml:space="preserve"> l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vel</w:t>
            </w:r>
            <w:r>
              <w:rPr>
                <w:b/>
                <w:spacing w:val="4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and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3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 as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on </w:t>
            </w:r>
            <w:r>
              <w:rPr>
                <w:b/>
                <w:spacing w:val="-2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ev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 xml:space="preserve"> f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r A</w:t>
            </w:r>
            <w:r>
              <w:rPr>
                <w:b/>
                <w:spacing w:val="-2"/>
                <w:sz w:val="22"/>
                <w:szCs w:val="22"/>
              </w:rPr>
              <w:t>B</w:t>
            </w:r>
            <w:r>
              <w:rPr>
                <w:b/>
                <w:spacing w:val="-1"/>
                <w:sz w:val="22"/>
                <w:szCs w:val="22"/>
              </w:rPr>
              <w:t>CT</w:t>
            </w:r>
            <w:r>
              <w:rPr>
                <w:b/>
                <w:sz w:val="22"/>
                <w:szCs w:val="22"/>
              </w:rPr>
              <w:t>D</w:t>
            </w:r>
          </w:p>
          <w:p w14:paraId="4B729C57" w14:textId="77777777" w:rsidR="00F66945" w:rsidRDefault="00FA51B1">
            <w:pPr>
              <w:tabs>
                <w:tab w:val="left" w:pos="460"/>
              </w:tabs>
              <w:spacing w:line="200" w:lineRule="exact"/>
              <w:ind w:left="474" w:right="69" w:hanging="360"/>
            </w:pPr>
            <w:r>
              <w:rPr>
                <w:w w:val="130"/>
              </w:rPr>
              <w:t>•</w:t>
            </w:r>
            <w:r>
              <w:tab/>
            </w:r>
            <w:r>
              <w:rPr>
                <w:spacing w:val="-1"/>
              </w:rPr>
              <w:t>W</w:t>
            </w:r>
            <w: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31"/>
              </w:rPr>
              <w:t xml:space="preserve"> </w:t>
            </w:r>
            <w:r>
              <w:rPr>
                <w:spacing w:val="1"/>
              </w:rPr>
              <w:t>ov</w:t>
            </w:r>
            <w:r>
              <w:t>e</w:t>
            </w:r>
            <w:r>
              <w:rPr>
                <w:spacing w:val="1"/>
              </w:rPr>
              <w:t>r</w:t>
            </w:r>
            <w:r>
              <w:t>all</w:t>
            </w:r>
            <w:r>
              <w:rPr>
                <w:spacing w:val="23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es</w:t>
            </w:r>
            <w:r>
              <w:rPr>
                <w:spacing w:val="1"/>
              </w:rPr>
              <w:t>p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s</w:t>
            </w:r>
            <w:r>
              <w:t>es</w:t>
            </w:r>
            <w:r>
              <w:rPr>
                <w:spacing w:val="21"/>
              </w:rPr>
              <w:t xml:space="preserve"> </w:t>
            </w:r>
            <w:r>
              <w:t>to</w:t>
            </w:r>
            <w:r>
              <w:rPr>
                <w:spacing w:val="28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dr</w:t>
            </w:r>
            <w:r>
              <w:t>ess</w:t>
            </w:r>
            <w:r>
              <w:rPr>
                <w:spacing w:val="2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27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>s</w:t>
            </w:r>
            <w:r>
              <w:t>es</w:t>
            </w:r>
            <w:r>
              <w:rPr>
                <w:spacing w:val="-1"/>
              </w:rPr>
              <w:t>s</w:t>
            </w:r>
            <w:r>
              <w:t>ed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2"/>
              </w:rPr>
              <w:t>O</w:t>
            </w:r>
            <w:r>
              <w:t>MM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(</w:t>
            </w:r>
            <w:r>
              <w:t>i</w:t>
            </w:r>
            <w:r>
              <w:rPr>
                <w:spacing w:val="1"/>
              </w:rPr>
              <w:t>n</w:t>
            </w:r>
            <w:r>
              <w:t>cl</w:t>
            </w:r>
            <w:r>
              <w:rPr>
                <w:spacing w:val="1"/>
              </w:rPr>
              <w:t>ud</w:t>
            </w:r>
            <w:r>
              <w:t>i</w:t>
            </w:r>
            <w:r>
              <w:rPr>
                <w:spacing w:val="1"/>
              </w:rPr>
              <w:t>n</w:t>
            </w:r>
            <w:r>
              <w:t>g t</w:t>
            </w:r>
            <w:r>
              <w:rPr>
                <w:spacing w:val="1"/>
              </w:rPr>
              <w:t>ho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43"/>
              </w:rPr>
              <w:t xml:space="preserve"> </w:t>
            </w:r>
            <w:r>
              <w:rPr>
                <w:spacing w:val="1"/>
              </w:rPr>
              <w:t>du</w:t>
            </w:r>
            <w:r>
              <w:t>e</w:t>
            </w:r>
            <w:r>
              <w:rPr>
                <w:spacing w:val="43"/>
              </w:rPr>
              <w:t xml:space="preserve"> </w:t>
            </w:r>
            <w:r>
              <w:t>to</w:t>
            </w:r>
            <w:r>
              <w:rPr>
                <w:spacing w:val="45"/>
              </w:rPr>
              <w:t xml:space="preserve"> </w:t>
            </w:r>
            <w:r>
              <w:rPr>
                <w:spacing w:val="1"/>
              </w:rPr>
              <w:t>fr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)</w:t>
            </w:r>
            <w:r>
              <w:rPr>
                <w:spacing w:val="44"/>
              </w:rPr>
              <w:t xml:space="preserve"> </w:t>
            </w:r>
            <w:r>
              <w:t>at</w:t>
            </w:r>
            <w:r>
              <w:rPr>
                <w:spacing w:val="4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44"/>
              </w:rPr>
              <w:t xml:space="preserve"> </w:t>
            </w:r>
            <w:r>
              <w:rPr>
                <w:spacing w:val="1"/>
              </w:rPr>
              <w:t>f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n</w:t>
            </w:r>
            <w:r>
              <w:t>a</w:t>
            </w:r>
            <w:r>
              <w:rPr>
                <w:spacing w:val="1"/>
              </w:rPr>
              <w:t>n</w:t>
            </w:r>
            <w:r>
              <w:t>cial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t</w:t>
            </w:r>
            <w:r>
              <w:rPr>
                <w:spacing w:val="2"/>
              </w:rPr>
              <w:t>a</w:t>
            </w:r>
            <w:r>
              <w:t>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38"/>
              </w:rPr>
              <w:t xml:space="preserve"> </w:t>
            </w:r>
            <w:r>
              <w:t>le</w:t>
            </w:r>
            <w:r>
              <w:rPr>
                <w:spacing w:val="1"/>
              </w:rPr>
              <w:t>v</w:t>
            </w:r>
            <w:r>
              <w:t>el</w:t>
            </w:r>
            <w:r>
              <w:rPr>
                <w:spacing w:val="43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pp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opr</w:t>
            </w:r>
            <w:r>
              <w:t>iately</w:t>
            </w:r>
          </w:p>
          <w:p w14:paraId="06E48F13" w14:textId="77777777" w:rsidR="00F66945" w:rsidRDefault="00FA51B1">
            <w:pPr>
              <w:spacing w:line="180" w:lineRule="exact"/>
              <w:ind w:left="474" w:right="3251"/>
              <w:jc w:val="both"/>
            </w:pP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t>i</w:t>
            </w:r>
            <w:r>
              <w:rPr>
                <w:spacing w:val="1"/>
              </w:rPr>
              <w:t>n</w:t>
            </w:r>
            <w:r>
              <w:t>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o</w:t>
            </w:r>
            <w:r>
              <w:t>c</w:t>
            </w:r>
            <w:r>
              <w:rPr>
                <w:spacing w:val="1"/>
              </w:rPr>
              <w:t>um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te</w:t>
            </w:r>
            <w:r>
              <w:rPr>
                <w:spacing w:val="1"/>
              </w:rPr>
              <w:t>d</w:t>
            </w:r>
            <w:r>
              <w:t>?</w:t>
            </w:r>
          </w:p>
          <w:p w14:paraId="09517ABC" w14:textId="77777777" w:rsidR="00F66945" w:rsidRDefault="00FA51B1">
            <w:pPr>
              <w:spacing w:line="200" w:lineRule="exact"/>
              <w:ind w:left="114" w:right="78"/>
              <w:jc w:val="both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-1"/>
              </w:rPr>
              <w:t>W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 xml:space="preserve">e </w:t>
            </w:r>
            <w:r>
              <w:rPr>
                <w:spacing w:val="2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 xml:space="preserve">t </w:t>
            </w:r>
            <w:r>
              <w:rPr>
                <w:spacing w:val="22"/>
              </w:rPr>
              <w:t xml:space="preserve"> </w:t>
            </w:r>
            <w:r>
              <w:t>te</w:t>
            </w:r>
            <w:r>
              <w:rPr>
                <w:spacing w:val="-2"/>
              </w:rPr>
              <w:t>a</w:t>
            </w:r>
            <w:r>
              <w:t xml:space="preserve">m </w:t>
            </w:r>
            <w:r>
              <w:rPr>
                <w:spacing w:val="29"/>
              </w:rPr>
              <w:t xml:space="preserve"> </w:t>
            </w:r>
            <w:r>
              <w:rPr>
                <w:spacing w:val="1"/>
              </w:rPr>
              <w:t>h</w:t>
            </w:r>
            <w:r>
              <w:t xml:space="preserve">ad </w:t>
            </w:r>
            <w:r>
              <w:rPr>
                <w:spacing w:val="31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-1"/>
              </w:rPr>
              <w:t>r</w:t>
            </w:r>
            <w:r>
              <w:rPr>
                <w:spacing w:val="1"/>
              </w:rPr>
              <w:t>m</w:t>
            </w:r>
            <w:r>
              <w:t>i</w:t>
            </w:r>
            <w:r>
              <w:rPr>
                <w:spacing w:val="1"/>
              </w:rPr>
              <w:t>n</w:t>
            </w:r>
            <w:r>
              <w:t xml:space="preserve">ed </w:t>
            </w:r>
            <w:r>
              <w:rPr>
                <w:spacing w:val="2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at 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a</w:t>
            </w:r>
            <w:r>
              <w:t xml:space="preserve">n </w:t>
            </w:r>
            <w:r>
              <w:rPr>
                <w:spacing w:val="29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>s</w:t>
            </w:r>
            <w:r>
              <w:t>es</w:t>
            </w:r>
            <w:r>
              <w:rPr>
                <w:spacing w:val="-1"/>
              </w:rPr>
              <w:t>s</w:t>
            </w:r>
            <w:r>
              <w:t>ed</w:t>
            </w:r>
          </w:p>
          <w:p w14:paraId="15DE45EE" w14:textId="77777777" w:rsidR="00F66945" w:rsidRDefault="00FA51B1">
            <w:pPr>
              <w:spacing w:line="200" w:lineRule="exact"/>
              <w:ind w:left="474" w:right="66"/>
              <w:jc w:val="both"/>
            </w:pPr>
            <w:r>
              <w:rPr>
                <w:spacing w:val="-1"/>
              </w:rPr>
              <w:t>R</w:t>
            </w:r>
            <w:r>
              <w:t xml:space="preserve">OMM </w:t>
            </w:r>
            <w:r>
              <w:rPr>
                <w:spacing w:val="3"/>
              </w:rPr>
              <w:t xml:space="preserve"> </w:t>
            </w:r>
            <w:r>
              <w:t xml:space="preserve">at </w:t>
            </w:r>
            <w:r>
              <w:rPr>
                <w:spacing w:val="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7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1"/>
              </w:rPr>
              <w:t>r</w:t>
            </w:r>
            <w:r>
              <w:t>ti</w:t>
            </w:r>
            <w:r>
              <w:rPr>
                <w:spacing w:val="1"/>
              </w:rPr>
              <w:t>o</w:t>
            </w:r>
            <w:r>
              <w:t xml:space="preserve">n 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l</w:t>
            </w:r>
            <w:r>
              <w:t>e</w:t>
            </w:r>
            <w:r>
              <w:rPr>
                <w:spacing w:val="1"/>
              </w:rPr>
              <w:t>v</w:t>
            </w:r>
            <w:r>
              <w:t xml:space="preserve">el </w:t>
            </w:r>
            <w:r>
              <w:rPr>
                <w:spacing w:val="6"/>
              </w:rPr>
              <w:t xml:space="preserve"> </w:t>
            </w:r>
            <w:r>
              <w:t xml:space="preserve">was </w:t>
            </w:r>
            <w:r>
              <w:rPr>
                <w:spacing w:val="9"/>
              </w:rPr>
              <w:t xml:space="preserve"> </w:t>
            </w:r>
            <w:r>
              <w:t xml:space="preserve">a </w:t>
            </w:r>
            <w:r>
              <w:rPr>
                <w:spacing w:val="9"/>
              </w:rPr>
              <w:t xml:space="preserve"> </w:t>
            </w:r>
            <w:r>
              <w:t>Sig</w:t>
            </w:r>
            <w:r>
              <w:rPr>
                <w:spacing w:val="1"/>
              </w:rPr>
              <w:t>n</w:t>
            </w:r>
            <w:r>
              <w:t>ific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 xml:space="preserve">t  </w:t>
            </w:r>
            <w:r>
              <w:rPr>
                <w:spacing w:val="-1"/>
              </w:rPr>
              <w:t>R</w:t>
            </w:r>
            <w:r>
              <w:t>i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k</w:t>
            </w:r>
            <w:r>
              <w:t xml:space="preserve">, </w:t>
            </w:r>
            <w:r>
              <w:rPr>
                <w:spacing w:val="8"/>
              </w:rPr>
              <w:t xml:space="preserve"> </w:t>
            </w:r>
            <w:r>
              <w:t>we</w:t>
            </w:r>
            <w:r>
              <w:rPr>
                <w:spacing w:val="1"/>
              </w:rPr>
              <w:t>r</w:t>
            </w:r>
            <w:r>
              <w:t>e a</w:t>
            </w:r>
            <w:r>
              <w:rPr>
                <w:spacing w:val="1"/>
              </w:rPr>
              <w:t>ppr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pr</w:t>
            </w:r>
            <w:r>
              <w:t>iate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ub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n</w:t>
            </w:r>
            <w:r>
              <w:t>ti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p</w:t>
            </w:r>
            <w:r>
              <w:rPr>
                <w:spacing w:val="1"/>
              </w:rPr>
              <w:t>ro</w:t>
            </w:r>
            <w:r>
              <w:t>c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dur</w:t>
            </w:r>
            <w:r>
              <w:t>es t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8"/>
              </w:rPr>
              <w:t xml:space="preserve"> </w:t>
            </w:r>
            <w:r>
              <w:t>we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c</w:t>
            </w:r>
            <w:r>
              <w:t>ifically</w:t>
            </w:r>
            <w:r>
              <w:rPr>
                <w:spacing w:val="1"/>
              </w:rPr>
              <w:t xml:space="preserve"> r</w:t>
            </w:r>
            <w:r>
              <w:t>es</w:t>
            </w:r>
            <w:r>
              <w:rPr>
                <w:spacing w:val="1"/>
              </w:rPr>
              <w:t>pon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v</w:t>
            </w:r>
            <w:r>
              <w:t>e to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1"/>
              </w:rPr>
              <w:t>s</w:t>
            </w:r>
            <w:r>
              <w:t xml:space="preserve">k </w:t>
            </w:r>
            <w:r>
              <w:rPr>
                <w:spacing w:val="1"/>
              </w:rPr>
              <w:t>d</w:t>
            </w:r>
            <w:r>
              <w:t>esi</w:t>
            </w:r>
            <w:r>
              <w:rPr>
                <w:spacing w:val="1"/>
              </w:rPr>
              <w:t>gn</w:t>
            </w:r>
            <w:r>
              <w:t>ed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do</w:t>
            </w:r>
            <w:r>
              <w:t>c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te</w:t>
            </w:r>
            <w:r>
              <w:rPr>
                <w:spacing w:val="1"/>
              </w:rPr>
              <w:t>d</w:t>
            </w:r>
            <w:r>
              <w:t>?</w:t>
            </w:r>
          </w:p>
          <w:p w14:paraId="0B2D87D1" w14:textId="77777777" w:rsidR="00F66945" w:rsidRDefault="00FA51B1">
            <w:pPr>
              <w:spacing w:before="1" w:line="200" w:lineRule="exact"/>
              <w:ind w:left="474" w:right="67"/>
              <w:jc w:val="both"/>
            </w:pPr>
            <w:r>
              <w:rPr>
                <w:i/>
                <w:spacing w:val="-1"/>
              </w:rPr>
              <w:t>N</w:t>
            </w:r>
            <w:r>
              <w:rPr>
                <w:i/>
                <w:spacing w:val="1"/>
              </w:rPr>
              <w:t>o</w:t>
            </w:r>
            <w:r>
              <w:rPr>
                <w:i/>
              </w:rPr>
              <w:t>te:</w:t>
            </w:r>
            <w:r>
              <w:rPr>
                <w:i/>
                <w:spacing w:val="49"/>
              </w:rPr>
              <w:t xml:space="preserve"> </w:t>
            </w:r>
            <w:r>
              <w:rPr>
                <w:i/>
              </w:rPr>
              <w:t>W</w:t>
            </w:r>
            <w:r>
              <w:rPr>
                <w:i/>
                <w:spacing w:val="1"/>
              </w:rPr>
              <w:t>h</w:t>
            </w:r>
            <w:r>
              <w:rPr>
                <w:i/>
              </w:rPr>
              <w:t>en</w:t>
            </w:r>
            <w:r>
              <w:rPr>
                <w:i/>
                <w:spacing w:val="49"/>
              </w:rPr>
              <w:t xml:space="preserve"> </w:t>
            </w:r>
            <w:r>
              <w:rPr>
                <w:i/>
              </w:rPr>
              <w:t>t</w:t>
            </w:r>
            <w:r>
              <w:rPr>
                <w:i/>
                <w:spacing w:val="1"/>
              </w:rPr>
              <w:t>h</w:t>
            </w:r>
            <w:r>
              <w:rPr>
                <w:i/>
              </w:rPr>
              <w:t xml:space="preserve">e  </w:t>
            </w:r>
            <w:r>
              <w:rPr>
                <w:i/>
                <w:spacing w:val="1"/>
              </w:rPr>
              <w:t>a</w:t>
            </w:r>
            <w:r>
              <w:rPr>
                <w:i/>
                <w:spacing w:val="-1"/>
              </w:rPr>
              <w:t>p</w:t>
            </w:r>
            <w:r>
              <w:rPr>
                <w:i/>
                <w:spacing w:val="1"/>
              </w:rPr>
              <w:t>p</w:t>
            </w:r>
            <w:r>
              <w:rPr>
                <w:i/>
                <w:spacing w:val="-1"/>
              </w:rPr>
              <w:t>r</w:t>
            </w:r>
            <w:r>
              <w:rPr>
                <w:i/>
                <w:spacing w:val="1"/>
              </w:rPr>
              <w:t>oa</w:t>
            </w:r>
            <w:r>
              <w:rPr>
                <w:i/>
              </w:rPr>
              <w:t>ch</w:t>
            </w:r>
            <w:r>
              <w:rPr>
                <w:i/>
                <w:spacing w:val="44"/>
              </w:rPr>
              <w:t xml:space="preserve"> </w:t>
            </w:r>
            <w:r>
              <w:rPr>
                <w:i/>
              </w:rPr>
              <w:t xml:space="preserve">to 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 xml:space="preserve">a  </w:t>
            </w:r>
            <w:r>
              <w:rPr>
                <w:i/>
                <w:spacing w:val="1"/>
              </w:rPr>
              <w:t>S</w:t>
            </w:r>
            <w:r>
              <w:rPr>
                <w:i/>
              </w:rPr>
              <w:t>i</w:t>
            </w:r>
            <w:r>
              <w:rPr>
                <w:i/>
                <w:spacing w:val="1"/>
              </w:rPr>
              <w:t>gn</w:t>
            </w:r>
            <w:r>
              <w:rPr>
                <w:i/>
              </w:rPr>
              <w:t>ific</w:t>
            </w:r>
            <w:r>
              <w:rPr>
                <w:i/>
                <w:spacing w:val="-1"/>
              </w:rPr>
              <w:t>a</w:t>
            </w:r>
            <w:r>
              <w:rPr>
                <w:i/>
                <w:spacing w:val="1"/>
              </w:rPr>
              <w:t>n</w:t>
            </w:r>
            <w:r>
              <w:rPr>
                <w:i/>
              </w:rPr>
              <w:t>t</w:t>
            </w:r>
            <w:r>
              <w:rPr>
                <w:i/>
                <w:spacing w:val="47"/>
              </w:rPr>
              <w:t xml:space="preserve"> </w:t>
            </w:r>
            <w:r>
              <w:rPr>
                <w:i/>
              </w:rPr>
              <w:t>Ri</w:t>
            </w:r>
            <w:r>
              <w:rPr>
                <w:i/>
                <w:spacing w:val="-1"/>
              </w:rPr>
              <w:t>s</w:t>
            </w:r>
            <w:r>
              <w:rPr>
                <w:i/>
              </w:rPr>
              <w:t>k</w:t>
            </w:r>
            <w:r>
              <w:rPr>
                <w:i/>
                <w:spacing w:val="49"/>
              </w:rPr>
              <w:t xml:space="preserve"> </w:t>
            </w:r>
            <w:r>
              <w:rPr>
                <w:i/>
              </w:rPr>
              <w:t>c</w:t>
            </w:r>
            <w:r>
              <w:rPr>
                <w:i/>
                <w:spacing w:val="1"/>
              </w:rPr>
              <w:t>on</w:t>
            </w:r>
            <w:r>
              <w:rPr>
                <w:i/>
                <w:spacing w:val="-1"/>
              </w:rPr>
              <w:t>s</w:t>
            </w:r>
            <w:r>
              <w:rPr>
                <w:i/>
              </w:rPr>
              <w:t>i</w:t>
            </w:r>
            <w:r>
              <w:rPr>
                <w:i/>
                <w:spacing w:val="-1"/>
              </w:rPr>
              <w:t>s</w:t>
            </w:r>
            <w:r>
              <w:rPr>
                <w:i/>
              </w:rPr>
              <w:t>ts</w:t>
            </w:r>
            <w:r>
              <w:rPr>
                <w:i/>
                <w:spacing w:val="45"/>
              </w:rPr>
              <w:t xml:space="preserve"> </w:t>
            </w:r>
            <w:r>
              <w:rPr>
                <w:i/>
                <w:spacing w:val="1"/>
              </w:rPr>
              <w:t>on</w:t>
            </w:r>
            <w:r>
              <w:rPr>
                <w:i/>
              </w:rPr>
              <w:t>ly</w:t>
            </w:r>
            <w:r>
              <w:rPr>
                <w:i/>
                <w:spacing w:val="47"/>
              </w:rPr>
              <w:t xml:space="preserve"> </w:t>
            </w:r>
            <w:r>
              <w:rPr>
                <w:i/>
                <w:spacing w:val="1"/>
              </w:rPr>
              <w:t>o</w:t>
            </w:r>
            <w:r>
              <w:rPr>
                <w:i/>
              </w:rPr>
              <w:t xml:space="preserve">f </w:t>
            </w:r>
            <w:r>
              <w:rPr>
                <w:i/>
                <w:spacing w:val="1"/>
              </w:rPr>
              <w:t>Sub</w:t>
            </w:r>
            <w:r>
              <w:rPr>
                <w:i/>
                <w:spacing w:val="-1"/>
              </w:rPr>
              <w:t>s</w:t>
            </w:r>
            <w:r>
              <w:rPr>
                <w:i/>
              </w:rPr>
              <w:t>t</w:t>
            </w:r>
            <w:r>
              <w:rPr>
                <w:i/>
                <w:spacing w:val="1"/>
              </w:rPr>
              <w:t>an</w:t>
            </w:r>
            <w:r>
              <w:rPr>
                <w:i/>
              </w:rPr>
              <w:t>tive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</w:t>
            </w:r>
            <w:r>
              <w:rPr>
                <w:i/>
                <w:spacing w:val="-1"/>
              </w:rPr>
              <w:t>r</w:t>
            </w:r>
            <w:r>
              <w:rPr>
                <w:i/>
                <w:spacing w:val="1"/>
              </w:rPr>
              <w:t>o</w:t>
            </w:r>
            <w:r>
              <w:rPr>
                <w:i/>
              </w:rPr>
              <w:t>c</w:t>
            </w:r>
            <w:r>
              <w:rPr>
                <w:i/>
                <w:spacing w:val="1"/>
              </w:rPr>
              <w:t>e</w:t>
            </w:r>
            <w:r>
              <w:rPr>
                <w:i/>
                <w:spacing w:val="-1"/>
              </w:rPr>
              <w:t>d</w:t>
            </w:r>
            <w:r>
              <w:rPr>
                <w:i/>
                <w:spacing w:val="1"/>
              </w:rPr>
              <w:t>u</w:t>
            </w:r>
            <w:r>
              <w:rPr>
                <w:i/>
                <w:spacing w:val="-1"/>
              </w:rPr>
              <w:t>r</w:t>
            </w:r>
            <w:r>
              <w:rPr>
                <w:i/>
              </w:rPr>
              <w:t>es, t</w:t>
            </w:r>
            <w:r>
              <w:rPr>
                <w:i/>
                <w:spacing w:val="1"/>
              </w:rPr>
              <w:t>ho</w:t>
            </w:r>
            <w:r>
              <w:rPr>
                <w:i/>
                <w:spacing w:val="-1"/>
              </w:rPr>
              <w:t>s</w:t>
            </w:r>
            <w:r>
              <w:rPr>
                <w:i/>
              </w:rPr>
              <w:t>e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  <w:spacing w:val="1"/>
              </w:rPr>
              <w:t>p</w:t>
            </w:r>
            <w:r>
              <w:rPr>
                <w:i/>
                <w:spacing w:val="-1"/>
              </w:rPr>
              <w:t>r</w:t>
            </w:r>
            <w:r>
              <w:rPr>
                <w:i/>
                <w:spacing w:val="1"/>
              </w:rPr>
              <w:t>o</w:t>
            </w:r>
            <w:r>
              <w:rPr>
                <w:i/>
              </w:rPr>
              <w:t>c</w:t>
            </w:r>
            <w:r>
              <w:rPr>
                <w:i/>
                <w:spacing w:val="1"/>
              </w:rPr>
              <w:t>edu</w:t>
            </w:r>
            <w:r>
              <w:rPr>
                <w:i/>
                <w:spacing w:val="-1"/>
              </w:rPr>
              <w:t>r</w:t>
            </w:r>
            <w:r>
              <w:rPr>
                <w:i/>
              </w:rPr>
              <w:t xml:space="preserve">es </w:t>
            </w:r>
            <w:r>
              <w:rPr>
                <w:i/>
                <w:spacing w:val="-1"/>
              </w:rPr>
              <w:t>s</w:t>
            </w:r>
            <w:r>
              <w:rPr>
                <w:i/>
                <w:spacing w:val="1"/>
              </w:rPr>
              <w:t>ha</w:t>
            </w:r>
            <w:r>
              <w:rPr>
                <w:i/>
              </w:rPr>
              <w:t>ll</w:t>
            </w:r>
            <w:r>
              <w:rPr>
                <w:i/>
                <w:spacing w:val="5"/>
              </w:rPr>
              <w:t xml:space="preserve"> </w:t>
            </w:r>
            <w:r>
              <w:rPr>
                <w:i/>
              </w:rPr>
              <w:t>i</w:t>
            </w:r>
            <w:r>
              <w:rPr>
                <w:i/>
                <w:spacing w:val="1"/>
              </w:rPr>
              <w:t>n</w:t>
            </w:r>
            <w:r>
              <w:rPr>
                <w:i/>
              </w:rPr>
              <w:t>cl</w:t>
            </w:r>
            <w:r>
              <w:rPr>
                <w:i/>
                <w:spacing w:val="1"/>
              </w:rPr>
              <w:t>ud</w:t>
            </w:r>
            <w:r>
              <w:rPr>
                <w:i/>
              </w:rPr>
              <w:t>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Te</w:t>
            </w:r>
            <w:r>
              <w:rPr>
                <w:i/>
                <w:spacing w:val="-1"/>
              </w:rPr>
              <w:t>s</w:t>
            </w:r>
            <w:r>
              <w:rPr>
                <w:i/>
              </w:rPr>
              <w:t>ts</w:t>
            </w:r>
            <w:r>
              <w:rPr>
                <w:i/>
                <w:spacing w:val="4"/>
              </w:rPr>
              <w:t xml:space="preserve"> </w:t>
            </w:r>
            <w:r>
              <w:rPr>
                <w:i/>
                <w:spacing w:val="1"/>
              </w:rPr>
              <w:t>o</w:t>
            </w:r>
            <w:r>
              <w:rPr>
                <w:i/>
              </w:rPr>
              <w:t>f Det</w:t>
            </w:r>
            <w:r>
              <w:rPr>
                <w:i/>
                <w:spacing w:val="1"/>
              </w:rPr>
              <w:t>a</w:t>
            </w:r>
            <w:r>
              <w:rPr>
                <w:i/>
              </w:rPr>
              <w:t>il</w:t>
            </w:r>
            <w:r>
              <w:rPr>
                <w:i/>
                <w:spacing w:val="-1"/>
              </w:rPr>
              <w:t>s</w:t>
            </w:r>
            <w:r>
              <w:rPr>
                <w:i/>
              </w:rPr>
              <w:t>.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013EC" w14:textId="77777777" w:rsidR="00F66945" w:rsidRDefault="00F66945">
            <w:pPr>
              <w:spacing w:line="200" w:lineRule="exact"/>
            </w:pPr>
          </w:p>
          <w:p w14:paraId="1FC92B04" w14:textId="77777777" w:rsidR="00F66945" w:rsidRDefault="00F66945">
            <w:pPr>
              <w:spacing w:line="200" w:lineRule="exact"/>
            </w:pPr>
          </w:p>
          <w:p w14:paraId="0383E9AF" w14:textId="77777777" w:rsidR="00F66945" w:rsidRDefault="00F66945">
            <w:pPr>
              <w:spacing w:line="200" w:lineRule="exact"/>
            </w:pPr>
          </w:p>
          <w:p w14:paraId="76A89F02" w14:textId="77777777" w:rsidR="00F66945" w:rsidRDefault="00F66945">
            <w:pPr>
              <w:spacing w:before="11" w:line="200" w:lineRule="exact"/>
            </w:pPr>
          </w:p>
          <w:p w14:paraId="3DE91806" w14:textId="77777777" w:rsidR="00F66945" w:rsidRDefault="00FA51B1">
            <w:pPr>
              <w:ind w:left="390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"/>
              </w:rPr>
              <w:t>1</w:t>
            </w:r>
            <w:r>
              <w:rPr>
                <w:spacing w:val="1"/>
              </w:rPr>
              <w:t>0</w:t>
            </w:r>
            <w:r>
              <w:t>0</w:t>
            </w:r>
          </w:p>
          <w:p w14:paraId="324B613E" w14:textId="77777777" w:rsidR="00F66945" w:rsidRDefault="00F66945">
            <w:pPr>
              <w:spacing w:line="200" w:lineRule="exact"/>
            </w:pPr>
          </w:p>
          <w:p w14:paraId="10DE50CE" w14:textId="77777777" w:rsidR="00F66945" w:rsidRDefault="00F66945">
            <w:pPr>
              <w:spacing w:line="200" w:lineRule="exact"/>
            </w:pPr>
          </w:p>
          <w:p w14:paraId="3BCEBB0A" w14:textId="77777777" w:rsidR="00F66945" w:rsidRDefault="00F66945">
            <w:pPr>
              <w:spacing w:before="10" w:line="200" w:lineRule="exact"/>
            </w:pPr>
          </w:p>
          <w:p w14:paraId="04EA3E10" w14:textId="77777777" w:rsidR="00F66945" w:rsidRDefault="00FA51B1">
            <w:pPr>
              <w:ind w:left="390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"/>
              </w:rPr>
              <w:t>1</w:t>
            </w:r>
            <w:r>
              <w:rPr>
                <w:spacing w:val="1"/>
              </w:rPr>
              <w:t>0</w:t>
            </w:r>
            <w:r>
              <w:t>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5B8D9B" w14:textId="77777777" w:rsidR="00F66945" w:rsidRPr="007B203F" w:rsidRDefault="00F66945">
            <w:pPr>
              <w:spacing w:line="200" w:lineRule="exact"/>
            </w:pPr>
          </w:p>
          <w:p w14:paraId="38544A14" w14:textId="77777777" w:rsidR="00F66945" w:rsidRPr="007B203F" w:rsidRDefault="00F66945">
            <w:pPr>
              <w:spacing w:line="200" w:lineRule="exact"/>
            </w:pPr>
          </w:p>
          <w:p w14:paraId="14AAA1C8" w14:textId="77777777" w:rsidR="00F66945" w:rsidRPr="007B203F" w:rsidRDefault="00F66945">
            <w:pPr>
              <w:spacing w:line="200" w:lineRule="exact"/>
            </w:pPr>
          </w:p>
          <w:p w14:paraId="710D3831" w14:textId="77777777" w:rsidR="00F66945" w:rsidRPr="007B203F" w:rsidRDefault="00F66945">
            <w:pPr>
              <w:spacing w:before="2" w:line="200" w:lineRule="exact"/>
            </w:pPr>
          </w:p>
          <w:p w14:paraId="23319508" w14:textId="77777777" w:rsidR="00F66945" w:rsidRPr="007B203F" w:rsidRDefault="00FA51B1">
            <w:pPr>
              <w:ind w:left="102"/>
            </w:pPr>
            <w:r w:rsidRPr="007B203F">
              <w:rPr>
                <w:spacing w:val="-1"/>
              </w:rPr>
              <w:t>Y</w:t>
            </w:r>
            <w:r w:rsidRPr="007B203F">
              <w:t>es</w:t>
            </w:r>
          </w:p>
          <w:p w14:paraId="402F16AB" w14:textId="77777777" w:rsidR="00F66945" w:rsidRPr="007B203F" w:rsidRDefault="00F66945">
            <w:pPr>
              <w:spacing w:before="8" w:line="160" w:lineRule="exact"/>
            </w:pPr>
          </w:p>
          <w:p w14:paraId="698571E4" w14:textId="6DCB9768" w:rsidR="00F66945" w:rsidRDefault="00F66945">
            <w:pPr>
              <w:spacing w:line="200" w:lineRule="exact"/>
            </w:pPr>
          </w:p>
          <w:p w14:paraId="367C70AF" w14:textId="5EFBC5CF" w:rsidR="007B203F" w:rsidRDefault="007B203F">
            <w:pPr>
              <w:spacing w:line="200" w:lineRule="exact"/>
            </w:pPr>
          </w:p>
          <w:p w14:paraId="3F6F1484" w14:textId="77777777" w:rsidR="00F66945" w:rsidRPr="007B203F" w:rsidRDefault="00FA51B1">
            <w:pPr>
              <w:ind w:left="102"/>
            </w:pPr>
            <w:r w:rsidRPr="007B203F">
              <w:rPr>
                <w:spacing w:val="-1"/>
              </w:rPr>
              <w:t>Y</w:t>
            </w:r>
            <w:r w:rsidRPr="007B203F">
              <w:t>es</w:t>
            </w:r>
          </w:p>
        </w:tc>
      </w:tr>
      <w:tr w:rsidR="00F66945" w14:paraId="2D9FE89A" w14:textId="77777777">
        <w:trPr>
          <w:trHeight w:hRule="exact" w:val="2110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1D62FC" w14:textId="77777777" w:rsidR="00F66945" w:rsidRDefault="00F66945">
            <w:pPr>
              <w:spacing w:before="5" w:line="100" w:lineRule="exact"/>
              <w:rPr>
                <w:sz w:val="10"/>
                <w:szCs w:val="10"/>
              </w:rPr>
            </w:pPr>
          </w:p>
          <w:p w14:paraId="6A6B13A5" w14:textId="77777777" w:rsidR="00F66945" w:rsidRDefault="00F66945">
            <w:pPr>
              <w:spacing w:line="200" w:lineRule="exact"/>
            </w:pPr>
          </w:p>
          <w:p w14:paraId="28DD8054" w14:textId="77777777" w:rsidR="00F66945" w:rsidRDefault="00FA51B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position w:val="-1"/>
                <w:sz w:val="22"/>
                <w:szCs w:val="22"/>
              </w:rPr>
              <w:t xml:space="preserve">Plan 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>t</w:t>
            </w:r>
            <w:r>
              <w:rPr>
                <w:b/>
                <w:position w:val="-1"/>
                <w:sz w:val="22"/>
                <w:szCs w:val="22"/>
              </w:rPr>
              <w:t>e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s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t</w:t>
            </w:r>
            <w:r>
              <w:rPr>
                <w:b/>
                <w:position w:val="-1"/>
                <w:sz w:val="22"/>
                <w:szCs w:val="22"/>
              </w:rPr>
              <w:t>s of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con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t</w:t>
            </w:r>
            <w:r>
              <w:rPr>
                <w:b/>
                <w:position w:val="-1"/>
                <w:sz w:val="22"/>
                <w:szCs w:val="22"/>
              </w:rPr>
              <w:t>ro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>l</w:t>
            </w:r>
            <w:r>
              <w:rPr>
                <w:b/>
                <w:position w:val="-1"/>
                <w:sz w:val="22"/>
                <w:szCs w:val="22"/>
              </w:rPr>
              <w:t>s</w:t>
            </w:r>
          </w:p>
          <w:p w14:paraId="5490D2C2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-1"/>
              </w:rPr>
              <w:t>W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(1</w:t>
            </w:r>
            <w:r>
              <w:t>)</w:t>
            </w:r>
            <w:r>
              <w:rPr>
                <w:spacing w:val="1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-1"/>
              </w:rPr>
              <w:t>ss</w:t>
            </w:r>
            <w:r>
              <w:t>e</w:t>
            </w:r>
            <w:r>
              <w:rPr>
                <w:spacing w:val="2"/>
              </w:rPr>
              <w:t>s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R</w:t>
            </w:r>
            <w:r>
              <w:t>OMM</w:t>
            </w:r>
            <w:r>
              <w:rPr>
                <w:spacing w:val="12"/>
              </w:rPr>
              <w:t xml:space="preserve"> </w:t>
            </w:r>
            <w:r>
              <w:t>at</w:t>
            </w:r>
            <w:r>
              <w:rPr>
                <w:spacing w:val="1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5"/>
              </w:rPr>
              <w:t xml:space="preserve"> </w:t>
            </w:r>
            <w:r>
              <w:t>a</w:t>
            </w:r>
            <w:r>
              <w:rPr>
                <w:spacing w:val="2"/>
              </w:rPr>
              <w:t>s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1"/>
              </w:rPr>
              <w:t>r</w:t>
            </w:r>
            <w:r>
              <w:t>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13"/>
              </w:rPr>
              <w:t xml:space="preserve"> </w:t>
            </w:r>
            <w:r>
              <w:t>le</w:t>
            </w:r>
            <w:r>
              <w:rPr>
                <w:spacing w:val="1"/>
              </w:rPr>
              <w:t>v</w:t>
            </w:r>
            <w:r>
              <w:t>el</w:t>
            </w:r>
            <w:r>
              <w:rPr>
                <w:spacing w:val="13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cl</w:t>
            </w:r>
            <w:r>
              <w:rPr>
                <w:spacing w:val="1"/>
              </w:rPr>
              <w:t>ud</w:t>
            </w:r>
            <w:r>
              <w:t>es</w:t>
            </w:r>
          </w:p>
          <w:p w14:paraId="52F237D0" w14:textId="77777777" w:rsidR="00F66945" w:rsidRDefault="00FA51B1">
            <w:pPr>
              <w:spacing w:line="200" w:lineRule="exact"/>
              <w:ind w:left="474" w:right="66"/>
              <w:jc w:val="both"/>
            </w:pPr>
            <w:r>
              <w:t xml:space="preserve">an </w:t>
            </w:r>
            <w:r>
              <w:rPr>
                <w:spacing w:val="7"/>
              </w:rPr>
              <w:t xml:space="preserve"> </w:t>
            </w:r>
            <w:r>
              <w:t>e</w:t>
            </w:r>
            <w:r>
              <w:rPr>
                <w:spacing w:val="1"/>
              </w:rPr>
              <w:t>xp</w:t>
            </w:r>
            <w:r>
              <w:t>e</w:t>
            </w:r>
            <w:r>
              <w:rPr>
                <w:spacing w:val="1"/>
              </w:rPr>
              <w:t>c</w:t>
            </w:r>
            <w:r>
              <w:t>tati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49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at </w:t>
            </w:r>
            <w:r>
              <w:rPr>
                <w:spacing w:val="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c</w:t>
            </w:r>
            <w:r>
              <w:rPr>
                <w:spacing w:val="1"/>
              </w:rPr>
              <w:t>on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ro</w:t>
            </w:r>
            <w:r>
              <w:t>ls  a</w:t>
            </w:r>
            <w:r>
              <w:rPr>
                <w:spacing w:val="1"/>
              </w:rPr>
              <w:t>r</w:t>
            </w:r>
            <w:r>
              <w:t xml:space="preserve">e 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op</w:t>
            </w:r>
            <w:r>
              <w:t>e</w:t>
            </w:r>
            <w:r>
              <w:rPr>
                <w:spacing w:val="1"/>
              </w:rPr>
              <w:t>r</w:t>
            </w:r>
            <w:r>
              <w:t>ati</w:t>
            </w:r>
            <w:r>
              <w:rPr>
                <w:spacing w:val="1"/>
              </w:rPr>
              <w:t>n</w:t>
            </w:r>
            <w:r>
              <w:t xml:space="preserve">g </w:t>
            </w:r>
            <w:r>
              <w:rPr>
                <w:spacing w:val="1"/>
              </w:rPr>
              <w:t xml:space="preserve"> </w:t>
            </w:r>
            <w:r>
              <w:t>e</w:t>
            </w:r>
            <w:r>
              <w:rPr>
                <w:spacing w:val="1"/>
              </w:rPr>
              <w:t>ff</w:t>
            </w:r>
            <w:r>
              <w:t>e</w:t>
            </w:r>
            <w:r>
              <w:rPr>
                <w:spacing w:val="1"/>
              </w:rPr>
              <w:t>c</w:t>
            </w:r>
            <w:r>
              <w:t>ti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-2"/>
              </w:rPr>
              <w:t>l</w:t>
            </w:r>
            <w:r>
              <w:t xml:space="preserve">y  </w:t>
            </w:r>
            <w:r>
              <w:rPr>
                <w:spacing w:val="1"/>
              </w:rPr>
              <w:t>(2</w:t>
            </w:r>
            <w:r>
              <w:t xml:space="preserve">) 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 xml:space="preserve">or </w:t>
            </w:r>
            <w:r>
              <w:t>w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ub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n</w:t>
            </w:r>
            <w:r>
              <w:t>ti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1"/>
              </w:rPr>
              <w:t xml:space="preserve"> p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</w:t>
            </w:r>
            <w:r>
              <w:t>c</w:t>
            </w:r>
            <w:r>
              <w:rPr>
                <w:spacing w:val="1"/>
              </w:rPr>
              <w:t>ed</w:t>
            </w:r>
            <w:r>
              <w:rPr>
                <w:spacing w:val="-1"/>
              </w:rPr>
              <w:t>u</w:t>
            </w:r>
            <w:r>
              <w:rPr>
                <w:spacing w:val="-2"/>
              </w:rPr>
              <w:t>r</w:t>
            </w:r>
            <w:r>
              <w:t>es al</w:t>
            </w:r>
            <w:r>
              <w:rPr>
                <w:spacing w:val="1"/>
              </w:rPr>
              <w:t>on</w:t>
            </w:r>
            <w:r>
              <w:t>e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1"/>
              </w:rPr>
              <w:t>anno</w:t>
            </w:r>
            <w:r>
              <w:t>t</w:t>
            </w:r>
            <w:r>
              <w:rPr>
                <w:spacing w:val="1"/>
              </w:rPr>
              <w:t xml:space="preserve"> pr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v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s</w:t>
            </w:r>
            <w:r>
              <w:rPr>
                <w:spacing w:val="1"/>
              </w:rPr>
              <w:t>uff</w:t>
            </w:r>
            <w:r>
              <w:t>icie</w:t>
            </w:r>
            <w:r>
              <w:rPr>
                <w:spacing w:val="1"/>
              </w:rPr>
              <w:t>n</w:t>
            </w:r>
            <w:r>
              <w:t>t a</w:t>
            </w:r>
            <w:r>
              <w:rPr>
                <w:spacing w:val="1"/>
              </w:rPr>
              <w:t>ppr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pr</w:t>
            </w:r>
            <w:r>
              <w:t>iate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it</w:t>
            </w:r>
            <w:r>
              <w:rPr>
                <w:spacing w:val="3"/>
              </w:rPr>
              <w:t xml:space="preserve"> </w:t>
            </w:r>
            <w:r>
              <w:t>e</w:t>
            </w:r>
            <w:r>
              <w:rPr>
                <w:spacing w:val="1"/>
              </w:rPr>
              <w:t>v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ce</w:t>
            </w:r>
            <w:r>
              <w:rPr>
                <w:spacing w:val="1"/>
              </w:rPr>
              <w:t xml:space="preserve"> </w:t>
            </w:r>
            <w:r>
              <w:t>at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1"/>
              </w:rPr>
              <w:t>r</w:t>
            </w:r>
            <w:r>
              <w:t>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le</w:t>
            </w:r>
            <w:r>
              <w:rPr>
                <w:spacing w:val="1"/>
              </w:rPr>
              <w:t>v</w:t>
            </w:r>
            <w:r>
              <w:t>el,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d</w:t>
            </w:r>
            <w:r>
              <w:t>id</w:t>
            </w:r>
            <w:r>
              <w:rPr>
                <w:spacing w:val="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</w:p>
          <w:p w14:paraId="31541083" w14:textId="77777777" w:rsidR="00F66945" w:rsidRDefault="00FA51B1">
            <w:pPr>
              <w:spacing w:before="1" w:line="200" w:lineRule="exact"/>
              <w:ind w:left="474" w:right="66"/>
              <w:jc w:val="both"/>
            </w:pPr>
            <w:r>
              <w:t>team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esign</w:t>
            </w:r>
            <w:r>
              <w:rPr>
                <w:spacing w:val="5"/>
              </w:rPr>
              <w:t xml:space="preserve"> </w:t>
            </w:r>
            <w:r>
              <w:t>Tests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on</w:t>
            </w:r>
            <w:r>
              <w:t>tr</w:t>
            </w:r>
            <w:r>
              <w:rPr>
                <w:spacing w:val="1"/>
              </w:rPr>
              <w:t>o</w:t>
            </w:r>
            <w:r>
              <w:rPr>
                <w:spacing w:val="-3"/>
              </w:rPr>
              <w:t>l</w:t>
            </w:r>
            <w:r>
              <w:t>s</w:t>
            </w:r>
            <w:r>
              <w:rPr>
                <w:spacing w:val="3"/>
              </w:rPr>
              <w:t xml:space="preserve"> </w:t>
            </w:r>
            <w:r>
              <w:t>to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ob</w:t>
            </w:r>
            <w:r>
              <w:t>tain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uf</w:t>
            </w:r>
            <w:r>
              <w:rPr>
                <w:spacing w:val="7"/>
              </w:rPr>
              <w:t>f</w:t>
            </w:r>
            <w:r>
              <w:t>icie</w:t>
            </w:r>
            <w:r>
              <w:rPr>
                <w:spacing w:val="1"/>
              </w:rPr>
              <w:t>n</w:t>
            </w:r>
            <w:r>
              <w:t>t a</w:t>
            </w:r>
            <w:r>
              <w:rPr>
                <w:spacing w:val="1"/>
              </w:rPr>
              <w:t>pp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opr</w:t>
            </w:r>
            <w:r>
              <w:rPr>
                <w:spacing w:val="-1"/>
              </w:rPr>
              <w:t>i</w:t>
            </w:r>
            <w:r>
              <w:t>ate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 e</w:t>
            </w:r>
            <w:r>
              <w:rPr>
                <w:spacing w:val="1"/>
              </w:rPr>
              <w:t>v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ce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op</w:t>
            </w:r>
            <w:r>
              <w:t>e</w:t>
            </w:r>
            <w:r>
              <w:rPr>
                <w:spacing w:val="1"/>
              </w:rPr>
              <w:t>r</w:t>
            </w:r>
            <w:r>
              <w:t>ati</w:t>
            </w:r>
            <w:r>
              <w:rPr>
                <w:spacing w:val="-1"/>
              </w:rPr>
              <w:t>n</w:t>
            </w:r>
            <w:r>
              <w:t>g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1"/>
              </w:rPr>
              <w:t>f</w:t>
            </w:r>
            <w:r>
              <w:rPr>
                <w:spacing w:val="1"/>
              </w:rPr>
              <w:t>f</w:t>
            </w:r>
            <w:r>
              <w:t>e</w:t>
            </w:r>
            <w:r>
              <w:rPr>
                <w:spacing w:val="1"/>
              </w:rPr>
              <w:t>c</w:t>
            </w:r>
            <w:r>
              <w:t>t</w:t>
            </w:r>
            <w:r>
              <w:rPr>
                <w:spacing w:val="1"/>
              </w:rPr>
              <w:t>iv</w:t>
            </w:r>
            <w:r>
              <w:t>e</w:t>
            </w:r>
            <w:r>
              <w:rPr>
                <w:spacing w:val="1"/>
              </w:rPr>
              <w:t>n</w:t>
            </w:r>
            <w:r>
              <w:t>ess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ele</w:t>
            </w:r>
            <w:r>
              <w:rPr>
                <w:spacing w:val="2"/>
              </w:rPr>
              <w:t>v</w:t>
            </w:r>
            <w:r>
              <w:t>a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6"/>
              </w:rPr>
              <w:t xml:space="preserve"> </w:t>
            </w:r>
            <w:r>
              <w:t>C</w:t>
            </w:r>
            <w:r>
              <w:rPr>
                <w:spacing w:val="-2"/>
              </w:rPr>
              <w:t>o</w:t>
            </w:r>
            <w:r>
              <w:rPr>
                <w:spacing w:val="1"/>
              </w:rPr>
              <w:t>n</w:t>
            </w:r>
            <w:r>
              <w:t>tr</w:t>
            </w:r>
            <w:r>
              <w:rPr>
                <w:spacing w:val="-1"/>
              </w:rPr>
              <w:t>o</w:t>
            </w:r>
            <w:r>
              <w:t>l</w:t>
            </w:r>
            <w:r>
              <w:rPr>
                <w:spacing w:val="-1"/>
              </w:rPr>
              <w:t>s</w:t>
            </w:r>
            <w:r>
              <w:t>?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A454A" w14:textId="77777777" w:rsidR="00F66945" w:rsidRDefault="00F66945">
            <w:pPr>
              <w:spacing w:line="200" w:lineRule="exact"/>
            </w:pPr>
          </w:p>
          <w:p w14:paraId="0210D73E" w14:textId="77777777" w:rsidR="00F66945" w:rsidRDefault="00F66945">
            <w:pPr>
              <w:spacing w:line="200" w:lineRule="exact"/>
            </w:pPr>
          </w:p>
          <w:p w14:paraId="5B1E1135" w14:textId="77777777" w:rsidR="00F66945" w:rsidRDefault="00F66945">
            <w:pPr>
              <w:spacing w:before="12" w:line="200" w:lineRule="exact"/>
            </w:pPr>
          </w:p>
          <w:p w14:paraId="2B86FF9F" w14:textId="77777777" w:rsidR="00F66945" w:rsidRDefault="00FA51B1">
            <w:pPr>
              <w:ind w:left="617" w:right="622"/>
              <w:jc w:val="center"/>
            </w:pPr>
            <w:r>
              <w:rPr>
                <w:w w:val="99"/>
              </w:rPr>
              <w:t>N/A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094E6D" w14:textId="77777777" w:rsidR="00F66945" w:rsidRDefault="00F66945">
            <w:pPr>
              <w:spacing w:before="5" w:line="180" w:lineRule="exact"/>
              <w:rPr>
                <w:sz w:val="18"/>
                <w:szCs w:val="18"/>
              </w:rPr>
            </w:pPr>
          </w:p>
          <w:p w14:paraId="0112995F" w14:textId="273DE23F" w:rsidR="00F66945" w:rsidRDefault="00F66945">
            <w:pPr>
              <w:spacing w:line="200" w:lineRule="exact"/>
            </w:pPr>
          </w:p>
          <w:p w14:paraId="0C1D5DFC" w14:textId="77777777" w:rsidR="00EB025A" w:rsidRDefault="00EB025A">
            <w:pPr>
              <w:spacing w:line="200" w:lineRule="exact"/>
            </w:pPr>
          </w:p>
          <w:p w14:paraId="41928909" w14:textId="77777777" w:rsidR="00F66945" w:rsidRPr="00EB025A" w:rsidRDefault="00FA51B1" w:rsidP="00EB025A">
            <w:pPr>
              <w:ind w:left="102"/>
            </w:pPr>
            <w:r w:rsidRPr="00EB025A">
              <w:rPr>
                <w:spacing w:val="-1"/>
              </w:rPr>
              <w:t>N</w:t>
            </w:r>
            <w:r w:rsidRPr="00EB025A">
              <w:rPr>
                <w:spacing w:val="1"/>
              </w:rPr>
              <w:t>/</w:t>
            </w:r>
            <w:r w:rsidRPr="00EB025A">
              <w:t>A</w:t>
            </w:r>
          </w:p>
        </w:tc>
      </w:tr>
      <w:tr w:rsidR="00F66945" w14:paraId="76712850" w14:textId="77777777">
        <w:trPr>
          <w:trHeight w:hRule="exact" w:val="6731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B2213" w14:textId="77777777" w:rsidR="00F66945" w:rsidRDefault="00F66945">
            <w:pPr>
              <w:spacing w:before="6" w:line="140" w:lineRule="exact"/>
              <w:rPr>
                <w:sz w:val="15"/>
                <w:szCs w:val="15"/>
              </w:rPr>
            </w:pPr>
          </w:p>
          <w:p w14:paraId="424733B4" w14:textId="77777777" w:rsidR="00F66945" w:rsidRDefault="00FA51B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it</w:t>
            </w:r>
            <w:r>
              <w:rPr>
                <w:b/>
                <w:sz w:val="22"/>
                <w:szCs w:val="22"/>
              </w:rPr>
              <w:t xml:space="preserve">s 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G</w:t>
            </w:r>
            <w:r>
              <w:rPr>
                <w:b/>
                <w:sz w:val="22"/>
                <w:szCs w:val="22"/>
              </w:rPr>
              <w:t xml:space="preserve">roup </w:t>
            </w:r>
            <w:r>
              <w:rPr>
                <w:b/>
                <w:spacing w:val="-3"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na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St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s</w:t>
            </w:r>
          </w:p>
          <w:p w14:paraId="40976372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t>Has</w:t>
            </w:r>
            <w:r>
              <w:rPr>
                <w:spacing w:val="3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5"/>
              </w:rPr>
              <w:t xml:space="preserve"> </w:t>
            </w:r>
            <w:r>
              <w:t>G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u</w:t>
            </w:r>
            <w:r>
              <w:t>p</w:t>
            </w:r>
            <w:r>
              <w:rPr>
                <w:spacing w:val="30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21"/>
              </w:rPr>
              <w:t xml:space="preserve"> </w:t>
            </w:r>
            <w:r>
              <w:t>Te</w:t>
            </w:r>
            <w:r>
              <w:rPr>
                <w:spacing w:val="1"/>
              </w:rPr>
              <w:t>a</w:t>
            </w:r>
            <w:r>
              <w:t>m</w:t>
            </w:r>
            <w:r>
              <w:rPr>
                <w:spacing w:val="36"/>
              </w:rPr>
              <w:t xml:space="preserve"> </w:t>
            </w:r>
            <w:r>
              <w:rPr>
                <w:spacing w:val="1"/>
              </w:rPr>
              <w:t>(</w:t>
            </w:r>
            <w:r>
              <w:t>“G</w:t>
            </w:r>
            <w:r>
              <w:rPr>
                <w:spacing w:val="1"/>
              </w:rPr>
              <w:t>E</w:t>
            </w:r>
            <w:r>
              <w:t>T”)</w:t>
            </w:r>
            <w:r>
              <w:rPr>
                <w:spacing w:val="29"/>
              </w:rPr>
              <w:t xml:space="preserve"> </w:t>
            </w:r>
            <w:r>
              <w:t>esta</w:t>
            </w:r>
            <w:r>
              <w:rPr>
                <w:spacing w:val="1"/>
              </w:rPr>
              <w:t>b</w:t>
            </w:r>
            <w:r>
              <w:t>li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h</w:t>
            </w:r>
            <w:r>
              <w:t>ed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a</w:t>
            </w:r>
            <w:r>
              <w:t>n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1"/>
              </w:rPr>
              <w:t>r</w:t>
            </w:r>
            <w:r>
              <w:t>all</w:t>
            </w:r>
          </w:p>
          <w:p w14:paraId="0ACEEB34" w14:textId="77777777" w:rsidR="00F66945" w:rsidRDefault="00FA51B1">
            <w:pPr>
              <w:spacing w:before="1" w:line="200" w:lineRule="exact"/>
              <w:ind w:left="474" w:right="67"/>
            </w:pPr>
            <w:r>
              <w:t>G</w:t>
            </w:r>
            <w:r>
              <w:rPr>
                <w:spacing w:val="1"/>
              </w:rPr>
              <w:t>rou</w:t>
            </w:r>
            <w:r>
              <w:t>p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trate</w:t>
            </w:r>
            <w:r>
              <w:rPr>
                <w:spacing w:val="2"/>
              </w:rPr>
              <w:t>g</w:t>
            </w:r>
            <w:r>
              <w:t>y</w:t>
            </w:r>
            <w:r>
              <w:rPr>
                <w:spacing w:val="15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d</w:t>
            </w:r>
            <w:r>
              <w:rPr>
                <w:spacing w:val="-2"/>
              </w:rPr>
              <w:t>e</w:t>
            </w:r>
            <w:r>
              <w:rPr>
                <w:spacing w:val="-1"/>
              </w:rPr>
              <w:t>v</w:t>
            </w:r>
            <w:r>
              <w:t>el</w:t>
            </w:r>
            <w:r>
              <w:rPr>
                <w:spacing w:val="1"/>
              </w:rPr>
              <w:t>o</w:t>
            </w:r>
            <w:r>
              <w:rPr>
                <w:spacing w:val="2"/>
              </w:rPr>
              <w:t>p</w:t>
            </w:r>
            <w:r>
              <w:t>ed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16"/>
              </w:rPr>
              <w:t xml:space="preserve"> </w:t>
            </w:r>
            <w:r>
              <w:t>G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u</w:t>
            </w:r>
            <w:r>
              <w:t>p</w:t>
            </w:r>
            <w:r>
              <w:rPr>
                <w:spacing w:val="15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it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p</w:t>
            </w:r>
            <w:r>
              <w:rPr>
                <w:spacing w:val="2"/>
              </w:rPr>
              <w:t>l</w:t>
            </w:r>
            <w:r>
              <w:t>a</w:t>
            </w:r>
            <w:r>
              <w:rPr>
                <w:spacing w:val="-1"/>
              </w:rPr>
              <w:t>n</w:t>
            </w:r>
            <w:r>
              <w:t>,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n</w:t>
            </w:r>
            <w:r>
              <w:t>cl</w:t>
            </w:r>
            <w:r>
              <w:rPr>
                <w:spacing w:val="1"/>
              </w:rPr>
              <w:t>u</w:t>
            </w:r>
            <w:r>
              <w:rPr>
                <w:spacing w:val="2"/>
              </w:rPr>
              <w:t>d</w:t>
            </w:r>
            <w:r>
              <w:t>i</w:t>
            </w:r>
            <w:r>
              <w:rPr>
                <w:spacing w:val="1"/>
              </w:rPr>
              <w:t>n</w:t>
            </w:r>
            <w:r>
              <w:t>g in</w:t>
            </w:r>
            <w:r>
              <w:rPr>
                <w:spacing w:val="3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0"/>
              </w:rPr>
              <w:t xml:space="preserve"> </w:t>
            </w:r>
            <w:r>
              <w:rPr>
                <w:spacing w:val="2"/>
              </w:rPr>
              <w:t>d</w:t>
            </w:r>
            <w:r>
              <w:rPr>
                <w:spacing w:val="1"/>
              </w:rPr>
              <w:t>o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um</w:t>
            </w:r>
            <w:r>
              <w:t>e</w:t>
            </w:r>
            <w:r>
              <w:rPr>
                <w:spacing w:val="1"/>
              </w:rPr>
              <w:t>n</w:t>
            </w:r>
            <w:r>
              <w:t>tati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22"/>
              </w:rPr>
              <w:t xml:space="preserve"> </w:t>
            </w:r>
            <w:r>
              <w:t>an</w:t>
            </w:r>
            <w:r>
              <w:rPr>
                <w:spacing w:val="3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a</w:t>
            </w:r>
            <w:r>
              <w:rPr>
                <w:spacing w:val="-2"/>
              </w:rPr>
              <w:t>l</w:t>
            </w:r>
            <w:r>
              <w:rPr>
                <w:spacing w:val="1"/>
              </w:rPr>
              <w:t>y</w:t>
            </w:r>
            <w:r>
              <w:rPr>
                <w:spacing w:val="-1"/>
              </w:rPr>
              <w:t>s</w:t>
            </w:r>
            <w:r>
              <w:t>is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om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on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"/>
              </w:rPr>
              <w:t>s</w:t>
            </w:r>
            <w:r>
              <w:t>,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nd</w:t>
            </w:r>
            <w:r>
              <w:t>icat</w:t>
            </w:r>
            <w:r>
              <w:rPr>
                <w:spacing w:val="-2"/>
              </w:rP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27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s</w:t>
            </w:r>
            <w:r>
              <w:t>e</w:t>
            </w:r>
          </w:p>
          <w:p w14:paraId="3F21D4C0" w14:textId="77777777" w:rsidR="00F66945" w:rsidRDefault="00FA51B1">
            <w:pPr>
              <w:spacing w:line="200" w:lineRule="exact"/>
              <w:ind w:left="474" w:right="4026"/>
              <w:jc w:val="both"/>
            </w:pPr>
            <w:r>
              <w:t>t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-1"/>
              </w:rPr>
              <w:t xml:space="preserve"> s</w:t>
            </w:r>
            <w:r>
              <w:t>i</w:t>
            </w:r>
            <w:r>
              <w:rPr>
                <w:spacing w:val="1"/>
              </w:rPr>
              <w:t>gn</w:t>
            </w:r>
            <w:r>
              <w:t>ifica</w:t>
            </w:r>
            <w:r>
              <w:rPr>
                <w:spacing w:val="2"/>
              </w:rPr>
              <w:t>nt</w:t>
            </w:r>
            <w:r>
              <w:t>?</w:t>
            </w:r>
          </w:p>
          <w:p w14:paraId="0FEB9FB2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t xml:space="preserve">Has  </w:t>
            </w:r>
            <w:r>
              <w:rPr>
                <w:spacing w:val="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 </w:t>
            </w:r>
            <w:r>
              <w:rPr>
                <w:spacing w:val="7"/>
              </w:rPr>
              <w:t xml:space="preserve"> </w:t>
            </w:r>
            <w:r>
              <w:t>G</w:t>
            </w:r>
            <w:r>
              <w:rPr>
                <w:spacing w:val="1"/>
              </w:rPr>
              <w:t>E</w:t>
            </w:r>
            <w:r>
              <w:t xml:space="preserve">T  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ob</w:t>
            </w:r>
            <w:r>
              <w:t>ta</w:t>
            </w:r>
            <w:r>
              <w:rPr>
                <w:spacing w:val="-2"/>
              </w:rPr>
              <w:t>i</w:t>
            </w:r>
            <w:r>
              <w:rPr>
                <w:spacing w:val="1"/>
              </w:rPr>
              <w:t>n</w:t>
            </w:r>
            <w:r>
              <w:t xml:space="preserve">ed  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a</w:t>
            </w:r>
            <w:r>
              <w:t xml:space="preserve">n  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und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nd</w:t>
            </w:r>
            <w:r>
              <w:t>i</w:t>
            </w:r>
            <w:r>
              <w:rPr>
                <w:spacing w:val="1"/>
              </w:rPr>
              <w:t>n</w:t>
            </w:r>
            <w:r>
              <w:t xml:space="preserve">g </w:t>
            </w:r>
            <w:r>
              <w:rPr>
                <w:spacing w:val="46"/>
              </w:rPr>
              <w:t xml:space="preserve"> </w:t>
            </w:r>
            <w:r>
              <w:rPr>
                <w:spacing w:val="1"/>
              </w:rPr>
              <w:t>o</w:t>
            </w:r>
            <w:r>
              <w:t xml:space="preserve">f  </w:t>
            </w:r>
            <w:r>
              <w:rPr>
                <w:spacing w:val="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 </w:t>
            </w:r>
            <w:r>
              <w:rPr>
                <w:spacing w:val="7"/>
              </w:rPr>
              <w:t xml:space="preserve"> </w:t>
            </w:r>
            <w:r>
              <w:t>G</w:t>
            </w:r>
            <w:r>
              <w:rPr>
                <w:spacing w:val="-1"/>
              </w:rPr>
              <w:t>r</w:t>
            </w:r>
            <w:r>
              <w:rPr>
                <w:spacing w:val="1"/>
              </w:rPr>
              <w:t>oup</w:t>
            </w:r>
            <w:r>
              <w:t>,   its</w:t>
            </w:r>
          </w:p>
          <w:p w14:paraId="5D5A3040" w14:textId="77777777" w:rsidR="00F66945" w:rsidRDefault="00FA51B1">
            <w:pPr>
              <w:spacing w:line="200" w:lineRule="exact"/>
              <w:ind w:left="474" w:right="66"/>
              <w:jc w:val="both"/>
            </w:pPr>
            <w:r>
              <w:rPr>
                <w:spacing w:val="-1"/>
              </w:rPr>
              <w:t>C</w:t>
            </w:r>
            <w:r>
              <w:rPr>
                <w:spacing w:val="1"/>
              </w:rPr>
              <w:t>ompon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"/>
              </w:rPr>
              <w:t>s</w:t>
            </w:r>
            <w:r>
              <w:t xml:space="preserve">,  </w:t>
            </w:r>
            <w:r>
              <w:rPr>
                <w:spacing w:val="2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n</w:t>
            </w:r>
            <w:r>
              <w:t xml:space="preserve">d  </w:t>
            </w:r>
            <w:r>
              <w:rPr>
                <w:spacing w:val="30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eir  </w:t>
            </w:r>
            <w:r>
              <w:rPr>
                <w:spacing w:val="29"/>
              </w:rPr>
              <w:t xml:space="preserve"> </w:t>
            </w:r>
            <w:r>
              <w:t>e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v</w:t>
            </w:r>
            <w:r>
              <w:t>ir</w:t>
            </w:r>
            <w:r>
              <w:rPr>
                <w:spacing w:val="1"/>
              </w:rPr>
              <w:t>onm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"/>
              </w:rPr>
              <w:t>s</w:t>
            </w:r>
            <w:r>
              <w:t xml:space="preserve">,  </w:t>
            </w:r>
            <w:r>
              <w:rPr>
                <w:spacing w:val="22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cl</w:t>
            </w:r>
            <w:r>
              <w:rPr>
                <w:spacing w:val="1"/>
              </w:rPr>
              <w:t>ud</w:t>
            </w:r>
            <w:r>
              <w:t>i</w:t>
            </w:r>
            <w:r>
              <w:rPr>
                <w:spacing w:val="1"/>
              </w:rPr>
              <w:t>n</w:t>
            </w:r>
            <w:r>
              <w:t xml:space="preserve">g  </w:t>
            </w:r>
            <w:r>
              <w:rPr>
                <w:spacing w:val="23"/>
              </w:rPr>
              <w:t xml:space="preserve"> </w:t>
            </w:r>
            <w:r>
              <w:t>G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u</w:t>
            </w:r>
            <w:r>
              <w:rPr>
                <w:spacing w:val="7"/>
              </w:rPr>
              <w:t>p</w:t>
            </w:r>
            <w:r>
              <w:rPr>
                <w:spacing w:val="1"/>
              </w:rPr>
              <w:t>-</w:t>
            </w:r>
            <w:r>
              <w:rPr>
                <w:spacing w:val="-1"/>
              </w:rPr>
              <w:t>W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</w:p>
          <w:p w14:paraId="67F9F71E" w14:textId="77777777" w:rsidR="00F66945" w:rsidRDefault="00FA51B1">
            <w:pPr>
              <w:spacing w:line="200" w:lineRule="exact"/>
              <w:ind w:left="474" w:right="71"/>
              <w:jc w:val="both"/>
            </w:pPr>
            <w:r>
              <w:rPr>
                <w:spacing w:val="-1"/>
              </w:rPr>
              <w:t>C</w:t>
            </w:r>
            <w:r>
              <w:rPr>
                <w:spacing w:val="1"/>
              </w:rPr>
              <w:t>on</w:t>
            </w:r>
            <w:r>
              <w:t>tr</w:t>
            </w:r>
            <w:r>
              <w:rPr>
                <w:spacing w:val="1"/>
              </w:rPr>
              <w:t>o</w:t>
            </w:r>
            <w:r>
              <w:t>l</w:t>
            </w:r>
            <w:r>
              <w:rPr>
                <w:spacing w:val="-1"/>
              </w:rPr>
              <w:t>s</w:t>
            </w:r>
            <w:r>
              <w:t>,</w:t>
            </w:r>
            <w:r>
              <w:rPr>
                <w:spacing w:val="3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5"/>
              </w:rPr>
              <w:t xml:space="preserve"> </w:t>
            </w:r>
            <w:r>
              <w:t>c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o</w:t>
            </w:r>
            <w:r>
              <w:t>li</w:t>
            </w:r>
            <w:r>
              <w:rPr>
                <w:spacing w:val="1"/>
              </w:rPr>
              <w:t>d</w:t>
            </w:r>
            <w:r>
              <w:t>ati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ro</w:t>
            </w:r>
            <w:r>
              <w:t>c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ss</w:t>
            </w:r>
            <w:r>
              <w:t>,</w:t>
            </w:r>
            <w:r>
              <w:rPr>
                <w:spacing w:val="33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cl</w:t>
            </w:r>
            <w:r>
              <w:rPr>
                <w:spacing w:val="1"/>
              </w:rPr>
              <w:t>ud</w:t>
            </w:r>
            <w:r>
              <w:t>i</w:t>
            </w:r>
            <w:r>
              <w:rPr>
                <w:spacing w:val="-1"/>
              </w:rPr>
              <w:t>n</w:t>
            </w:r>
            <w:r>
              <w:t>g</w:t>
            </w:r>
            <w:r>
              <w:rPr>
                <w:spacing w:val="30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2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s</w:t>
            </w:r>
            <w:r>
              <w:t>tr</w:t>
            </w:r>
            <w:r>
              <w:rPr>
                <w:spacing w:val="1"/>
              </w:rPr>
              <w:t>u</w:t>
            </w:r>
            <w:r>
              <w:t>cti</w:t>
            </w:r>
            <w:r>
              <w:rPr>
                <w:spacing w:val="1"/>
              </w:rPr>
              <w:t>on</w:t>
            </w:r>
            <w:r>
              <w:t>s</w:t>
            </w:r>
          </w:p>
          <w:p w14:paraId="7B8A1B01" w14:textId="77777777" w:rsidR="00F66945" w:rsidRDefault="00FA51B1">
            <w:pPr>
              <w:spacing w:line="200" w:lineRule="exact"/>
              <w:ind w:left="474" w:right="1849"/>
              <w:jc w:val="both"/>
            </w:pPr>
            <w:r>
              <w:t>i</w:t>
            </w:r>
            <w:r>
              <w:rPr>
                <w:spacing w:val="-1"/>
              </w:rPr>
              <w:t>ss</w:t>
            </w:r>
            <w:r>
              <w:rPr>
                <w:spacing w:val="1"/>
              </w:rPr>
              <w:t>u</w:t>
            </w:r>
            <w:r>
              <w:t>ed</w:t>
            </w:r>
            <w:r>
              <w:rPr>
                <w:spacing w:val="-3"/>
              </w:rPr>
              <w:t xml:space="preserve"> </w:t>
            </w:r>
            <w:r>
              <w:rPr>
                <w:spacing w:val="2"/>
              </w:rPr>
              <w:t>b</w:t>
            </w:r>
            <w:r>
              <w:t>y G</w:t>
            </w:r>
            <w:r>
              <w:rPr>
                <w:spacing w:val="1"/>
              </w:rPr>
              <w:t>ro</w:t>
            </w:r>
            <w:r>
              <w:rPr>
                <w:spacing w:val="-1"/>
              </w:rPr>
              <w:t>u</w:t>
            </w:r>
            <w:r>
              <w:t>p</w:t>
            </w:r>
            <w:r>
              <w:rPr>
                <w:spacing w:val="-4"/>
              </w:rPr>
              <w:t xml:space="preserve"> </w:t>
            </w:r>
            <w:r>
              <w:t>M</w:t>
            </w:r>
            <w:r>
              <w:rPr>
                <w:spacing w:val="1"/>
              </w:rPr>
              <w:t>an</w:t>
            </w:r>
            <w:r>
              <w:t>a</w:t>
            </w:r>
            <w:r>
              <w:rPr>
                <w:spacing w:val="1"/>
              </w:rPr>
              <w:t>g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C</w:t>
            </w:r>
            <w:r>
              <w:rPr>
                <w:spacing w:val="1"/>
              </w:rPr>
              <w:t>ompon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"/>
              </w:rPr>
              <w:t>s</w:t>
            </w:r>
            <w:r>
              <w:t>?</w:t>
            </w:r>
          </w:p>
          <w:p w14:paraId="7C3ADEC9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-1"/>
              </w:rPr>
              <w:t>W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2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25"/>
              </w:rPr>
              <w:t xml:space="preserve"> </w:t>
            </w:r>
            <w:r>
              <w:t>G</w:t>
            </w:r>
            <w:r>
              <w:rPr>
                <w:spacing w:val="1"/>
              </w:rPr>
              <w:t>E</w:t>
            </w:r>
            <w:r>
              <w:t>T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p</w:t>
            </w:r>
            <w:r>
              <w:t>la</w:t>
            </w:r>
            <w:r>
              <w:rPr>
                <w:spacing w:val="1"/>
              </w:rPr>
              <w:t>n</w:t>
            </w:r>
            <w:r>
              <w:t>s</w:t>
            </w:r>
            <w:r>
              <w:rPr>
                <w:spacing w:val="22"/>
              </w:rPr>
              <w:t xml:space="preserve"> </w:t>
            </w:r>
            <w:r>
              <w:t>to</w:t>
            </w:r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-1"/>
              </w:rPr>
              <w:t>q</w:t>
            </w:r>
            <w:r>
              <w:rPr>
                <w:spacing w:val="1"/>
              </w:rPr>
              <w:t>u</w:t>
            </w:r>
            <w:r>
              <w:t>est</w:t>
            </w:r>
            <w:r>
              <w:rPr>
                <w:spacing w:val="20"/>
              </w:rPr>
              <w:t xml:space="preserve"> </w:t>
            </w:r>
            <w:r>
              <w:t>a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ompon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17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21"/>
              </w:rPr>
              <w:t xml:space="preserve"> </w:t>
            </w:r>
            <w:r>
              <w:t>to</w:t>
            </w:r>
            <w:r>
              <w:rPr>
                <w:spacing w:val="23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rfo</w:t>
            </w:r>
            <w:r>
              <w:rPr>
                <w:spacing w:val="-2"/>
              </w:rPr>
              <w:t>r</w:t>
            </w:r>
            <w:r>
              <w:t>m</w:t>
            </w:r>
          </w:p>
          <w:p w14:paraId="7981B4BC" w14:textId="77777777" w:rsidR="00F66945" w:rsidRDefault="00FA51B1">
            <w:pPr>
              <w:spacing w:line="200" w:lineRule="exact"/>
              <w:ind w:left="474" w:right="69"/>
              <w:jc w:val="both"/>
            </w:pPr>
            <w:r>
              <w:t>w</w:t>
            </w:r>
            <w:r>
              <w:rPr>
                <w:spacing w:val="1"/>
              </w:rPr>
              <w:t>or</w:t>
            </w:r>
            <w:r>
              <w:t>k</w:t>
            </w:r>
            <w:r>
              <w:rPr>
                <w:spacing w:val="36"/>
              </w:rPr>
              <w:t xml:space="preserve"> 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3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7"/>
              </w:rPr>
              <w:t xml:space="preserve"> </w:t>
            </w:r>
            <w:r>
              <w:rPr>
                <w:spacing w:val="1"/>
              </w:rPr>
              <w:t>f</w:t>
            </w:r>
            <w:r>
              <w:t>i</w:t>
            </w:r>
            <w:r>
              <w:rPr>
                <w:spacing w:val="1"/>
              </w:rPr>
              <w:t>n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>cial</w:t>
            </w:r>
            <w:r>
              <w:rPr>
                <w:spacing w:val="32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nfo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m</w:t>
            </w:r>
            <w:r>
              <w:t>ati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31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37"/>
              </w:rPr>
              <w:t xml:space="preserve"> </w:t>
            </w:r>
            <w:r>
              <w:t>a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ompon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t,</w:t>
            </w:r>
            <w:r>
              <w:rPr>
                <w:spacing w:val="36"/>
              </w:rPr>
              <w:t xml:space="preserve"> </w:t>
            </w:r>
            <w:r>
              <w:rPr>
                <w:spacing w:val="1"/>
              </w:rPr>
              <w:t>h</w:t>
            </w:r>
            <w:r>
              <w:t>as</w:t>
            </w:r>
            <w:r>
              <w:rPr>
                <w:spacing w:val="3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7"/>
              </w:rPr>
              <w:t xml:space="preserve"> </w:t>
            </w:r>
            <w:r>
              <w:t>G</w:t>
            </w:r>
            <w:r>
              <w:rPr>
                <w:spacing w:val="1"/>
              </w:rPr>
              <w:t>E</w:t>
            </w:r>
            <w:r>
              <w:t>T</w:t>
            </w:r>
          </w:p>
          <w:p w14:paraId="7FFF89E7" w14:textId="77777777" w:rsidR="00F66945" w:rsidRDefault="00FA51B1">
            <w:pPr>
              <w:spacing w:line="200" w:lineRule="exact"/>
              <w:ind w:left="474" w:right="2101"/>
              <w:jc w:val="both"/>
            </w:pPr>
            <w:r>
              <w:rPr>
                <w:spacing w:val="1"/>
              </w:rPr>
              <w:t>ob</w:t>
            </w:r>
            <w:r>
              <w:t>tai</w:t>
            </w:r>
            <w:r>
              <w:rPr>
                <w:spacing w:val="2"/>
              </w:rPr>
              <w:t>n</w:t>
            </w:r>
            <w:r>
              <w:t>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</w:t>
            </w:r>
            <w:r>
              <w:t>n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nd</w:t>
            </w:r>
            <w:r>
              <w:t>i</w:t>
            </w:r>
            <w:r>
              <w:rPr>
                <w:spacing w:val="-1"/>
              </w:rPr>
              <w:t>n</w:t>
            </w:r>
            <w:r>
              <w:t>g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fo</w:t>
            </w:r>
            <w:r>
              <w:t>ll</w:t>
            </w:r>
            <w:r>
              <w:rPr>
                <w:spacing w:val="1"/>
              </w:rPr>
              <w:t>o</w:t>
            </w:r>
            <w:r>
              <w:t>wi</w:t>
            </w:r>
            <w:r>
              <w:rPr>
                <w:spacing w:val="1"/>
              </w:rPr>
              <w:t>ng</w:t>
            </w:r>
            <w:r>
              <w:t>:</w:t>
            </w:r>
          </w:p>
          <w:p w14:paraId="095A5BA2" w14:textId="77777777" w:rsidR="00F66945" w:rsidRDefault="00FA51B1">
            <w:pPr>
              <w:spacing w:line="200" w:lineRule="exact"/>
              <w:ind w:left="474" w:right="75"/>
              <w:jc w:val="both"/>
            </w:pPr>
            <w:r>
              <w:rPr>
                <w:spacing w:val="1"/>
              </w:rPr>
              <w:t>(</w:t>
            </w:r>
            <w:r>
              <w:t>a)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W</w:t>
            </w:r>
            <w:r>
              <w:rPr>
                <w:spacing w:val="1"/>
              </w:rPr>
              <w:t>h</w:t>
            </w:r>
            <w:r>
              <w:t>et</w:t>
            </w:r>
            <w:r>
              <w:rPr>
                <w:spacing w:val="1"/>
              </w:rPr>
              <w:t>h</w:t>
            </w:r>
            <w:r>
              <w:t>er</w:t>
            </w:r>
            <w:r>
              <w:rPr>
                <w:spacing w:val="3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7"/>
              </w:rPr>
              <w:t xml:space="preserve"> </w:t>
            </w:r>
            <w:r>
              <w:rPr>
                <w:spacing w:val="1"/>
              </w:rPr>
              <w:t>Com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on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Au</w:t>
            </w:r>
            <w:r>
              <w:rPr>
                <w:spacing w:val="1"/>
              </w:rPr>
              <w:t>d</w:t>
            </w:r>
            <w:r>
              <w:t>it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nd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nd</w:t>
            </w:r>
            <w:r>
              <w:t>s</w:t>
            </w:r>
            <w:r>
              <w:rPr>
                <w:spacing w:val="28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n</w:t>
            </w:r>
            <w:r>
              <w:t>d</w:t>
            </w:r>
            <w:r>
              <w:rPr>
                <w:spacing w:val="37"/>
              </w:rPr>
              <w:t xml:space="preserve"> </w:t>
            </w:r>
            <w:r>
              <w:t>w</w:t>
            </w:r>
            <w:r>
              <w:rPr>
                <w:spacing w:val="3"/>
              </w:rPr>
              <w:t>i</w:t>
            </w:r>
            <w:r>
              <w:t>ll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omp</w:t>
            </w:r>
            <w:r>
              <w:t>ly</w:t>
            </w:r>
          </w:p>
          <w:p w14:paraId="6A79FAF0" w14:textId="77777777" w:rsidR="00F66945" w:rsidRDefault="00FA51B1">
            <w:pPr>
              <w:spacing w:line="200" w:lineRule="exact"/>
              <w:ind w:left="474" w:right="74"/>
            </w:pPr>
            <w:r>
              <w:t>with</w:t>
            </w:r>
            <w:r>
              <w:rPr>
                <w:spacing w:val="2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0"/>
              </w:rPr>
              <w:t xml:space="preserve"> </w:t>
            </w:r>
            <w:r>
              <w:t>et</w:t>
            </w:r>
            <w:r>
              <w:rPr>
                <w:spacing w:val="1"/>
              </w:rPr>
              <w:t>h</w:t>
            </w:r>
            <w:r>
              <w:t>ical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-1"/>
              </w:rPr>
              <w:t>q</w:t>
            </w:r>
            <w:r>
              <w:rPr>
                <w:spacing w:val="1"/>
              </w:rPr>
              <w:t>u</w:t>
            </w:r>
            <w:r>
              <w:t>ire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ts</w:t>
            </w:r>
            <w:r>
              <w:rPr>
                <w:spacing w:val="1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30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el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v</w:t>
            </w:r>
            <w:r>
              <w:t>a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23"/>
              </w:rPr>
              <w:t xml:space="preserve"> </w:t>
            </w:r>
            <w:r>
              <w:t>to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0"/>
              </w:rPr>
              <w:t xml:space="preserve"> </w:t>
            </w:r>
            <w:r>
              <w:t>G</w:t>
            </w:r>
            <w:r>
              <w:rPr>
                <w:spacing w:val="-1"/>
              </w:rPr>
              <w:t>ro</w:t>
            </w:r>
            <w:r>
              <w:rPr>
                <w:spacing w:val="1"/>
              </w:rPr>
              <w:t>u</w:t>
            </w:r>
            <w:r>
              <w:t>p</w:t>
            </w:r>
            <w:r>
              <w:rPr>
                <w:spacing w:val="27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it a</w:t>
            </w:r>
            <w:r>
              <w:rPr>
                <w:spacing w:val="1"/>
              </w:rPr>
              <w:t>nd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r</w:t>
            </w:r>
            <w:r>
              <w:t>tic</w:t>
            </w:r>
            <w:r>
              <w:rPr>
                <w:spacing w:val="1"/>
              </w:rPr>
              <w:t>u</w:t>
            </w:r>
            <w:r>
              <w:t>la</w:t>
            </w:r>
            <w:r>
              <w:rPr>
                <w:spacing w:val="1"/>
              </w:rPr>
              <w:t>r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3"/>
              </w:rPr>
              <w:t>i</w:t>
            </w:r>
            <w:r>
              <w:t>ts</w:t>
            </w:r>
            <w:r>
              <w:rPr>
                <w:spacing w:val="-2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nd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</w:p>
          <w:p w14:paraId="649CC604" w14:textId="77777777" w:rsidR="00F66945" w:rsidRDefault="00FA51B1">
            <w:pPr>
              <w:spacing w:line="200" w:lineRule="exact"/>
              <w:ind w:left="474" w:right="1183"/>
              <w:jc w:val="both"/>
            </w:pPr>
            <w:r>
              <w:rPr>
                <w:spacing w:val="1"/>
              </w:rPr>
              <w:t>(b</w:t>
            </w:r>
            <w:r>
              <w:t>) 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ompo</w:t>
            </w:r>
            <w:r>
              <w:rPr>
                <w:spacing w:val="-1"/>
              </w:rPr>
              <w:t>n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-2"/>
              </w:rPr>
              <w:t>o</w:t>
            </w:r>
            <w:r>
              <w:rPr>
                <w:spacing w:val="1"/>
              </w:rPr>
              <w:t>r’</w:t>
            </w:r>
            <w:r>
              <w:t>s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prof</w:t>
            </w:r>
            <w:r>
              <w:t>es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on</w:t>
            </w:r>
            <w:r>
              <w:t>al</w:t>
            </w:r>
            <w:r>
              <w:rPr>
                <w:spacing w:val="-10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m</w:t>
            </w:r>
            <w:r>
              <w:rPr>
                <w:spacing w:val="1"/>
              </w:rPr>
              <w:t>p</w:t>
            </w:r>
            <w:r>
              <w:t>ete</w:t>
            </w:r>
            <w:r>
              <w:rPr>
                <w:spacing w:val="2"/>
              </w:rPr>
              <w:t>n</w:t>
            </w:r>
            <w:r>
              <w:t>ce</w:t>
            </w:r>
          </w:p>
          <w:p w14:paraId="6D6578D1" w14:textId="77777777" w:rsidR="00F66945" w:rsidRDefault="00FA51B1">
            <w:pPr>
              <w:spacing w:line="200" w:lineRule="exact"/>
              <w:ind w:left="474" w:right="69"/>
              <w:jc w:val="both"/>
            </w:pPr>
            <w:r>
              <w:rPr>
                <w:spacing w:val="1"/>
              </w:rPr>
              <w:t>(</w:t>
            </w:r>
            <w:r>
              <w:t>c)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W</w:t>
            </w:r>
            <w:r>
              <w:rPr>
                <w:spacing w:val="1"/>
              </w:rPr>
              <w:t>h</w:t>
            </w:r>
            <w:r>
              <w:t>et</w:t>
            </w:r>
            <w:r>
              <w:rPr>
                <w:spacing w:val="1"/>
              </w:rPr>
              <w:t>h</w:t>
            </w:r>
            <w:r>
              <w:t>er</w:t>
            </w:r>
            <w:r>
              <w:rPr>
                <w:spacing w:val="9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5"/>
              </w:rPr>
              <w:t xml:space="preserve"> </w:t>
            </w:r>
            <w:r>
              <w:t>G</w:t>
            </w:r>
            <w:r>
              <w:rPr>
                <w:spacing w:val="1"/>
              </w:rPr>
              <w:t>E</w:t>
            </w:r>
            <w:r>
              <w:t>T</w:t>
            </w:r>
            <w:r>
              <w:rPr>
                <w:spacing w:val="12"/>
              </w:rPr>
              <w:t xml:space="preserve"> </w:t>
            </w:r>
            <w:r>
              <w:t>will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1"/>
              </w:rPr>
              <w:t>b</w:t>
            </w:r>
            <w:r>
              <w:rPr>
                <w:spacing w:val="-3"/>
              </w:rPr>
              <w:t>l</w:t>
            </w:r>
            <w:r>
              <w:t>e</w:t>
            </w:r>
            <w:r>
              <w:rPr>
                <w:spacing w:val="12"/>
              </w:rPr>
              <w:t xml:space="preserve"> </w:t>
            </w:r>
            <w:r>
              <w:t>to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13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v</w:t>
            </w:r>
            <w:r>
              <w:rPr>
                <w:spacing w:val="1"/>
              </w:rPr>
              <w:t>o</w:t>
            </w:r>
            <w:r>
              <w:t>l</w:t>
            </w:r>
            <w:r>
              <w:rPr>
                <w:spacing w:val="1"/>
              </w:rPr>
              <w:t>v</w:t>
            </w:r>
            <w:r>
              <w:t>ed</w:t>
            </w:r>
            <w:r>
              <w:rPr>
                <w:spacing w:val="9"/>
              </w:rPr>
              <w:t xml:space="preserve"> </w:t>
            </w:r>
            <w:r>
              <w:t>in</w:t>
            </w:r>
            <w:r>
              <w:rPr>
                <w:spacing w:val="1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7"/>
              </w:rPr>
              <w:t xml:space="preserve"> </w:t>
            </w:r>
            <w:r>
              <w:t>w</w:t>
            </w:r>
            <w:r>
              <w:rPr>
                <w:spacing w:val="1"/>
              </w:rPr>
              <w:t>o</w:t>
            </w:r>
            <w:r>
              <w:rPr>
                <w:spacing w:val="-2"/>
              </w:rPr>
              <w:t>r</w:t>
            </w:r>
            <w:r>
              <w:t>k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th</w:t>
            </w:r>
            <w:r>
              <w:t xml:space="preserve">e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ompon</w:t>
            </w:r>
            <w:r>
              <w:t>e</w:t>
            </w:r>
            <w:r>
              <w:rPr>
                <w:spacing w:val="1"/>
              </w:rPr>
              <w:t>n</w:t>
            </w:r>
            <w:r>
              <w:t>t 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it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4"/>
              </w:rPr>
              <w:t xml:space="preserve"> </w:t>
            </w:r>
            <w:r>
              <w:t>to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t>e</w:t>
            </w:r>
            <w:r>
              <w:rPr>
                <w:spacing w:val="1"/>
              </w:rPr>
              <w:t>x</w:t>
            </w:r>
            <w:r>
              <w:t>te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1"/>
              </w:rPr>
              <w:t>c</w:t>
            </w:r>
            <w:r>
              <w:t>es</w:t>
            </w:r>
            <w:r>
              <w:rPr>
                <w:spacing w:val="-1"/>
              </w:rPr>
              <w:t>s</w:t>
            </w:r>
            <w:r>
              <w:t>a</w:t>
            </w:r>
            <w:r>
              <w:rPr>
                <w:spacing w:val="1"/>
              </w:rPr>
              <w:t>r</w:t>
            </w:r>
            <w:r>
              <w:t>y</w:t>
            </w:r>
            <w:r>
              <w:rPr>
                <w:spacing w:val="4"/>
              </w:rPr>
              <w:t xml:space="preserve"> </w:t>
            </w:r>
            <w:r>
              <w:t>to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b</w:t>
            </w:r>
            <w:r>
              <w:t>tain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uff</w:t>
            </w:r>
            <w:r>
              <w:t>icie</w:t>
            </w:r>
            <w:r>
              <w:rPr>
                <w:spacing w:val="1"/>
              </w:rPr>
              <w:t>n</w:t>
            </w:r>
            <w:r>
              <w:t>t a</w:t>
            </w:r>
            <w:r>
              <w:rPr>
                <w:spacing w:val="1"/>
              </w:rPr>
              <w:t>ppr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pr</w:t>
            </w:r>
            <w:r>
              <w:t>iate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1"/>
              </w:rPr>
              <w:t>v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ce</w:t>
            </w:r>
          </w:p>
          <w:p w14:paraId="68D8E34F" w14:textId="77777777" w:rsidR="00F66945" w:rsidRDefault="00FA51B1">
            <w:pPr>
              <w:spacing w:before="1" w:line="200" w:lineRule="exact"/>
              <w:ind w:left="474" w:right="74"/>
            </w:pPr>
            <w:r>
              <w:rPr>
                <w:spacing w:val="1"/>
              </w:rPr>
              <w:t>(d</w:t>
            </w:r>
            <w:r>
              <w:t xml:space="preserve">) 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W</w:t>
            </w:r>
            <w:r>
              <w:rPr>
                <w:spacing w:val="1"/>
              </w:rPr>
              <w:t>h</w:t>
            </w:r>
            <w:r>
              <w:t>et</w:t>
            </w:r>
            <w:r>
              <w:rPr>
                <w:spacing w:val="1"/>
              </w:rPr>
              <w:t>h</w:t>
            </w:r>
            <w:r>
              <w:t xml:space="preserve">er </w:t>
            </w:r>
            <w:r>
              <w:rPr>
                <w:spacing w:val="2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omp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-1"/>
              </w:rPr>
              <w:t>n</w:t>
            </w:r>
            <w:r>
              <w:t xml:space="preserve">t </w:t>
            </w:r>
            <w:r>
              <w:rPr>
                <w:spacing w:val="25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1"/>
              </w:rPr>
              <w:t>o</w:t>
            </w:r>
            <w:r>
              <w:t xml:space="preserve">r </w:t>
            </w:r>
            <w:r>
              <w:rPr>
                <w:spacing w:val="29"/>
              </w:rPr>
              <w:t xml:space="preserve"> </w:t>
            </w:r>
            <w:r>
              <w:rPr>
                <w:spacing w:val="1"/>
              </w:rPr>
              <w:t>op</w:t>
            </w:r>
            <w:r>
              <w:t>e</w:t>
            </w:r>
            <w:r>
              <w:rPr>
                <w:spacing w:val="1"/>
              </w:rPr>
              <w:t>r</w:t>
            </w:r>
            <w:r>
              <w:t xml:space="preserve">ates </w:t>
            </w:r>
            <w:r>
              <w:rPr>
                <w:spacing w:val="27"/>
              </w:rPr>
              <w:t xml:space="preserve"> </w:t>
            </w:r>
            <w:r>
              <w:t xml:space="preserve">in </w:t>
            </w:r>
            <w:r>
              <w:rPr>
                <w:spacing w:val="33"/>
              </w:rPr>
              <w:t xml:space="preserve"> </w:t>
            </w:r>
            <w:r>
              <w:t xml:space="preserve">a </w:t>
            </w:r>
            <w:r>
              <w:rPr>
                <w:spacing w:val="33"/>
              </w:rPr>
              <w:t xml:space="preserve"> </w:t>
            </w:r>
            <w:r>
              <w:rPr>
                <w:spacing w:val="1"/>
              </w:rPr>
              <w:t>r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gu</w:t>
            </w:r>
            <w:r>
              <w:t>lat</w:t>
            </w:r>
            <w:r>
              <w:rPr>
                <w:spacing w:val="1"/>
              </w:rPr>
              <w:t>or</w:t>
            </w:r>
            <w:r>
              <w:t>y e</w:t>
            </w:r>
            <w:r>
              <w:rPr>
                <w:spacing w:val="1"/>
              </w:rPr>
              <w:t>nv</w:t>
            </w:r>
            <w:r>
              <w:t>i</w:t>
            </w:r>
            <w:r>
              <w:rPr>
                <w:spacing w:val="1"/>
              </w:rPr>
              <w:t>ro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0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1"/>
              </w:rPr>
              <w:t>c</w:t>
            </w:r>
            <w:r>
              <w:t>ti</w:t>
            </w:r>
            <w:r>
              <w:rPr>
                <w:spacing w:val="1"/>
              </w:rPr>
              <w:t>v</w:t>
            </w:r>
            <w:r>
              <w:t>ely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ov</w:t>
            </w:r>
            <w:r>
              <w:t>e</w:t>
            </w:r>
            <w:r>
              <w:rPr>
                <w:spacing w:val="-1"/>
              </w:rPr>
              <w:t>rs</w:t>
            </w:r>
            <w:r>
              <w:t>e</w:t>
            </w:r>
            <w:r>
              <w:rPr>
                <w:spacing w:val="1"/>
              </w:rPr>
              <w:t>e</w:t>
            </w:r>
            <w:r>
              <w:t>s</w:t>
            </w:r>
            <w:r>
              <w:rPr>
                <w:spacing w:val="-7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1"/>
              </w:rPr>
              <w:t>or</w:t>
            </w:r>
            <w:r>
              <w:t>s</w:t>
            </w:r>
          </w:p>
          <w:p w14:paraId="6395316D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t>Has</w:t>
            </w:r>
            <w:r>
              <w:rPr>
                <w:spacing w:val="-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G</w:t>
            </w:r>
            <w:r>
              <w:rPr>
                <w:spacing w:val="1"/>
              </w:rPr>
              <w:t>E</w:t>
            </w:r>
            <w:r>
              <w:t>T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t>i</w:t>
            </w:r>
            <w:r>
              <w:rPr>
                <w:spacing w:val="1"/>
              </w:rPr>
              <w:t>n</w:t>
            </w:r>
            <w:r>
              <w:rPr>
                <w:spacing w:val="2"/>
              </w:rPr>
              <w:t>e</w:t>
            </w:r>
            <w:r>
              <w:t>d</w:t>
            </w:r>
            <w:r>
              <w:rPr>
                <w:spacing w:val="-7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</w:t>
            </w:r>
            <w:r>
              <w:rPr>
                <w:spacing w:val="1"/>
              </w:rPr>
              <w:t>o</w:t>
            </w:r>
            <w:r>
              <w:t>ll</w:t>
            </w:r>
            <w:r>
              <w:rPr>
                <w:spacing w:val="1"/>
              </w:rPr>
              <w:t>o</w:t>
            </w:r>
            <w:r>
              <w:t>wi</w:t>
            </w:r>
            <w:r>
              <w:rPr>
                <w:spacing w:val="1"/>
              </w:rPr>
              <w:t>ng</w:t>
            </w:r>
            <w:r>
              <w:t>:</w:t>
            </w:r>
          </w:p>
          <w:p w14:paraId="6D9619BB" w14:textId="77777777" w:rsidR="00F66945" w:rsidRDefault="00FA51B1">
            <w:pPr>
              <w:spacing w:line="200" w:lineRule="exact"/>
              <w:ind w:left="474" w:right="68"/>
            </w:pPr>
            <w:r>
              <w:rPr>
                <w:spacing w:val="1"/>
              </w:rPr>
              <w:t>(</w:t>
            </w:r>
            <w:r>
              <w:t>a)</w:t>
            </w:r>
            <w:r>
              <w:rPr>
                <w:spacing w:val="14"/>
              </w:rPr>
              <w:t xml:space="preserve"> </w:t>
            </w:r>
            <w:r>
              <w:t>M</w:t>
            </w:r>
            <w:r>
              <w:rPr>
                <w:spacing w:val="1"/>
              </w:rPr>
              <w:t>a</w:t>
            </w:r>
            <w:r>
              <w:t>te</w:t>
            </w:r>
            <w:r>
              <w:rPr>
                <w:spacing w:val="1"/>
              </w:rPr>
              <w:t>r</w:t>
            </w:r>
            <w:r>
              <w:t>ia</w:t>
            </w:r>
            <w:r>
              <w:rPr>
                <w:spacing w:val="1"/>
              </w:rPr>
              <w:t>l</w:t>
            </w:r>
            <w:r>
              <w:t>ity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fo</w:t>
            </w:r>
            <w:r>
              <w:t>r</w:t>
            </w:r>
            <w:r>
              <w:rPr>
                <w:spacing w:val="11"/>
              </w:rPr>
              <w:t xml:space="preserve"> </w:t>
            </w:r>
            <w:r>
              <w:t>t</w:t>
            </w:r>
            <w:r>
              <w:rPr>
                <w:spacing w:val="3"/>
              </w:rPr>
              <w:t>h</w:t>
            </w:r>
            <w:r>
              <w:t>e</w:t>
            </w:r>
            <w:r>
              <w:rPr>
                <w:spacing w:val="11"/>
              </w:rPr>
              <w:t xml:space="preserve"> </w:t>
            </w:r>
            <w:r>
              <w:t>G</w:t>
            </w:r>
            <w:r>
              <w:rPr>
                <w:spacing w:val="1"/>
              </w:rPr>
              <w:t>ro</w:t>
            </w:r>
            <w:r>
              <w:rPr>
                <w:spacing w:val="-1"/>
              </w:rPr>
              <w:t>u</w:t>
            </w:r>
            <w:r>
              <w:t>p</w:t>
            </w:r>
            <w:r>
              <w:rPr>
                <w:spacing w:val="8"/>
              </w:rPr>
              <w:t xml:space="preserve"> </w:t>
            </w:r>
            <w:r>
              <w:t>Fina</w:t>
            </w:r>
            <w:r>
              <w:rPr>
                <w:spacing w:val="1"/>
              </w:rPr>
              <w:t>n</w:t>
            </w:r>
            <w:r>
              <w:t>cial</w:t>
            </w:r>
            <w:r>
              <w:rPr>
                <w:spacing w:val="8"/>
              </w:rPr>
              <w:t xml:space="preserve"> </w:t>
            </w:r>
            <w:r>
              <w:t>State</w:t>
            </w:r>
            <w:r>
              <w:rPr>
                <w:spacing w:val="1"/>
              </w:rPr>
              <w:t>m</w:t>
            </w:r>
            <w:r>
              <w:rPr>
                <w:spacing w:val="3"/>
              </w:rPr>
              <w:t>e</w:t>
            </w:r>
            <w:r>
              <w:rPr>
                <w:spacing w:val="1"/>
              </w:rPr>
              <w:t>n</w:t>
            </w:r>
            <w:r>
              <w:t>ts</w:t>
            </w:r>
            <w:r>
              <w:rPr>
                <w:spacing w:val="5"/>
              </w:rPr>
              <w:t xml:space="preserve"> </w:t>
            </w:r>
            <w:r>
              <w:t>as</w:t>
            </w:r>
            <w:r>
              <w:rPr>
                <w:spacing w:val="12"/>
              </w:rPr>
              <w:t xml:space="preserve"> </w:t>
            </w:r>
            <w:r>
              <w:t>a</w:t>
            </w:r>
            <w:r>
              <w:rPr>
                <w:spacing w:val="14"/>
              </w:rPr>
              <w:t xml:space="preserve"> </w:t>
            </w:r>
            <w:r>
              <w:t>w</w:t>
            </w:r>
            <w:r>
              <w:rPr>
                <w:spacing w:val="-1"/>
              </w:rPr>
              <w:t>h</w:t>
            </w:r>
            <w:r>
              <w:rPr>
                <w:spacing w:val="1"/>
              </w:rPr>
              <w:t>o</w:t>
            </w:r>
            <w:r>
              <w:t>le</w:t>
            </w:r>
            <w:r>
              <w:rPr>
                <w:spacing w:val="10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rPr>
                <w:spacing w:val="-2"/>
              </w:rPr>
              <w:t>e</w:t>
            </w:r>
            <w:r>
              <w:t>n esta</w:t>
            </w:r>
            <w:r>
              <w:rPr>
                <w:spacing w:val="1"/>
              </w:rPr>
              <w:t>b</w:t>
            </w:r>
            <w:r>
              <w:t>li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h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-9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ov</w:t>
            </w:r>
            <w:r>
              <w:t>e</w:t>
            </w:r>
            <w:r>
              <w:rPr>
                <w:spacing w:val="1"/>
              </w:rPr>
              <w:t>r</w:t>
            </w:r>
            <w:r>
              <w:t>all</w:t>
            </w:r>
            <w:r>
              <w:rPr>
                <w:spacing w:val="-6"/>
              </w:rPr>
              <w:t xml:space="preserve"> </w:t>
            </w:r>
            <w:r>
              <w:t>G</w:t>
            </w:r>
            <w:r>
              <w:rPr>
                <w:spacing w:val="-1"/>
              </w:rPr>
              <w:t>r</w:t>
            </w:r>
            <w:r>
              <w:rPr>
                <w:spacing w:val="1"/>
              </w:rPr>
              <w:t>ou</w:t>
            </w:r>
            <w:r>
              <w:t>p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-5"/>
              </w:rPr>
              <w:t xml:space="preserve"> </w:t>
            </w:r>
            <w:r>
              <w:t>s</w:t>
            </w:r>
            <w:r>
              <w:rPr>
                <w:spacing w:val="-1"/>
              </w:rPr>
              <w:t>t</w:t>
            </w:r>
            <w:r>
              <w:rPr>
                <w:spacing w:val="1"/>
              </w:rPr>
              <w:t>r</w:t>
            </w:r>
            <w:r>
              <w:t>ate</w:t>
            </w:r>
            <w:r>
              <w:rPr>
                <w:spacing w:val="2"/>
              </w:rPr>
              <w:t>g</w:t>
            </w:r>
            <w:r>
              <w:rPr>
                <w:spacing w:val="1"/>
              </w:rPr>
              <w:t>y</w:t>
            </w:r>
            <w:r>
              <w:t>.</w:t>
            </w:r>
          </w:p>
          <w:p w14:paraId="326613CB" w14:textId="77777777" w:rsidR="00F66945" w:rsidRDefault="00FA51B1">
            <w:pPr>
              <w:spacing w:before="1" w:line="200" w:lineRule="exact"/>
              <w:ind w:left="474" w:right="70"/>
            </w:pPr>
            <w:r>
              <w:rPr>
                <w:spacing w:val="1"/>
              </w:rPr>
              <w:t>(b</w:t>
            </w:r>
            <w:r>
              <w:t>)</w:t>
            </w:r>
            <w:r>
              <w:rPr>
                <w:spacing w:val="23"/>
              </w:rPr>
              <w:t xml:space="preserve"> </w:t>
            </w:r>
            <w:r>
              <w:t>M</w:t>
            </w:r>
            <w:r>
              <w:rPr>
                <w:spacing w:val="1"/>
              </w:rPr>
              <w:t>a</w:t>
            </w:r>
            <w:r>
              <w:t>t</w:t>
            </w:r>
            <w:r>
              <w:rPr>
                <w:spacing w:val="1"/>
              </w:rPr>
              <w:t>er</w:t>
            </w:r>
            <w:r>
              <w:t>iality</w:t>
            </w:r>
            <w:r>
              <w:rPr>
                <w:spacing w:val="16"/>
              </w:rPr>
              <w:t xml:space="preserve"> </w:t>
            </w:r>
            <w:r>
              <w:t>le</w:t>
            </w:r>
            <w:r>
              <w:rPr>
                <w:spacing w:val="1"/>
              </w:rPr>
              <w:t>v</w:t>
            </w:r>
            <w:r>
              <w:t>el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o</w:t>
            </w:r>
            <w:r>
              <w:t>r</w:t>
            </w:r>
            <w:r>
              <w:rPr>
                <w:spacing w:val="23"/>
              </w:rPr>
              <w:t xml:space="preserve"> </w:t>
            </w:r>
            <w:r>
              <w:t>le</w:t>
            </w:r>
            <w:r>
              <w:rPr>
                <w:spacing w:val="1"/>
              </w:rPr>
              <w:t>v</w:t>
            </w:r>
            <w:r>
              <w:t>els</w:t>
            </w:r>
            <w:r>
              <w:rPr>
                <w:spacing w:val="16"/>
              </w:rPr>
              <w:t xml:space="preserve"> </w:t>
            </w:r>
            <w:r>
              <w:t>to</w:t>
            </w:r>
            <w:r>
              <w:rPr>
                <w:spacing w:val="23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pp</w:t>
            </w:r>
            <w:r>
              <w:t>lied</w:t>
            </w:r>
            <w:r>
              <w:rPr>
                <w:spacing w:val="19"/>
              </w:rPr>
              <w:t xml:space="preserve"> </w:t>
            </w:r>
            <w:r>
              <w:t>to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r</w:t>
            </w:r>
            <w:r>
              <w:t>tic</w:t>
            </w:r>
            <w:r>
              <w:rPr>
                <w:spacing w:val="1"/>
              </w:rPr>
              <w:t>u</w:t>
            </w:r>
            <w:r>
              <w:t>lar</w:t>
            </w:r>
            <w:r>
              <w:rPr>
                <w:spacing w:val="15"/>
              </w:rPr>
              <w:t xml:space="preserve"> </w:t>
            </w:r>
            <w:r>
              <w:t>clas</w:t>
            </w:r>
            <w:r>
              <w:rPr>
                <w:spacing w:val="-1"/>
              </w:rPr>
              <w:t>s</w:t>
            </w:r>
            <w:r>
              <w:t>es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 tra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s</w:t>
            </w:r>
            <w:r>
              <w:t>a</w:t>
            </w:r>
            <w:r>
              <w:rPr>
                <w:spacing w:val="1"/>
              </w:rPr>
              <w:t>c</w:t>
            </w:r>
            <w:r>
              <w:t>ti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t>,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1"/>
              </w:rPr>
              <w:t>c</w:t>
            </w:r>
            <w:r>
              <w:t>c</w:t>
            </w:r>
            <w:r>
              <w:rPr>
                <w:spacing w:val="1"/>
              </w:rPr>
              <w:t>oun</w:t>
            </w:r>
            <w:r>
              <w:t>t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b</w:t>
            </w:r>
            <w:r>
              <w:t>ala</w:t>
            </w:r>
            <w:r>
              <w:rPr>
                <w:spacing w:val="2"/>
              </w:rPr>
              <w:t>n</w:t>
            </w:r>
            <w:r>
              <w:t>c</w:t>
            </w:r>
            <w:r>
              <w:rPr>
                <w:spacing w:val="1"/>
              </w:rPr>
              <w:t>e</w:t>
            </w:r>
            <w:r>
              <w:t>s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d</w:t>
            </w:r>
            <w:r>
              <w:t>i</w:t>
            </w:r>
            <w:r>
              <w:rPr>
                <w:spacing w:val="-1"/>
              </w:rPr>
              <w:t>s</w:t>
            </w:r>
            <w:r>
              <w:t>cl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ur</w:t>
            </w:r>
            <w:r>
              <w:t>es.</w:t>
            </w:r>
          </w:p>
          <w:p w14:paraId="11122C24" w14:textId="77777777" w:rsidR="00F66945" w:rsidRDefault="00FA51B1">
            <w:pPr>
              <w:spacing w:line="200" w:lineRule="exact"/>
              <w:ind w:left="474" w:right="74"/>
              <w:jc w:val="both"/>
            </w:pPr>
            <w:r>
              <w:rPr>
                <w:spacing w:val="1"/>
              </w:rPr>
              <w:t>(</w:t>
            </w:r>
            <w:r>
              <w:t>c)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omp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2"/>
              </w:rPr>
              <w:t xml:space="preserve"> </w:t>
            </w:r>
            <w:r>
              <w:t>M</w:t>
            </w:r>
            <w:r>
              <w:rPr>
                <w:spacing w:val="1"/>
              </w:rPr>
              <w:t>a</w:t>
            </w:r>
            <w:r>
              <w:t>te</w:t>
            </w:r>
            <w:r>
              <w:rPr>
                <w:spacing w:val="1"/>
              </w:rPr>
              <w:t>r</w:t>
            </w:r>
            <w:r>
              <w:t>iality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ho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ompon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ts</w:t>
            </w:r>
            <w:r>
              <w:rPr>
                <w:spacing w:val="-2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Co</w:t>
            </w:r>
            <w:r>
              <w:rPr>
                <w:spacing w:val="1"/>
              </w:rPr>
              <w:t>mpon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</w:p>
          <w:p w14:paraId="013408F2" w14:textId="77777777" w:rsidR="00F66945" w:rsidRDefault="00FA51B1">
            <w:pPr>
              <w:spacing w:line="200" w:lineRule="exact"/>
              <w:ind w:left="474" w:right="75"/>
              <w:jc w:val="both"/>
            </w:pP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1"/>
              </w:rPr>
              <w:t>or</w:t>
            </w:r>
            <w:r>
              <w:t>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2"/>
              </w:rP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1"/>
              </w:rPr>
              <w:t xml:space="preserve"> </w:t>
            </w:r>
            <w:r>
              <w:t xml:space="preserve">a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v</w:t>
            </w:r>
            <w:r>
              <w:t>iew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fo</w:t>
            </w:r>
            <w:r>
              <w:t>r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p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rpo</w:t>
            </w:r>
            <w:r>
              <w:rPr>
                <w:spacing w:val="-1"/>
              </w:rPr>
              <w:t>s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G</w:t>
            </w:r>
            <w:r>
              <w:rPr>
                <w:spacing w:val="1"/>
              </w:rPr>
              <w:t>rou</w:t>
            </w:r>
            <w:r>
              <w:t>p</w:t>
            </w:r>
          </w:p>
          <w:p w14:paraId="4447D14E" w14:textId="77777777" w:rsidR="00F66945" w:rsidRDefault="00FA51B1">
            <w:pPr>
              <w:spacing w:line="180" w:lineRule="exact"/>
              <w:ind w:left="474" w:right="5100"/>
              <w:jc w:val="both"/>
            </w:pPr>
            <w:r>
              <w:t>A</w:t>
            </w:r>
            <w:r>
              <w:rPr>
                <w:spacing w:val="1"/>
              </w:rPr>
              <w:t>ud</w:t>
            </w:r>
            <w:r>
              <w:t>it.</w:t>
            </w:r>
          </w:p>
          <w:p w14:paraId="12356951" w14:textId="77777777" w:rsidR="00F66945" w:rsidRDefault="00FA51B1">
            <w:pPr>
              <w:spacing w:line="200" w:lineRule="exact"/>
              <w:ind w:left="474" w:right="77"/>
              <w:jc w:val="both"/>
            </w:pPr>
            <w:r>
              <w:rPr>
                <w:spacing w:val="1"/>
              </w:rPr>
              <w:t>(d</w:t>
            </w:r>
            <w:r>
              <w:t>)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hr</w:t>
            </w:r>
            <w:r>
              <w:t>es</w:t>
            </w:r>
            <w:r>
              <w:rPr>
                <w:spacing w:val="1"/>
              </w:rPr>
              <w:t>ho</w:t>
            </w:r>
            <w:r>
              <w:rPr>
                <w:spacing w:val="-3"/>
              </w:rPr>
              <w:t>l</w:t>
            </w:r>
            <w:r>
              <w:t>d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b</w:t>
            </w:r>
            <w:r>
              <w:rPr>
                <w:spacing w:val="1"/>
              </w:rPr>
              <w:t>ov</w:t>
            </w:r>
            <w:r>
              <w:t>e</w:t>
            </w:r>
            <w:r>
              <w:rPr>
                <w:spacing w:val="5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i</w:t>
            </w:r>
            <w:r>
              <w:rPr>
                <w:spacing w:val="-2"/>
              </w:rPr>
              <w:t>c</w:t>
            </w:r>
            <w:r>
              <w:t>h</w:t>
            </w:r>
            <w:r>
              <w:rPr>
                <w:spacing w:val="6"/>
              </w:rPr>
              <w:t xml:space="preserve"> </w:t>
            </w:r>
            <w:r>
              <w:t>Mis</w:t>
            </w:r>
            <w:r>
              <w:rPr>
                <w:spacing w:val="-1"/>
              </w:rPr>
              <w:t>s</w:t>
            </w:r>
            <w:r>
              <w:t>tate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ts</w:t>
            </w:r>
            <w:r>
              <w:rPr>
                <w:spacing w:val="-3"/>
              </w:rPr>
              <w:t xml:space="preserve"> </w:t>
            </w:r>
            <w:r>
              <w:t>c</w:t>
            </w:r>
            <w:r>
              <w:rPr>
                <w:spacing w:val="1"/>
              </w:rPr>
              <w:t>anno</w:t>
            </w:r>
            <w:r>
              <w:t>t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r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g</w:t>
            </w:r>
            <w:r>
              <w:t>a</w:t>
            </w:r>
            <w:r>
              <w:rPr>
                <w:spacing w:val="1"/>
              </w:rPr>
              <w:t>rd</w:t>
            </w:r>
            <w:r>
              <w:t>ed</w:t>
            </w:r>
            <w:r>
              <w:rPr>
                <w:spacing w:val="2"/>
              </w:rPr>
              <w:t xml:space="preserve"> </w:t>
            </w:r>
            <w:r>
              <w:t>as</w:t>
            </w:r>
          </w:p>
          <w:p w14:paraId="26160E69" w14:textId="7C28BA5D" w:rsidR="00F66945" w:rsidRDefault="00FA51B1">
            <w:pPr>
              <w:spacing w:line="200" w:lineRule="exact"/>
              <w:ind w:left="474" w:right="1706"/>
              <w:jc w:val="both"/>
            </w:pPr>
            <w:r>
              <w:t>le</w:t>
            </w:r>
            <w:r>
              <w:rPr>
                <w:spacing w:val="1"/>
              </w:rPr>
              <w:t>ar</w:t>
            </w:r>
            <w:r>
              <w:t>ly</w:t>
            </w:r>
            <w:r>
              <w:rPr>
                <w:spacing w:val="-4"/>
              </w:rPr>
              <w:t xml:space="preserve"> </w:t>
            </w:r>
            <w:r>
              <w:t>tri</w:t>
            </w:r>
            <w:r>
              <w:rPr>
                <w:spacing w:val="1"/>
              </w:rPr>
              <w:t>v</w:t>
            </w:r>
            <w:r>
              <w:t>ial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G</w:t>
            </w:r>
            <w:r>
              <w:rPr>
                <w:spacing w:val="-1"/>
              </w:rPr>
              <w:t>r</w:t>
            </w:r>
            <w:r>
              <w:rPr>
                <w:spacing w:val="1"/>
              </w:rPr>
              <w:t>ou</w:t>
            </w:r>
            <w:r>
              <w:t>p</w:t>
            </w:r>
            <w:r>
              <w:rPr>
                <w:spacing w:val="-6"/>
              </w:rPr>
              <w:t xml:space="preserve"> </w:t>
            </w:r>
            <w:r>
              <w:t>Fina</w:t>
            </w:r>
            <w:r>
              <w:rPr>
                <w:spacing w:val="1"/>
              </w:rPr>
              <w:t>n</w:t>
            </w:r>
            <w:r>
              <w:t>cial</w:t>
            </w:r>
            <w:r>
              <w:rPr>
                <w:spacing w:val="-6"/>
              </w:rPr>
              <w:t xml:space="preserve"> </w:t>
            </w:r>
            <w:r>
              <w:t>State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"/>
              </w:rPr>
              <w:t>s</w:t>
            </w:r>
            <w:r>
              <w:t>.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339EA6" w14:textId="77777777" w:rsidR="00F66945" w:rsidRDefault="00F66945">
            <w:pPr>
              <w:spacing w:before="3" w:line="180" w:lineRule="exact"/>
              <w:rPr>
                <w:sz w:val="19"/>
                <w:szCs w:val="19"/>
              </w:rPr>
            </w:pPr>
          </w:p>
          <w:p w14:paraId="525A0B3D" w14:textId="77777777" w:rsidR="00F66945" w:rsidRDefault="00F66945">
            <w:pPr>
              <w:spacing w:line="200" w:lineRule="exact"/>
            </w:pPr>
          </w:p>
          <w:p w14:paraId="636E0131" w14:textId="77777777" w:rsidR="00F66945" w:rsidRDefault="00FA51B1">
            <w:pPr>
              <w:spacing w:line="876" w:lineRule="auto"/>
              <w:ind w:left="642" w:right="647"/>
              <w:jc w:val="center"/>
            </w:pPr>
            <w:r>
              <w:rPr>
                <w:w w:val="99"/>
              </w:rPr>
              <w:t>N/A N/A</w:t>
            </w:r>
          </w:p>
          <w:p w14:paraId="74ACB7F4" w14:textId="0D3B649B" w:rsidR="00EB025A" w:rsidRDefault="00EB025A" w:rsidP="00EB025A">
            <w:pPr>
              <w:spacing w:line="420" w:lineRule="atLeast"/>
              <w:ind w:left="642" w:right="647"/>
              <w:jc w:val="center"/>
              <w:rPr>
                <w:w w:val="99"/>
              </w:rPr>
            </w:pPr>
            <w:r>
              <w:rPr>
                <w:w w:val="99"/>
              </w:rPr>
              <w:t>N</w:t>
            </w:r>
            <w:r w:rsidR="00FA51B1">
              <w:rPr>
                <w:w w:val="99"/>
              </w:rPr>
              <w:t xml:space="preserve">/A </w:t>
            </w:r>
          </w:p>
          <w:p w14:paraId="3A8F4335" w14:textId="25122B3C" w:rsidR="00EB025A" w:rsidRDefault="00EB025A" w:rsidP="00EB025A">
            <w:pPr>
              <w:spacing w:line="420" w:lineRule="atLeast"/>
              <w:ind w:left="642" w:right="647"/>
              <w:jc w:val="center"/>
              <w:rPr>
                <w:w w:val="99"/>
              </w:rPr>
            </w:pPr>
          </w:p>
          <w:p w14:paraId="4511749D" w14:textId="49B38061" w:rsidR="00EB025A" w:rsidRDefault="00EB025A" w:rsidP="00EB025A">
            <w:pPr>
              <w:spacing w:line="420" w:lineRule="atLeast"/>
              <w:ind w:left="642" w:right="647"/>
              <w:jc w:val="center"/>
              <w:rPr>
                <w:w w:val="99"/>
              </w:rPr>
            </w:pPr>
          </w:p>
          <w:p w14:paraId="0650DECF" w14:textId="67806F4F" w:rsidR="00EB025A" w:rsidRDefault="00EB025A" w:rsidP="00EB025A">
            <w:pPr>
              <w:spacing w:line="420" w:lineRule="atLeast"/>
              <w:ind w:left="642" w:right="647"/>
              <w:jc w:val="center"/>
              <w:rPr>
                <w:w w:val="99"/>
              </w:rPr>
            </w:pPr>
          </w:p>
          <w:p w14:paraId="453B07CF" w14:textId="04A76F70" w:rsidR="00EB025A" w:rsidRDefault="00EB025A" w:rsidP="00EB025A">
            <w:pPr>
              <w:spacing w:line="420" w:lineRule="atLeast"/>
              <w:ind w:left="642" w:right="647"/>
              <w:jc w:val="center"/>
              <w:rPr>
                <w:w w:val="99"/>
              </w:rPr>
            </w:pPr>
          </w:p>
          <w:p w14:paraId="266AC9FF" w14:textId="77777777" w:rsidR="00EB025A" w:rsidRDefault="00EB025A" w:rsidP="00EB025A">
            <w:pPr>
              <w:spacing w:line="420" w:lineRule="atLeast"/>
              <w:ind w:left="642" w:right="647"/>
              <w:jc w:val="center"/>
            </w:pPr>
          </w:p>
          <w:p w14:paraId="634D4373" w14:textId="56308EFE" w:rsidR="00EB025A" w:rsidRDefault="00FA51B1" w:rsidP="00EB025A">
            <w:pPr>
              <w:spacing w:line="438" w:lineRule="auto"/>
              <w:ind w:left="659" w:right="629"/>
              <w:jc w:val="both"/>
            </w:pPr>
            <w:r>
              <w:t xml:space="preserve">N/A </w:t>
            </w:r>
          </w:p>
          <w:p w14:paraId="6B259D02" w14:textId="1009958E" w:rsidR="00F66945" w:rsidRDefault="00F66945">
            <w:pPr>
              <w:ind w:left="624" w:right="629"/>
              <w:jc w:val="center"/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054692" w14:textId="77777777" w:rsidR="00F66945" w:rsidRDefault="00F66945">
            <w:pPr>
              <w:spacing w:before="4" w:line="180" w:lineRule="exact"/>
              <w:rPr>
                <w:sz w:val="18"/>
                <w:szCs w:val="18"/>
              </w:rPr>
            </w:pPr>
          </w:p>
          <w:p w14:paraId="6E7117CB" w14:textId="77777777" w:rsidR="00F66945" w:rsidRDefault="00F66945">
            <w:pPr>
              <w:spacing w:line="200" w:lineRule="exact"/>
            </w:pPr>
          </w:p>
          <w:p w14:paraId="53854398" w14:textId="77777777" w:rsidR="00EB025A" w:rsidRDefault="00FA51B1" w:rsidP="00EB025A">
            <w:pPr>
              <w:spacing w:line="796" w:lineRule="auto"/>
              <w:ind w:left="102" w:right="729"/>
              <w:jc w:val="center"/>
            </w:pPr>
            <w:r w:rsidRPr="00EB025A">
              <w:rPr>
                <w:spacing w:val="-1"/>
              </w:rPr>
              <w:t>N</w:t>
            </w:r>
            <w:r w:rsidRPr="00EB025A">
              <w:rPr>
                <w:spacing w:val="1"/>
              </w:rPr>
              <w:t>/</w:t>
            </w:r>
            <w:r w:rsidRPr="00EB025A">
              <w:t>A</w:t>
            </w:r>
          </w:p>
          <w:p w14:paraId="03AAAEE7" w14:textId="3A7F10B6" w:rsidR="00F66945" w:rsidRPr="00EB025A" w:rsidRDefault="00FA51B1" w:rsidP="00EB025A">
            <w:pPr>
              <w:spacing w:line="796" w:lineRule="auto"/>
              <w:ind w:right="729"/>
              <w:jc w:val="center"/>
            </w:pPr>
            <w:r w:rsidRPr="00EB025A">
              <w:rPr>
                <w:spacing w:val="-1"/>
              </w:rPr>
              <w:t>N</w:t>
            </w:r>
            <w:r w:rsidRPr="00EB025A">
              <w:rPr>
                <w:spacing w:val="1"/>
              </w:rPr>
              <w:t>/</w:t>
            </w:r>
            <w:r w:rsidRPr="00EB025A">
              <w:t>A</w:t>
            </w:r>
          </w:p>
          <w:p w14:paraId="4604739D" w14:textId="77777777" w:rsidR="00F66945" w:rsidRPr="00EB025A" w:rsidRDefault="00F66945" w:rsidP="00EB025A">
            <w:pPr>
              <w:spacing w:line="200" w:lineRule="exact"/>
              <w:jc w:val="center"/>
            </w:pPr>
          </w:p>
          <w:p w14:paraId="5DC261BD" w14:textId="03FEAC66" w:rsidR="00F66945" w:rsidRDefault="00FA51B1" w:rsidP="00EB025A">
            <w:pPr>
              <w:spacing w:line="420" w:lineRule="atLeast"/>
              <w:ind w:left="102" w:right="729"/>
              <w:jc w:val="center"/>
              <w:rPr>
                <w:spacing w:val="-1"/>
              </w:rPr>
            </w:pPr>
            <w:r w:rsidRPr="00EB025A">
              <w:rPr>
                <w:spacing w:val="-1"/>
              </w:rPr>
              <w:t>N</w:t>
            </w:r>
            <w:r w:rsidRPr="00EB025A">
              <w:rPr>
                <w:spacing w:val="1"/>
              </w:rPr>
              <w:t>/</w:t>
            </w:r>
            <w:r w:rsidRPr="00EB025A">
              <w:t xml:space="preserve">A </w:t>
            </w:r>
          </w:p>
          <w:p w14:paraId="5C28796E" w14:textId="17C74987" w:rsidR="00EB025A" w:rsidRDefault="00EB025A" w:rsidP="00EB025A">
            <w:pPr>
              <w:spacing w:line="420" w:lineRule="atLeast"/>
              <w:ind w:left="102" w:right="729"/>
              <w:jc w:val="center"/>
              <w:rPr>
                <w:spacing w:val="-1"/>
              </w:rPr>
            </w:pPr>
          </w:p>
          <w:p w14:paraId="535C8E58" w14:textId="20CD98B1" w:rsidR="00EB025A" w:rsidRDefault="00EB025A" w:rsidP="00EB025A">
            <w:pPr>
              <w:spacing w:line="420" w:lineRule="atLeast"/>
              <w:ind w:left="102" w:right="729"/>
              <w:jc w:val="center"/>
              <w:rPr>
                <w:spacing w:val="-1"/>
              </w:rPr>
            </w:pPr>
          </w:p>
          <w:p w14:paraId="0A678629" w14:textId="40928DCA" w:rsidR="00EB025A" w:rsidRDefault="00EB025A" w:rsidP="00EB025A">
            <w:pPr>
              <w:spacing w:line="420" w:lineRule="atLeast"/>
              <w:ind w:left="102" w:right="729"/>
              <w:jc w:val="center"/>
              <w:rPr>
                <w:spacing w:val="-1"/>
              </w:rPr>
            </w:pPr>
          </w:p>
          <w:p w14:paraId="51564F61" w14:textId="773023A3" w:rsidR="00EB025A" w:rsidRDefault="00EB025A" w:rsidP="00EB025A">
            <w:pPr>
              <w:spacing w:line="420" w:lineRule="atLeast"/>
              <w:ind w:left="102" w:right="729"/>
              <w:jc w:val="center"/>
              <w:rPr>
                <w:spacing w:val="-1"/>
              </w:rPr>
            </w:pPr>
          </w:p>
          <w:p w14:paraId="602895D9" w14:textId="77777777" w:rsidR="00EB025A" w:rsidRDefault="00EB025A" w:rsidP="00EB025A">
            <w:pPr>
              <w:spacing w:line="398" w:lineRule="auto"/>
              <w:ind w:left="102" w:right="723"/>
              <w:jc w:val="center"/>
              <w:rPr>
                <w:spacing w:val="-1"/>
              </w:rPr>
            </w:pPr>
          </w:p>
          <w:p w14:paraId="052C7A36" w14:textId="3775C7EC" w:rsidR="00EB025A" w:rsidRDefault="00FA51B1" w:rsidP="00EB025A">
            <w:pPr>
              <w:spacing w:line="398" w:lineRule="auto"/>
              <w:ind w:left="102" w:right="723"/>
              <w:jc w:val="center"/>
              <w:rPr>
                <w:sz w:val="22"/>
                <w:szCs w:val="22"/>
              </w:rPr>
            </w:pPr>
            <w:r w:rsidRPr="00EB025A">
              <w:rPr>
                <w:spacing w:val="-1"/>
              </w:rPr>
              <w:t>N</w:t>
            </w:r>
            <w:r w:rsidRPr="00EB025A">
              <w:rPr>
                <w:spacing w:val="1"/>
              </w:rPr>
              <w:t>/</w:t>
            </w:r>
            <w:r w:rsidRPr="00EB025A">
              <w:t xml:space="preserve">A </w:t>
            </w:r>
          </w:p>
          <w:p w14:paraId="756D1FFD" w14:textId="1FEA952B" w:rsidR="00F66945" w:rsidRDefault="00F66945" w:rsidP="00EB025A">
            <w:pPr>
              <w:ind w:left="102"/>
              <w:jc w:val="center"/>
              <w:rPr>
                <w:sz w:val="22"/>
                <w:szCs w:val="22"/>
              </w:rPr>
            </w:pPr>
          </w:p>
        </w:tc>
      </w:tr>
    </w:tbl>
    <w:p w14:paraId="6E248B8E" w14:textId="77777777" w:rsidR="00F66945" w:rsidRDefault="00F66945">
      <w:pPr>
        <w:spacing w:line="200" w:lineRule="exact"/>
      </w:pPr>
    </w:p>
    <w:p w14:paraId="0B0AC897" w14:textId="77777777" w:rsidR="00F66945" w:rsidRDefault="00F66945">
      <w:pPr>
        <w:spacing w:line="200" w:lineRule="exact"/>
      </w:pPr>
    </w:p>
    <w:p w14:paraId="37BE0207" w14:textId="77777777" w:rsidR="00F66945" w:rsidRDefault="00F66945">
      <w:pPr>
        <w:spacing w:line="200" w:lineRule="exact"/>
      </w:pPr>
    </w:p>
    <w:p w14:paraId="0F6090BA" w14:textId="77777777" w:rsidR="00F66945" w:rsidRDefault="00F66945">
      <w:pPr>
        <w:spacing w:line="200" w:lineRule="exact"/>
      </w:pPr>
    </w:p>
    <w:p w14:paraId="069CDC4E" w14:textId="77777777" w:rsidR="00F66945" w:rsidRDefault="00F66945">
      <w:pPr>
        <w:spacing w:line="200" w:lineRule="exact"/>
      </w:pPr>
    </w:p>
    <w:p w14:paraId="4ABC60AC" w14:textId="77777777" w:rsidR="00F66945" w:rsidRDefault="00F66945">
      <w:pPr>
        <w:spacing w:line="200" w:lineRule="exact"/>
      </w:pPr>
    </w:p>
    <w:p w14:paraId="37D57323" w14:textId="77777777" w:rsidR="00F66945" w:rsidRDefault="00F66945">
      <w:pPr>
        <w:spacing w:line="200" w:lineRule="exact"/>
      </w:pPr>
    </w:p>
    <w:p w14:paraId="12AED897" w14:textId="77777777" w:rsidR="00F66945" w:rsidRDefault="00F66945">
      <w:pPr>
        <w:spacing w:line="200" w:lineRule="exact"/>
      </w:pPr>
    </w:p>
    <w:p w14:paraId="58B7C849" w14:textId="77777777" w:rsidR="00F66945" w:rsidRDefault="00F66945">
      <w:pPr>
        <w:spacing w:line="200" w:lineRule="exact"/>
      </w:pPr>
    </w:p>
    <w:p w14:paraId="1D8B7189" w14:textId="77777777" w:rsidR="00F66945" w:rsidRDefault="00F66945">
      <w:pPr>
        <w:spacing w:line="200" w:lineRule="exact"/>
      </w:pPr>
    </w:p>
    <w:p w14:paraId="098F6685" w14:textId="77777777" w:rsidR="00F66945" w:rsidRDefault="00F66945">
      <w:pPr>
        <w:spacing w:before="12" w:line="280" w:lineRule="exact"/>
        <w:rPr>
          <w:sz w:val="28"/>
          <w:szCs w:val="28"/>
        </w:rPr>
      </w:pPr>
    </w:p>
    <w:p w14:paraId="5D5CB64F" w14:textId="77777777" w:rsidR="00F66945" w:rsidRDefault="00000000">
      <w:pPr>
        <w:spacing w:before="33"/>
        <w:ind w:left="4094" w:right="5067"/>
        <w:jc w:val="center"/>
        <w:sectPr w:rsidR="00F66945">
          <w:pgSz w:w="11920" w:h="16860"/>
          <w:pgMar w:top="1220" w:right="780" w:bottom="280" w:left="1560" w:header="1029" w:footer="0" w:gutter="0"/>
          <w:cols w:space="720"/>
        </w:sectPr>
      </w:pPr>
      <w:r>
        <w:pict w14:anchorId="2FE08384">
          <v:group id="_x0000_s2086" style="position:absolute;left:0;text-align:left;margin-left:83.65pt;margin-top:794.3pt;width:466.9pt;height:0;z-index:-1130;mso-position-horizontal-relative:page;mso-position-vertical-relative:page" coordorigin="1673,15886" coordsize="9338,0">
            <v:shape id="_x0000_s2087" style="position:absolute;left:1673;top:15886;width:9338;height:0" coordorigin="1673,15886" coordsize="9338,0" path="m1673,15886r9338,e" filled="f" strokeweight=".82pt">
              <v:path arrowok="t"/>
            </v:shape>
            <w10:wrap anchorx="page" anchory="page"/>
          </v:group>
        </w:pict>
      </w:r>
      <w:r w:rsidR="00FA51B1">
        <w:t>- 3</w:t>
      </w:r>
      <w:r w:rsidR="00FA51B1">
        <w:rPr>
          <w:spacing w:val="1"/>
        </w:rPr>
        <w:t xml:space="preserve"> </w:t>
      </w:r>
      <w:r w:rsidR="00FA51B1">
        <w:rPr>
          <w:w w:val="99"/>
        </w:rPr>
        <w:t>-</w:t>
      </w:r>
    </w:p>
    <w:p w14:paraId="48CAE52B" w14:textId="77777777" w:rsidR="00F66945" w:rsidRDefault="00F66945">
      <w:pPr>
        <w:spacing w:before="5" w:line="100" w:lineRule="exact"/>
        <w:rPr>
          <w:sz w:val="10"/>
          <w:szCs w:val="10"/>
        </w:rPr>
      </w:pPr>
    </w:p>
    <w:p w14:paraId="2AC66EC0" w14:textId="77777777" w:rsidR="00F66945" w:rsidRDefault="00F66945">
      <w:pPr>
        <w:spacing w:line="200" w:lineRule="exact"/>
      </w:pPr>
    </w:p>
    <w:p w14:paraId="19938435" w14:textId="77777777" w:rsidR="00F66945" w:rsidRDefault="00F66945">
      <w:pPr>
        <w:spacing w:line="200" w:lineRule="exact"/>
      </w:pPr>
    </w:p>
    <w:p w14:paraId="4B43B188" w14:textId="77777777" w:rsidR="00F66945" w:rsidRDefault="00F66945">
      <w:pPr>
        <w:spacing w:line="200" w:lineRule="exact"/>
        <w:sectPr w:rsidR="00F66945">
          <w:footerReference w:type="default" r:id="rId8"/>
          <w:pgSz w:w="11920" w:h="16860"/>
          <w:pgMar w:top="1220" w:right="780" w:bottom="280" w:left="1560" w:header="1029" w:footer="547" w:gutter="0"/>
          <w:pgNumType w:start="4"/>
          <w:cols w:space="720"/>
        </w:sectPr>
      </w:pPr>
    </w:p>
    <w:p w14:paraId="7EFE84CC" w14:textId="77777777" w:rsidR="00F66945" w:rsidRDefault="00FA51B1">
      <w:pPr>
        <w:spacing w:before="32" w:line="240" w:lineRule="exact"/>
        <w:ind w:left="250"/>
        <w:rPr>
          <w:sz w:val="22"/>
          <w:szCs w:val="22"/>
        </w:rPr>
      </w:pPr>
      <w:r>
        <w:rPr>
          <w:b/>
          <w:sz w:val="22"/>
          <w:szCs w:val="22"/>
        </w:rPr>
        <w:t>Prepare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 xml:space="preserve">he </w:t>
      </w:r>
      <w:r>
        <w:rPr>
          <w:b/>
          <w:spacing w:val="-3"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an</w:t>
      </w:r>
      <w:r>
        <w:rPr>
          <w:b/>
          <w:spacing w:val="-3"/>
          <w:sz w:val="22"/>
          <w:szCs w:val="22"/>
        </w:rPr>
        <w:t>n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 xml:space="preserve">ng </w:t>
      </w:r>
      <w:r>
        <w:rPr>
          <w:b/>
          <w:spacing w:val="-2"/>
          <w:sz w:val="22"/>
          <w:szCs w:val="22"/>
        </w:rPr>
        <w:t>Me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orand</w:t>
      </w:r>
      <w:r>
        <w:rPr>
          <w:b/>
          <w:spacing w:val="-3"/>
          <w:sz w:val="22"/>
          <w:szCs w:val="22"/>
        </w:rPr>
        <w:t>u</w:t>
      </w:r>
      <w:r>
        <w:rPr>
          <w:b/>
          <w:sz w:val="22"/>
          <w:szCs w:val="22"/>
        </w:rPr>
        <w:t>m</w:t>
      </w:r>
    </w:p>
    <w:p w14:paraId="05397083" w14:textId="77777777" w:rsidR="00F66945" w:rsidRDefault="00FA51B1">
      <w:pPr>
        <w:spacing w:line="200" w:lineRule="exact"/>
        <w:ind w:left="262"/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 xml:space="preserve">a </w:t>
      </w:r>
      <w:r>
        <w:rPr>
          <w:spacing w:val="1"/>
        </w:rPr>
        <w:t>p</w:t>
      </w:r>
      <w:r>
        <w:t>la</w:t>
      </w:r>
      <w:r>
        <w:rPr>
          <w:spacing w:val="1"/>
        </w:rPr>
        <w:t>nn</w:t>
      </w:r>
      <w:r>
        <w:t>i</w:t>
      </w:r>
      <w:r>
        <w:rPr>
          <w:spacing w:val="1"/>
        </w:rPr>
        <w:t>n</w:t>
      </w:r>
      <w:r>
        <w:t>g</w:t>
      </w:r>
      <w:r>
        <w:rPr>
          <w:spacing w:val="-6"/>
        </w:rPr>
        <w:t xml:space="preserve"> </w:t>
      </w:r>
      <w:r>
        <w:rPr>
          <w:spacing w:val="1"/>
        </w:rPr>
        <w:t>m</w:t>
      </w:r>
      <w:r>
        <w:rPr>
          <w:spacing w:val="-2"/>
        </w:rPr>
        <w:t>e</w:t>
      </w:r>
      <w:r>
        <w:rPr>
          <w:spacing w:val="1"/>
        </w:rPr>
        <w:t>mor</w:t>
      </w:r>
      <w:r>
        <w:rPr>
          <w:spacing w:val="-2"/>
        </w:rPr>
        <w:t>a</w:t>
      </w:r>
      <w:r>
        <w:rPr>
          <w:spacing w:val="1"/>
        </w:rPr>
        <w:t>ndu</w:t>
      </w:r>
      <w:r>
        <w:t>m</w:t>
      </w:r>
      <w:r>
        <w:rPr>
          <w:spacing w:val="-11"/>
        </w:rPr>
        <w:t xml:space="preserve"> </w:t>
      </w:r>
      <w:r>
        <w:rPr>
          <w:spacing w:val="1"/>
        </w:rPr>
        <w:t>b</w:t>
      </w:r>
      <w:r>
        <w:t>e</w:t>
      </w:r>
      <w:r>
        <w:rPr>
          <w:spacing w:val="1"/>
        </w:rPr>
        <w:t>e</w:t>
      </w:r>
      <w:r>
        <w:t>n</w:t>
      </w:r>
      <w:r>
        <w:rPr>
          <w:spacing w:val="-3"/>
        </w:rPr>
        <w:t xml:space="preserve"> </w:t>
      </w:r>
      <w:r>
        <w:rPr>
          <w:spacing w:val="1"/>
        </w:rPr>
        <w:t>p</w:t>
      </w:r>
      <w:r>
        <w:rPr>
          <w:spacing w:val="-2"/>
        </w:rPr>
        <w:t>r</w:t>
      </w:r>
      <w:r>
        <w:rPr>
          <w:spacing w:val="1"/>
        </w:rPr>
        <w:t>op</w:t>
      </w:r>
      <w:r>
        <w:t>e</w:t>
      </w:r>
      <w:r>
        <w:rPr>
          <w:spacing w:val="1"/>
        </w:rPr>
        <w:t>r</w:t>
      </w:r>
      <w:r>
        <w:rPr>
          <w:spacing w:val="-3"/>
        </w:rPr>
        <w:t>l</w:t>
      </w:r>
      <w:r>
        <w:t>y</w:t>
      </w:r>
      <w:r>
        <w:rPr>
          <w:spacing w:val="-6"/>
        </w:rPr>
        <w:t xml:space="preserve"> </w:t>
      </w:r>
      <w:r>
        <w:rPr>
          <w:spacing w:val="1"/>
        </w:rPr>
        <w:t>pr</w:t>
      </w:r>
      <w:r>
        <w:rPr>
          <w:spacing w:val="-2"/>
        </w:rPr>
        <w:t>e</w:t>
      </w:r>
      <w:r>
        <w:rPr>
          <w:spacing w:val="1"/>
        </w:rPr>
        <w:t>p</w:t>
      </w:r>
      <w:r>
        <w:t>a</w:t>
      </w:r>
      <w:r>
        <w:rPr>
          <w:spacing w:val="1"/>
        </w:rPr>
        <w:t>r</w:t>
      </w:r>
      <w:r>
        <w:t>ed</w:t>
      </w:r>
      <w:r>
        <w:rPr>
          <w:spacing w:val="-2"/>
        </w:rPr>
        <w:t xml:space="preserve"> </w:t>
      </w:r>
      <w:r>
        <w:rPr>
          <w:spacing w:val="-3"/>
        </w:rPr>
        <w:t>i</w:t>
      </w:r>
      <w:r>
        <w:t>n</w:t>
      </w:r>
      <w:r>
        <w:rPr>
          <w:spacing w:val="-1"/>
        </w:rPr>
        <w:t xml:space="preserve"> </w:t>
      </w:r>
      <w:r>
        <w:rPr>
          <w:spacing w:val="1"/>
        </w:rPr>
        <w:t>o</w:t>
      </w:r>
      <w:r>
        <w:rPr>
          <w:spacing w:val="-2"/>
        </w:rPr>
        <w:t>r</w:t>
      </w:r>
      <w:r>
        <w:rPr>
          <w:spacing w:val="-1"/>
        </w:rPr>
        <w:t>d</w:t>
      </w:r>
      <w:r>
        <w:t>er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>o</w:t>
      </w:r>
      <w:r>
        <w:t>:</w:t>
      </w:r>
    </w:p>
    <w:p w14:paraId="079E025F" w14:textId="77777777" w:rsidR="00F66945" w:rsidRDefault="00FA51B1">
      <w:pPr>
        <w:spacing w:line="220" w:lineRule="exact"/>
        <w:ind w:left="593"/>
      </w:pPr>
      <w:r>
        <w:rPr>
          <w:rFonts w:ascii="Courier New" w:eastAsia="Courier New" w:hAnsi="Courier New" w:cs="Courier New"/>
          <w:position w:val="1"/>
        </w:rPr>
        <w:t>•</w:t>
      </w:r>
      <w:r>
        <w:rPr>
          <w:rFonts w:ascii="Courier New" w:eastAsia="Courier New" w:hAnsi="Courier New" w:cs="Courier New"/>
          <w:spacing w:val="119"/>
          <w:position w:val="1"/>
        </w:rPr>
        <w:t xml:space="preserve"> </w:t>
      </w:r>
      <w:r>
        <w:rPr>
          <w:position w:val="1"/>
        </w:rPr>
        <w:t>Desc</w:t>
      </w:r>
      <w:r>
        <w:rPr>
          <w:spacing w:val="1"/>
          <w:position w:val="1"/>
        </w:rPr>
        <w:t>r</w:t>
      </w:r>
      <w:r>
        <w:rPr>
          <w:position w:val="1"/>
        </w:rPr>
        <w:t>i</w:t>
      </w:r>
      <w:r>
        <w:rPr>
          <w:spacing w:val="1"/>
          <w:position w:val="1"/>
        </w:rPr>
        <w:t>b</w:t>
      </w:r>
      <w:r>
        <w:rPr>
          <w:position w:val="1"/>
        </w:rPr>
        <w:t>e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</w:t>
      </w:r>
      <w:r>
        <w:rPr>
          <w:spacing w:val="1"/>
          <w:position w:val="1"/>
        </w:rPr>
        <w:t>h</w:t>
      </w:r>
      <w:r>
        <w:rPr>
          <w:position w:val="1"/>
        </w:rPr>
        <w:t>e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e</w:t>
      </w:r>
      <w:r>
        <w:rPr>
          <w:spacing w:val="1"/>
          <w:position w:val="1"/>
        </w:rPr>
        <w:t>xp</w:t>
      </w:r>
      <w:r>
        <w:rPr>
          <w:position w:val="1"/>
        </w:rPr>
        <w:t>e</w:t>
      </w:r>
      <w:r>
        <w:rPr>
          <w:spacing w:val="1"/>
          <w:position w:val="1"/>
        </w:rPr>
        <w:t>c</w:t>
      </w:r>
      <w:r>
        <w:rPr>
          <w:position w:val="1"/>
        </w:rPr>
        <w:t>ted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s</w:t>
      </w:r>
      <w:r>
        <w:rPr>
          <w:position w:val="1"/>
        </w:rPr>
        <w:t>c</w:t>
      </w:r>
      <w:r>
        <w:rPr>
          <w:spacing w:val="-1"/>
          <w:position w:val="1"/>
        </w:rPr>
        <w:t>o</w:t>
      </w:r>
      <w:r>
        <w:rPr>
          <w:spacing w:val="1"/>
          <w:position w:val="1"/>
        </w:rPr>
        <w:t>p</w:t>
      </w:r>
      <w:r>
        <w:rPr>
          <w:position w:val="1"/>
        </w:rPr>
        <w:t>e</w:t>
      </w:r>
      <w:r>
        <w:rPr>
          <w:spacing w:val="-4"/>
          <w:position w:val="1"/>
        </w:rPr>
        <w:t xml:space="preserve"> </w:t>
      </w:r>
      <w:r>
        <w:rPr>
          <w:spacing w:val="-2"/>
          <w:position w:val="1"/>
        </w:rPr>
        <w:t>a</w:t>
      </w:r>
      <w:r>
        <w:rPr>
          <w:spacing w:val="1"/>
          <w:position w:val="1"/>
        </w:rPr>
        <w:t>n</w:t>
      </w:r>
      <w:r>
        <w:rPr>
          <w:position w:val="1"/>
        </w:rPr>
        <w:t>d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c</w:t>
      </w:r>
      <w:r>
        <w:rPr>
          <w:spacing w:val="1"/>
          <w:position w:val="1"/>
        </w:rPr>
        <w:t>o</w:t>
      </w:r>
      <w:r>
        <w:rPr>
          <w:spacing w:val="-1"/>
          <w:position w:val="1"/>
        </w:rPr>
        <w:t>n</w:t>
      </w:r>
      <w:r>
        <w:rPr>
          <w:spacing w:val="1"/>
          <w:position w:val="1"/>
        </w:rPr>
        <w:t>du</w:t>
      </w:r>
      <w:r>
        <w:rPr>
          <w:position w:val="1"/>
        </w:rPr>
        <w:t>ct</w:t>
      </w:r>
      <w:r>
        <w:rPr>
          <w:spacing w:val="-8"/>
          <w:position w:val="1"/>
        </w:rPr>
        <w:t xml:space="preserve"> </w:t>
      </w:r>
      <w:r>
        <w:rPr>
          <w:spacing w:val="1"/>
          <w:position w:val="1"/>
        </w:rPr>
        <w:t>o</w:t>
      </w:r>
      <w:r>
        <w:rPr>
          <w:position w:val="1"/>
        </w:rPr>
        <w:t>f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t</w:t>
      </w:r>
      <w:r>
        <w:rPr>
          <w:spacing w:val="1"/>
          <w:position w:val="1"/>
        </w:rPr>
        <w:t>h</w:t>
      </w:r>
      <w:r>
        <w:rPr>
          <w:position w:val="1"/>
        </w:rPr>
        <w:t>e</w:t>
      </w:r>
      <w:r>
        <w:rPr>
          <w:spacing w:val="-1"/>
          <w:position w:val="1"/>
        </w:rPr>
        <w:t xml:space="preserve"> </w:t>
      </w:r>
      <w:r>
        <w:rPr>
          <w:spacing w:val="1"/>
          <w:position w:val="1"/>
        </w:rPr>
        <w:t>eng</w:t>
      </w:r>
      <w:r>
        <w:rPr>
          <w:position w:val="1"/>
        </w:rPr>
        <w:t>a</w:t>
      </w:r>
      <w:r>
        <w:rPr>
          <w:spacing w:val="1"/>
          <w:position w:val="1"/>
        </w:rPr>
        <w:t>g</w:t>
      </w:r>
      <w:r>
        <w:rPr>
          <w:position w:val="1"/>
        </w:rPr>
        <w:t>e</w:t>
      </w:r>
      <w:r>
        <w:rPr>
          <w:spacing w:val="1"/>
          <w:position w:val="1"/>
        </w:rPr>
        <w:t>m</w:t>
      </w:r>
      <w:r>
        <w:rPr>
          <w:spacing w:val="-2"/>
          <w:position w:val="1"/>
        </w:rPr>
        <w:t>e</w:t>
      </w:r>
      <w:r>
        <w:rPr>
          <w:spacing w:val="1"/>
          <w:position w:val="1"/>
        </w:rPr>
        <w:t>n</w:t>
      </w:r>
      <w:r>
        <w:rPr>
          <w:position w:val="1"/>
        </w:rPr>
        <w:t>t</w:t>
      </w:r>
    </w:p>
    <w:p w14:paraId="53CDB381" w14:textId="77777777" w:rsidR="00F66945" w:rsidRDefault="00FA51B1">
      <w:pPr>
        <w:spacing w:line="200" w:lineRule="exact"/>
        <w:ind w:left="593" w:right="-51"/>
      </w:pPr>
      <w:r>
        <w:rPr>
          <w:rFonts w:ascii="Courier New" w:eastAsia="Courier New" w:hAnsi="Courier New" w:cs="Courier New"/>
          <w:position w:val="1"/>
        </w:rPr>
        <w:t>•</w:t>
      </w:r>
      <w:r>
        <w:rPr>
          <w:rFonts w:ascii="Courier New" w:eastAsia="Courier New" w:hAnsi="Courier New" w:cs="Courier New"/>
          <w:spacing w:val="119"/>
          <w:position w:val="1"/>
        </w:rPr>
        <w:t xml:space="preserve"> </w:t>
      </w:r>
      <w:r>
        <w:rPr>
          <w:position w:val="1"/>
        </w:rPr>
        <w:t>Hi</w:t>
      </w:r>
      <w:r>
        <w:rPr>
          <w:spacing w:val="1"/>
          <w:position w:val="1"/>
        </w:rPr>
        <w:t>gh</w:t>
      </w:r>
      <w:r>
        <w:rPr>
          <w:position w:val="1"/>
        </w:rPr>
        <w:t>li</w:t>
      </w:r>
      <w:r>
        <w:rPr>
          <w:spacing w:val="1"/>
          <w:position w:val="1"/>
        </w:rPr>
        <w:t>gh</w:t>
      </w:r>
      <w:r>
        <w:rPr>
          <w:position w:val="1"/>
        </w:rPr>
        <w:t>t</w:t>
      </w:r>
      <w:r>
        <w:rPr>
          <w:spacing w:val="23"/>
          <w:position w:val="1"/>
        </w:rPr>
        <w:t xml:space="preserve"> </w:t>
      </w:r>
      <w:r>
        <w:rPr>
          <w:spacing w:val="-1"/>
          <w:position w:val="1"/>
        </w:rPr>
        <w:t>s</w:t>
      </w:r>
      <w:r>
        <w:rPr>
          <w:position w:val="1"/>
        </w:rPr>
        <w:t>i</w:t>
      </w:r>
      <w:r>
        <w:rPr>
          <w:spacing w:val="1"/>
          <w:position w:val="1"/>
        </w:rPr>
        <w:t>gn</w:t>
      </w:r>
      <w:r>
        <w:rPr>
          <w:position w:val="1"/>
        </w:rPr>
        <w:t>i</w:t>
      </w:r>
      <w:r>
        <w:rPr>
          <w:spacing w:val="3"/>
          <w:position w:val="1"/>
        </w:rPr>
        <w:t>f</w:t>
      </w:r>
      <w:r>
        <w:rPr>
          <w:position w:val="1"/>
        </w:rPr>
        <w:t>ica</w:t>
      </w:r>
      <w:r>
        <w:rPr>
          <w:spacing w:val="2"/>
          <w:position w:val="1"/>
        </w:rPr>
        <w:t>n</w:t>
      </w:r>
      <w:r>
        <w:rPr>
          <w:position w:val="1"/>
        </w:rPr>
        <w:t>t</w:t>
      </w:r>
      <w:r>
        <w:rPr>
          <w:spacing w:val="23"/>
          <w:position w:val="1"/>
        </w:rPr>
        <w:t xml:space="preserve"> </w:t>
      </w:r>
      <w:r>
        <w:rPr>
          <w:position w:val="1"/>
        </w:rPr>
        <w:t>i</w:t>
      </w:r>
      <w:r>
        <w:rPr>
          <w:spacing w:val="-1"/>
          <w:position w:val="1"/>
        </w:rPr>
        <w:t>ss</w:t>
      </w:r>
      <w:r>
        <w:rPr>
          <w:spacing w:val="1"/>
          <w:position w:val="1"/>
        </w:rPr>
        <w:t>u</w:t>
      </w:r>
      <w:r>
        <w:rPr>
          <w:position w:val="1"/>
        </w:rPr>
        <w:t>es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i</w:t>
      </w:r>
      <w:r>
        <w:rPr>
          <w:spacing w:val="1"/>
          <w:position w:val="1"/>
        </w:rPr>
        <w:t>d</w:t>
      </w:r>
      <w:r>
        <w:rPr>
          <w:position w:val="1"/>
        </w:rPr>
        <w:t>e</w:t>
      </w:r>
      <w:r>
        <w:rPr>
          <w:spacing w:val="1"/>
          <w:position w:val="1"/>
        </w:rPr>
        <w:t>n</w:t>
      </w:r>
      <w:r>
        <w:rPr>
          <w:position w:val="1"/>
        </w:rPr>
        <w:t>tified</w:t>
      </w:r>
      <w:r>
        <w:rPr>
          <w:spacing w:val="24"/>
          <w:position w:val="1"/>
        </w:rPr>
        <w:t xml:space="preserve"> </w:t>
      </w:r>
      <w:r>
        <w:rPr>
          <w:spacing w:val="1"/>
          <w:position w:val="1"/>
        </w:rPr>
        <w:t>dur</w:t>
      </w:r>
      <w:r>
        <w:rPr>
          <w:position w:val="1"/>
        </w:rPr>
        <w:t>i</w:t>
      </w:r>
      <w:r>
        <w:rPr>
          <w:spacing w:val="1"/>
          <w:position w:val="1"/>
        </w:rPr>
        <w:t>n</w:t>
      </w:r>
      <w:r>
        <w:rPr>
          <w:position w:val="1"/>
        </w:rPr>
        <w:t>g</w:t>
      </w:r>
      <w:r>
        <w:rPr>
          <w:spacing w:val="25"/>
          <w:position w:val="1"/>
        </w:rPr>
        <w:t xml:space="preserve"> </w:t>
      </w:r>
      <w:r>
        <w:rPr>
          <w:spacing w:val="1"/>
          <w:position w:val="1"/>
        </w:rPr>
        <w:t>ou</w:t>
      </w:r>
      <w:r>
        <w:rPr>
          <w:position w:val="1"/>
        </w:rPr>
        <w:t>r</w:t>
      </w:r>
      <w:r>
        <w:rPr>
          <w:spacing w:val="27"/>
          <w:position w:val="1"/>
        </w:rPr>
        <w:t xml:space="preserve"> </w:t>
      </w:r>
      <w:r>
        <w:rPr>
          <w:spacing w:val="1"/>
          <w:position w:val="1"/>
        </w:rPr>
        <w:t>p</w:t>
      </w:r>
      <w:r>
        <w:rPr>
          <w:position w:val="1"/>
        </w:rPr>
        <w:t>la</w:t>
      </w:r>
      <w:r>
        <w:rPr>
          <w:spacing w:val="1"/>
          <w:position w:val="1"/>
        </w:rPr>
        <w:t>nn</w:t>
      </w:r>
      <w:r>
        <w:rPr>
          <w:position w:val="1"/>
        </w:rPr>
        <w:t>i</w:t>
      </w:r>
      <w:r>
        <w:rPr>
          <w:spacing w:val="1"/>
          <w:position w:val="1"/>
        </w:rPr>
        <w:t>n</w:t>
      </w:r>
      <w:r>
        <w:rPr>
          <w:position w:val="1"/>
        </w:rPr>
        <w:t>g</w:t>
      </w:r>
      <w:r>
        <w:rPr>
          <w:spacing w:val="23"/>
          <w:position w:val="1"/>
        </w:rPr>
        <w:t xml:space="preserve"> </w:t>
      </w:r>
      <w:r>
        <w:rPr>
          <w:position w:val="1"/>
        </w:rPr>
        <w:t>a</w:t>
      </w:r>
      <w:r>
        <w:rPr>
          <w:spacing w:val="1"/>
          <w:position w:val="1"/>
        </w:rPr>
        <w:t>n</w:t>
      </w:r>
      <w:r>
        <w:rPr>
          <w:position w:val="1"/>
        </w:rPr>
        <w:t>d</w:t>
      </w:r>
    </w:p>
    <w:p w14:paraId="156C3029" w14:textId="77777777" w:rsidR="00F66945" w:rsidRDefault="00FA51B1">
      <w:pPr>
        <w:spacing w:line="180" w:lineRule="exact"/>
        <w:ind w:left="953" w:right="-43"/>
      </w:pPr>
      <w:r>
        <w:rPr>
          <w:spacing w:val="1"/>
        </w:rPr>
        <w:t>r</w:t>
      </w:r>
      <w:r>
        <w:t>i</w:t>
      </w:r>
      <w:r>
        <w:rPr>
          <w:spacing w:val="-1"/>
        </w:rPr>
        <w:t>s</w:t>
      </w:r>
      <w:r>
        <w:t>k</w:t>
      </w:r>
      <w:r>
        <w:rPr>
          <w:spacing w:val="22"/>
        </w:rPr>
        <w:t xml:space="preserve"> </w:t>
      </w:r>
      <w:r>
        <w:t>as</w:t>
      </w:r>
      <w:r>
        <w:rPr>
          <w:spacing w:val="-1"/>
        </w:rPr>
        <w:t>s</w:t>
      </w:r>
      <w:r>
        <w:rPr>
          <w:spacing w:val="3"/>
        </w:rPr>
        <w:t>e</w:t>
      </w:r>
      <w:r>
        <w:rPr>
          <w:spacing w:val="-1"/>
        </w:rPr>
        <w:t>ss</w:t>
      </w:r>
      <w:r>
        <w:rPr>
          <w:spacing w:val="1"/>
        </w:rPr>
        <w:t>m</w:t>
      </w:r>
      <w:r>
        <w:t>e</w:t>
      </w:r>
      <w:r>
        <w:rPr>
          <w:spacing w:val="1"/>
        </w:rPr>
        <w:t>n</w:t>
      </w:r>
      <w:r>
        <w:t>t</w:t>
      </w:r>
      <w:r>
        <w:rPr>
          <w:spacing w:val="15"/>
        </w:rPr>
        <w:t xml:space="preserve"> </w:t>
      </w:r>
      <w:r>
        <w:t>a</w:t>
      </w:r>
      <w:r>
        <w:rPr>
          <w:spacing w:val="1"/>
        </w:rPr>
        <w:t>c</w:t>
      </w:r>
      <w:r>
        <w:t>ti</w:t>
      </w:r>
      <w:r>
        <w:rPr>
          <w:spacing w:val="1"/>
        </w:rPr>
        <w:t>v</w:t>
      </w:r>
      <w:r>
        <w:t>iti</w:t>
      </w:r>
      <w:r>
        <w:rPr>
          <w:spacing w:val="2"/>
        </w:rPr>
        <w:t>e</w:t>
      </w:r>
      <w:r>
        <w:t>s</w:t>
      </w:r>
      <w:r>
        <w:rPr>
          <w:spacing w:val="17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22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umm</w:t>
      </w:r>
      <w:r>
        <w:t>a</w:t>
      </w:r>
      <w:r>
        <w:rPr>
          <w:spacing w:val="1"/>
        </w:rPr>
        <w:t>r</w:t>
      </w:r>
      <w:r>
        <w:t>ize</w:t>
      </w:r>
      <w:r>
        <w:rPr>
          <w:spacing w:val="16"/>
        </w:rPr>
        <w:t xml:space="preserve"> </w:t>
      </w:r>
      <w:r>
        <w:rPr>
          <w:spacing w:val="1"/>
        </w:rPr>
        <w:t>ou</w:t>
      </w:r>
      <w:r>
        <w:t>r</w:t>
      </w:r>
      <w:r>
        <w:rPr>
          <w:spacing w:val="22"/>
        </w:rPr>
        <w:t xml:space="preserve"> </w:t>
      </w:r>
      <w:r>
        <w:rPr>
          <w:spacing w:val="1"/>
        </w:rPr>
        <w:t>p</w:t>
      </w:r>
      <w:r>
        <w:t>la</w:t>
      </w:r>
      <w:r>
        <w:rPr>
          <w:spacing w:val="1"/>
        </w:rPr>
        <w:t>nn</w:t>
      </w:r>
      <w:r>
        <w:rPr>
          <w:spacing w:val="-2"/>
        </w:rPr>
        <w:t>e</w:t>
      </w:r>
      <w:r>
        <w:t>d</w:t>
      </w:r>
      <w:r>
        <w:rPr>
          <w:spacing w:val="19"/>
        </w:rPr>
        <w:t xml:space="preserve"> </w:t>
      </w:r>
      <w:r>
        <w:rPr>
          <w:spacing w:val="1"/>
        </w:rPr>
        <w:t>r</w:t>
      </w:r>
      <w:r>
        <w:t>es</w:t>
      </w:r>
      <w:r>
        <w:rPr>
          <w:spacing w:val="1"/>
        </w:rPr>
        <w:t>pon</w:t>
      </w:r>
      <w:r>
        <w:rPr>
          <w:spacing w:val="-1"/>
        </w:rPr>
        <w:t>s</w:t>
      </w:r>
      <w:r>
        <w:t>e</w:t>
      </w:r>
    </w:p>
    <w:p w14:paraId="728055A1" w14:textId="77777777" w:rsidR="00F66945" w:rsidRDefault="00FA51B1">
      <w:pPr>
        <w:spacing w:line="200" w:lineRule="exact"/>
        <w:ind w:left="953"/>
      </w:pPr>
      <w:r>
        <w:t>to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ho</w:t>
      </w:r>
      <w:r>
        <w:rPr>
          <w:spacing w:val="-1"/>
        </w:rPr>
        <w:t>s</w:t>
      </w:r>
      <w:r>
        <w:t>e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>ss</w:t>
      </w:r>
      <w:r>
        <w:rPr>
          <w:spacing w:val="1"/>
        </w:rPr>
        <w:t>u</w:t>
      </w:r>
      <w:r>
        <w:t>es</w:t>
      </w:r>
    </w:p>
    <w:p w14:paraId="4061FF4B" w14:textId="77777777" w:rsidR="00F66945" w:rsidRDefault="00FA51B1">
      <w:pPr>
        <w:tabs>
          <w:tab w:val="left" w:pos="940"/>
        </w:tabs>
        <w:spacing w:before="1" w:line="211" w:lineRule="auto"/>
        <w:ind w:left="953" w:right="-28" w:hanging="360"/>
        <w:jc w:val="both"/>
      </w:pPr>
      <w:r>
        <w:rPr>
          <w:rFonts w:ascii="Courier New" w:eastAsia="Courier New" w:hAnsi="Courier New" w:cs="Courier New"/>
        </w:rPr>
        <w:t>•</w:t>
      </w:r>
      <w:r>
        <w:rPr>
          <w:rFonts w:ascii="Courier New" w:eastAsia="Courier New" w:hAnsi="Courier New" w:cs="Courier New"/>
        </w:rPr>
        <w:tab/>
      </w:r>
      <w:r>
        <w:t>Hi</w:t>
      </w:r>
      <w:r>
        <w:rPr>
          <w:spacing w:val="1"/>
        </w:rPr>
        <w:t>gh</w:t>
      </w:r>
      <w:r>
        <w:t>li</w:t>
      </w:r>
      <w:r>
        <w:rPr>
          <w:spacing w:val="1"/>
        </w:rPr>
        <w:t>gh</w:t>
      </w:r>
      <w:r>
        <w:t>t</w:t>
      </w:r>
      <w:r>
        <w:rPr>
          <w:spacing w:val="30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35"/>
        </w:rPr>
        <w:t xml:space="preserve"> </w:t>
      </w:r>
      <w:r>
        <w:t>Sig</w:t>
      </w:r>
      <w:r>
        <w:rPr>
          <w:spacing w:val="1"/>
        </w:rPr>
        <w:t>n</w:t>
      </w:r>
      <w:r>
        <w:t>ifica</w:t>
      </w:r>
      <w:r>
        <w:rPr>
          <w:spacing w:val="2"/>
        </w:rPr>
        <w:t>n</w:t>
      </w:r>
      <w:r>
        <w:t>t</w:t>
      </w:r>
      <w:r>
        <w:rPr>
          <w:spacing w:val="29"/>
        </w:rPr>
        <w:t xml:space="preserve"> </w:t>
      </w:r>
      <w:r>
        <w:rPr>
          <w:spacing w:val="-1"/>
        </w:rPr>
        <w:t>R</w:t>
      </w:r>
      <w:r>
        <w:t>i</w:t>
      </w:r>
      <w:r>
        <w:rPr>
          <w:spacing w:val="-1"/>
        </w:rPr>
        <w:t>s</w:t>
      </w:r>
      <w:r>
        <w:rPr>
          <w:spacing w:val="1"/>
        </w:rPr>
        <w:t>k</w:t>
      </w:r>
      <w:r>
        <w:t>s</w:t>
      </w:r>
      <w:r>
        <w:rPr>
          <w:spacing w:val="34"/>
        </w:rPr>
        <w:t xml:space="preserve"> </w:t>
      </w:r>
      <w:r>
        <w:t>i</w:t>
      </w:r>
      <w:r>
        <w:rPr>
          <w:spacing w:val="1"/>
        </w:rPr>
        <w:t>d</w:t>
      </w:r>
      <w:r>
        <w:t>e</w:t>
      </w:r>
      <w:r>
        <w:rPr>
          <w:spacing w:val="1"/>
        </w:rPr>
        <w:t>n</w:t>
      </w:r>
      <w:r>
        <w:t>tified</w:t>
      </w:r>
      <w:r>
        <w:rPr>
          <w:spacing w:val="29"/>
        </w:rPr>
        <w:t xml:space="preserve"> </w:t>
      </w:r>
      <w:r>
        <w:rPr>
          <w:spacing w:val="1"/>
        </w:rPr>
        <w:t>dur</w:t>
      </w:r>
      <w:r>
        <w:rPr>
          <w:spacing w:val="-3"/>
        </w:rPr>
        <w:t>i</w:t>
      </w:r>
      <w:r>
        <w:rPr>
          <w:spacing w:val="1"/>
        </w:rPr>
        <w:t>n</w:t>
      </w:r>
      <w:r>
        <w:t>g</w:t>
      </w:r>
      <w:r>
        <w:rPr>
          <w:spacing w:val="32"/>
        </w:rPr>
        <w:t xml:space="preserve"> </w:t>
      </w:r>
      <w:r>
        <w:rPr>
          <w:spacing w:val="1"/>
        </w:rPr>
        <w:t>ou</w:t>
      </w:r>
      <w:r>
        <w:t>r</w:t>
      </w:r>
      <w:r>
        <w:rPr>
          <w:spacing w:val="34"/>
        </w:rPr>
        <w:t xml:space="preserve"> </w:t>
      </w:r>
      <w:r>
        <w:rPr>
          <w:spacing w:val="1"/>
        </w:rPr>
        <w:t>p</w:t>
      </w:r>
      <w:r>
        <w:t>la</w:t>
      </w:r>
      <w:r>
        <w:rPr>
          <w:spacing w:val="-1"/>
        </w:rPr>
        <w:t>n</w:t>
      </w:r>
      <w:r>
        <w:rPr>
          <w:spacing w:val="1"/>
        </w:rPr>
        <w:t>n</w:t>
      </w:r>
      <w:r>
        <w:t>i</w:t>
      </w:r>
      <w:r>
        <w:rPr>
          <w:spacing w:val="-1"/>
        </w:rPr>
        <w:t>n</w:t>
      </w:r>
      <w:r>
        <w:t>g a</w:t>
      </w:r>
      <w:r>
        <w:rPr>
          <w:spacing w:val="1"/>
        </w:rPr>
        <w:t>n</w:t>
      </w:r>
      <w:r>
        <w:t>d</w:t>
      </w:r>
      <w:r>
        <w:rPr>
          <w:spacing w:val="9"/>
        </w:rPr>
        <w:t xml:space="preserve"> </w:t>
      </w:r>
      <w:r>
        <w:rPr>
          <w:spacing w:val="1"/>
        </w:rPr>
        <w:t>r</w:t>
      </w:r>
      <w:r>
        <w:t>i</w:t>
      </w:r>
      <w:r>
        <w:rPr>
          <w:spacing w:val="-1"/>
        </w:rPr>
        <w:t>s</w:t>
      </w:r>
      <w:r>
        <w:t>k</w:t>
      </w:r>
      <w:r>
        <w:rPr>
          <w:spacing w:val="9"/>
        </w:rPr>
        <w:t xml:space="preserve"> </w:t>
      </w:r>
      <w:r>
        <w:t>as</w:t>
      </w:r>
      <w:r>
        <w:rPr>
          <w:spacing w:val="-1"/>
        </w:rPr>
        <w:t>s</w:t>
      </w:r>
      <w:r>
        <w:t>es</w:t>
      </w:r>
      <w:r>
        <w:rPr>
          <w:spacing w:val="-1"/>
        </w:rPr>
        <w:t>s</w:t>
      </w:r>
      <w:r>
        <w:rPr>
          <w:spacing w:val="1"/>
        </w:rPr>
        <w:t>m</w:t>
      </w:r>
      <w:r>
        <w:t>e</w:t>
      </w:r>
      <w:r>
        <w:rPr>
          <w:spacing w:val="1"/>
        </w:rPr>
        <w:t>n</w:t>
      </w:r>
      <w:r>
        <w:t>t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>c</w:t>
      </w:r>
      <w:r>
        <w:t>ti</w:t>
      </w:r>
      <w:r>
        <w:rPr>
          <w:spacing w:val="1"/>
        </w:rPr>
        <w:t>v</w:t>
      </w:r>
      <w:r>
        <w:t>ities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9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umm</w:t>
      </w:r>
      <w:r>
        <w:t>a</w:t>
      </w:r>
      <w:r>
        <w:rPr>
          <w:spacing w:val="1"/>
        </w:rPr>
        <w:t>r</w:t>
      </w:r>
      <w:r>
        <w:t xml:space="preserve">ize </w:t>
      </w:r>
      <w:r>
        <w:rPr>
          <w:spacing w:val="1"/>
        </w:rPr>
        <w:t>ou</w:t>
      </w:r>
      <w:r>
        <w:t>r</w:t>
      </w:r>
      <w:r>
        <w:rPr>
          <w:spacing w:val="7"/>
        </w:rPr>
        <w:t xml:space="preserve"> </w:t>
      </w:r>
      <w:r>
        <w:rPr>
          <w:spacing w:val="1"/>
        </w:rPr>
        <w:t>p</w:t>
      </w:r>
      <w:r>
        <w:t>l</w:t>
      </w:r>
      <w:r>
        <w:rPr>
          <w:spacing w:val="-2"/>
        </w:rPr>
        <w:t>a</w:t>
      </w:r>
      <w:r>
        <w:rPr>
          <w:spacing w:val="1"/>
        </w:rPr>
        <w:t>nn</w:t>
      </w:r>
      <w:r>
        <w:t xml:space="preserve">ed </w:t>
      </w:r>
      <w:r>
        <w:rPr>
          <w:spacing w:val="1"/>
        </w:rPr>
        <w:t>r</w:t>
      </w:r>
      <w:r>
        <w:t>es</w:t>
      </w:r>
      <w:r>
        <w:rPr>
          <w:spacing w:val="1"/>
        </w:rPr>
        <w:t>pon</w:t>
      </w:r>
      <w:r>
        <w:rPr>
          <w:spacing w:val="-1"/>
        </w:rPr>
        <w:t>s</w:t>
      </w:r>
      <w:r>
        <w:t>e</w:t>
      </w:r>
      <w:r>
        <w:rPr>
          <w:spacing w:val="-6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ho</w:t>
      </w:r>
      <w:r>
        <w:rPr>
          <w:spacing w:val="-1"/>
        </w:rPr>
        <w:t>s</w:t>
      </w:r>
      <w:r>
        <w:t>e</w:t>
      </w:r>
      <w:r>
        <w:rPr>
          <w:spacing w:val="-3"/>
        </w:rPr>
        <w:t xml:space="preserve"> </w:t>
      </w:r>
      <w:r>
        <w:rPr>
          <w:spacing w:val="1"/>
        </w:rPr>
        <w:t>r</w:t>
      </w:r>
      <w:r>
        <w:t>i</w:t>
      </w:r>
      <w:r>
        <w:rPr>
          <w:spacing w:val="-1"/>
        </w:rPr>
        <w:t>s</w:t>
      </w:r>
      <w:r>
        <w:rPr>
          <w:spacing w:val="1"/>
        </w:rPr>
        <w:t>k</w:t>
      </w:r>
      <w:r>
        <w:t>s</w:t>
      </w:r>
    </w:p>
    <w:p w14:paraId="0A8BB931" w14:textId="77777777" w:rsidR="00F66945" w:rsidRDefault="00FA51B1">
      <w:pPr>
        <w:spacing w:line="220" w:lineRule="exact"/>
        <w:ind w:left="593" w:right="-54"/>
      </w:pPr>
      <w:r>
        <w:rPr>
          <w:rFonts w:ascii="Courier New" w:eastAsia="Courier New" w:hAnsi="Courier New" w:cs="Courier New"/>
          <w:position w:val="1"/>
        </w:rPr>
        <w:t>•</w:t>
      </w:r>
      <w:r>
        <w:rPr>
          <w:rFonts w:ascii="Courier New" w:eastAsia="Courier New" w:hAnsi="Courier New" w:cs="Courier New"/>
          <w:spacing w:val="119"/>
          <w:position w:val="1"/>
        </w:rPr>
        <w:t xml:space="preserve"> </w:t>
      </w:r>
      <w:r>
        <w:rPr>
          <w:position w:val="1"/>
        </w:rPr>
        <w:t>S</w:t>
      </w:r>
      <w:r>
        <w:rPr>
          <w:spacing w:val="1"/>
          <w:position w:val="1"/>
        </w:rPr>
        <w:t>umm</w:t>
      </w:r>
      <w:r>
        <w:rPr>
          <w:position w:val="1"/>
        </w:rPr>
        <w:t>a</w:t>
      </w:r>
      <w:r>
        <w:rPr>
          <w:spacing w:val="1"/>
          <w:position w:val="1"/>
        </w:rPr>
        <w:t>r</w:t>
      </w:r>
      <w:r>
        <w:rPr>
          <w:position w:val="1"/>
        </w:rPr>
        <w:t>ize</w:t>
      </w:r>
      <w:r>
        <w:rPr>
          <w:spacing w:val="37"/>
          <w:position w:val="1"/>
        </w:rPr>
        <w:t xml:space="preserve"> </w:t>
      </w:r>
      <w:r>
        <w:rPr>
          <w:spacing w:val="3"/>
          <w:position w:val="1"/>
        </w:rPr>
        <w:t>o</w:t>
      </w:r>
      <w:r>
        <w:rPr>
          <w:spacing w:val="-1"/>
          <w:position w:val="1"/>
        </w:rPr>
        <w:t>u</w:t>
      </w:r>
      <w:r>
        <w:rPr>
          <w:position w:val="1"/>
        </w:rPr>
        <w:t>r</w:t>
      </w:r>
      <w:r>
        <w:rPr>
          <w:spacing w:val="43"/>
          <w:position w:val="1"/>
        </w:rPr>
        <w:t xml:space="preserve"> </w:t>
      </w:r>
      <w:r>
        <w:rPr>
          <w:spacing w:val="1"/>
          <w:position w:val="1"/>
        </w:rPr>
        <w:t>p</w:t>
      </w:r>
      <w:r>
        <w:rPr>
          <w:position w:val="1"/>
        </w:rPr>
        <w:t>la</w:t>
      </w:r>
      <w:r>
        <w:rPr>
          <w:spacing w:val="-1"/>
          <w:position w:val="1"/>
        </w:rPr>
        <w:t>n</w:t>
      </w:r>
      <w:r>
        <w:rPr>
          <w:spacing w:val="1"/>
          <w:position w:val="1"/>
        </w:rPr>
        <w:t>n</w:t>
      </w:r>
      <w:r>
        <w:rPr>
          <w:position w:val="1"/>
        </w:rPr>
        <w:t>ed</w:t>
      </w:r>
      <w:r>
        <w:rPr>
          <w:spacing w:val="39"/>
          <w:position w:val="1"/>
        </w:rPr>
        <w:t xml:space="preserve"> </w:t>
      </w:r>
      <w:r>
        <w:rPr>
          <w:spacing w:val="1"/>
          <w:position w:val="1"/>
        </w:rPr>
        <w:t>r</w:t>
      </w:r>
      <w:r>
        <w:rPr>
          <w:position w:val="1"/>
        </w:rPr>
        <w:t>es</w:t>
      </w:r>
      <w:r>
        <w:rPr>
          <w:spacing w:val="1"/>
          <w:position w:val="1"/>
        </w:rPr>
        <w:t>po</w:t>
      </w:r>
      <w:r>
        <w:rPr>
          <w:spacing w:val="3"/>
          <w:position w:val="1"/>
        </w:rPr>
        <w:t>n</w:t>
      </w:r>
      <w:r>
        <w:rPr>
          <w:spacing w:val="-1"/>
          <w:position w:val="1"/>
        </w:rPr>
        <w:t>s</w:t>
      </w:r>
      <w:r>
        <w:rPr>
          <w:position w:val="1"/>
        </w:rPr>
        <w:t>e</w:t>
      </w:r>
      <w:r>
        <w:rPr>
          <w:spacing w:val="39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45"/>
          <w:position w:val="1"/>
        </w:rPr>
        <w:t xml:space="preserve"> </w:t>
      </w:r>
      <w:r>
        <w:rPr>
          <w:position w:val="1"/>
        </w:rPr>
        <w:t>t</w:t>
      </w:r>
      <w:r>
        <w:rPr>
          <w:spacing w:val="1"/>
          <w:position w:val="1"/>
        </w:rPr>
        <w:t>h</w:t>
      </w:r>
      <w:r>
        <w:rPr>
          <w:position w:val="1"/>
        </w:rPr>
        <w:t>e</w:t>
      </w:r>
      <w:r>
        <w:rPr>
          <w:spacing w:val="45"/>
          <w:position w:val="1"/>
        </w:rPr>
        <w:t xml:space="preserve"> </w:t>
      </w:r>
      <w:r>
        <w:rPr>
          <w:spacing w:val="-1"/>
          <w:position w:val="1"/>
        </w:rPr>
        <w:t>R</w:t>
      </w:r>
      <w:r>
        <w:rPr>
          <w:position w:val="1"/>
        </w:rPr>
        <w:t>OMM</w:t>
      </w:r>
      <w:r>
        <w:rPr>
          <w:spacing w:val="41"/>
          <w:position w:val="1"/>
        </w:rPr>
        <w:t xml:space="preserve"> </w:t>
      </w:r>
      <w:r>
        <w:rPr>
          <w:position w:val="1"/>
        </w:rPr>
        <w:t>t</w:t>
      </w:r>
      <w:r>
        <w:rPr>
          <w:spacing w:val="1"/>
          <w:position w:val="1"/>
        </w:rPr>
        <w:t>h</w:t>
      </w:r>
      <w:r>
        <w:rPr>
          <w:position w:val="1"/>
        </w:rPr>
        <w:t>at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a</w:t>
      </w:r>
      <w:r>
        <w:rPr>
          <w:spacing w:val="1"/>
          <w:position w:val="1"/>
        </w:rPr>
        <w:t>r</w:t>
      </w:r>
      <w:r>
        <w:rPr>
          <w:position w:val="1"/>
        </w:rPr>
        <w:t>e</w:t>
      </w:r>
      <w:r>
        <w:rPr>
          <w:spacing w:val="42"/>
          <w:position w:val="1"/>
        </w:rPr>
        <w:t xml:space="preserve"> </w:t>
      </w:r>
      <w:r>
        <w:rPr>
          <w:spacing w:val="1"/>
          <w:position w:val="1"/>
        </w:rPr>
        <w:t>n</w:t>
      </w:r>
      <w:r>
        <w:rPr>
          <w:spacing w:val="-1"/>
          <w:position w:val="1"/>
        </w:rPr>
        <w:t>o</w:t>
      </w:r>
      <w:r>
        <w:rPr>
          <w:position w:val="1"/>
        </w:rPr>
        <w:t>t</w:t>
      </w:r>
    </w:p>
    <w:p w14:paraId="2D4C3138" w14:textId="77777777" w:rsidR="00F66945" w:rsidRDefault="00FA51B1">
      <w:pPr>
        <w:spacing w:line="180" w:lineRule="exact"/>
        <w:ind w:left="953"/>
      </w:pPr>
      <w:r>
        <w:t>Sig</w:t>
      </w:r>
      <w:r>
        <w:rPr>
          <w:spacing w:val="1"/>
        </w:rPr>
        <w:t>n</w:t>
      </w:r>
      <w:r>
        <w:t>ifica</w:t>
      </w:r>
      <w:r>
        <w:rPr>
          <w:spacing w:val="2"/>
        </w:rPr>
        <w:t>n</w:t>
      </w:r>
      <w:r>
        <w:t>t</w:t>
      </w:r>
      <w:r>
        <w:rPr>
          <w:spacing w:val="-9"/>
        </w:rPr>
        <w:t xml:space="preserve"> </w:t>
      </w:r>
      <w:r>
        <w:t>R</w:t>
      </w:r>
      <w:r>
        <w:rPr>
          <w:spacing w:val="-1"/>
        </w:rPr>
        <w:t>is</w:t>
      </w:r>
      <w:r>
        <w:rPr>
          <w:spacing w:val="1"/>
        </w:rPr>
        <w:t>k</w:t>
      </w:r>
      <w:r>
        <w:t>s</w:t>
      </w:r>
    </w:p>
    <w:p w14:paraId="5F08EF75" w14:textId="77777777" w:rsidR="00F66945" w:rsidRDefault="00FA51B1">
      <w:pPr>
        <w:spacing w:line="220" w:lineRule="exact"/>
        <w:ind w:left="593"/>
      </w:pPr>
      <w:r>
        <w:rPr>
          <w:rFonts w:ascii="Courier New" w:eastAsia="Courier New" w:hAnsi="Courier New" w:cs="Courier New"/>
          <w:position w:val="1"/>
        </w:rPr>
        <w:t>•</w:t>
      </w:r>
      <w:r>
        <w:rPr>
          <w:rFonts w:ascii="Courier New" w:eastAsia="Courier New" w:hAnsi="Courier New" w:cs="Courier New"/>
          <w:spacing w:val="119"/>
          <w:position w:val="1"/>
        </w:rPr>
        <w:t xml:space="preserve"> </w:t>
      </w:r>
      <w:r>
        <w:rPr>
          <w:position w:val="1"/>
        </w:rPr>
        <w:t>S</w:t>
      </w:r>
      <w:r>
        <w:rPr>
          <w:spacing w:val="1"/>
          <w:position w:val="1"/>
        </w:rPr>
        <w:t>umm</w:t>
      </w:r>
      <w:r>
        <w:rPr>
          <w:position w:val="1"/>
        </w:rPr>
        <w:t>a</w:t>
      </w:r>
      <w:r>
        <w:rPr>
          <w:spacing w:val="1"/>
          <w:position w:val="1"/>
        </w:rPr>
        <w:t>r</w:t>
      </w:r>
      <w:r>
        <w:rPr>
          <w:position w:val="1"/>
        </w:rPr>
        <w:t>ize</w:t>
      </w:r>
      <w:r>
        <w:rPr>
          <w:spacing w:val="-8"/>
          <w:position w:val="1"/>
        </w:rPr>
        <w:t xml:space="preserve"> </w:t>
      </w:r>
      <w:r>
        <w:rPr>
          <w:spacing w:val="1"/>
          <w:position w:val="1"/>
        </w:rPr>
        <w:t>o</w:t>
      </w:r>
      <w:r>
        <w:rPr>
          <w:position w:val="1"/>
        </w:rPr>
        <w:t>t</w:t>
      </w:r>
      <w:r>
        <w:rPr>
          <w:spacing w:val="1"/>
          <w:position w:val="1"/>
        </w:rPr>
        <w:t>h</w:t>
      </w:r>
      <w:r>
        <w:rPr>
          <w:position w:val="1"/>
        </w:rPr>
        <w:t>er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Sig</w:t>
      </w:r>
      <w:r>
        <w:rPr>
          <w:spacing w:val="1"/>
          <w:position w:val="1"/>
        </w:rPr>
        <w:t>n</w:t>
      </w:r>
      <w:r>
        <w:rPr>
          <w:position w:val="1"/>
        </w:rPr>
        <w:t>ifi</w:t>
      </w:r>
      <w:r>
        <w:rPr>
          <w:spacing w:val="3"/>
          <w:position w:val="1"/>
        </w:rPr>
        <w:t>c</w:t>
      </w:r>
      <w:r>
        <w:rPr>
          <w:position w:val="1"/>
        </w:rPr>
        <w:t>a</w:t>
      </w:r>
      <w:r>
        <w:rPr>
          <w:spacing w:val="1"/>
          <w:position w:val="1"/>
        </w:rPr>
        <w:t>n</w:t>
      </w:r>
      <w:r>
        <w:rPr>
          <w:position w:val="1"/>
        </w:rPr>
        <w:t>t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M</w:t>
      </w:r>
      <w:r>
        <w:rPr>
          <w:spacing w:val="1"/>
          <w:position w:val="1"/>
        </w:rPr>
        <w:t>a</w:t>
      </w:r>
      <w:r>
        <w:rPr>
          <w:position w:val="1"/>
        </w:rPr>
        <w:t>tte</w:t>
      </w:r>
      <w:r>
        <w:rPr>
          <w:spacing w:val="1"/>
          <w:position w:val="1"/>
        </w:rPr>
        <w:t>r</w:t>
      </w:r>
      <w:r>
        <w:rPr>
          <w:position w:val="1"/>
        </w:rPr>
        <w:t>s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</w:t>
      </w:r>
      <w:r>
        <w:rPr>
          <w:spacing w:val="1"/>
          <w:position w:val="1"/>
        </w:rPr>
        <w:t>ff</w:t>
      </w:r>
      <w:r>
        <w:rPr>
          <w:position w:val="1"/>
        </w:rPr>
        <w:t>e</w:t>
      </w:r>
      <w:r>
        <w:rPr>
          <w:spacing w:val="1"/>
          <w:position w:val="1"/>
        </w:rPr>
        <w:t>c</w:t>
      </w:r>
      <w:r>
        <w:rPr>
          <w:position w:val="1"/>
        </w:rPr>
        <w:t>ti</w:t>
      </w:r>
      <w:r>
        <w:rPr>
          <w:spacing w:val="1"/>
          <w:position w:val="1"/>
        </w:rPr>
        <w:t>n</w:t>
      </w:r>
      <w:r>
        <w:rPr>
          <w:position w:val="1"/>
        </w:rPr>
        <w:t>g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</w:t>
      </w:r>
      <w:r>
        <w:rPr>
          <w:spacing w:val="1"/>
          <w:position w:val="1"/>
        </w:rPr>
        <w:t>h</w:t>
      </w:r>
      <w:r>
        <w:rPr>
          <w:position w:val="1"/>
        </w:rPr>
        <w:t>e</w:t>
      </w:r>
      <w:r>
        <w:rPr>
          <w:spacing w:val="1"/>
          <w:position w:val="1"/>
        </w:rPr>
        <w:t xml:space="preserve"> </w:t>
      </w:r>
      <w:r>
        <w:rPr>
          <w:position w:val="1"/>
        </w:rPr>
        <w:t>E</w:t>
      </w:r>
      <w:r>
        <w:rPr>
          <w:spacing w:val="-1"/>
          <w:position w:val="1"/>
        </w:rPr>
        <w:t>n</w:t>
      </w:r>
      <w:r>
        <w:rPr>
          <w:spacing w:val="1"/>
          <w:position w:val="1"/>
        </w:rPr>
        <w:t>g</w:t>
      </w:r>
      <w:r>
        <w:rPr>
          <w:position w:val="1"/>
        </w:rPr>
        <w:t>a</w:t>
      </w:r>
      <w:r>
        <w:rPr>
          <w:spacing w:val="1"/>
          <w:position w:val="1"/>
        </w:rPr>
        <w:t>g</w:t>
      </w:r>
      <w:r>
        <w:rPr>
          <w:spacing w:val="-2"/>
          <w:position w:val="1"/>
        </w:rPr>
        <w:t>e</w:t>
      </w:r>
      <w:r>
        <w:rPr>
          <w:spacing w:val="1"/>
          <w:position w:val="1"/>
        </w:rPr>
        <w:t>m</w:t>
      </w:r>
      <w:r>
        <w:rPr>
          <w:position w:val="1"/>
        </w:rPr>
        <w:t>e</w:t>
      </w:r>
      <w:r>
        <w:rPr>
          <w:spacing w:val="1"/>
          <w:position w:val="1"/>
        </w:rPr>
        <w:t>n</w:t>
      </w:r>
      <w:r>
        <w:rPr>
          <w:position w:val="1"/>
        </w:rPr>
        <w:t>t</w:t>
      </w:r>
    </w:p>
    <w:p w14:paraId="74D74B98" w14:textId="77777777" w:rsidR="00F66945" w:rsidRDefault="00FA51B1">
      <w:pPr>
        <w:spacing w:line="180" w:lineRule="exact"/>
        <w:ind w:left="262" w:right="-47"/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t>Has</w:t>
      </w:r>
      <w:r>
        <w:rPr>
          <w:spacing w:val="26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28"/>
        </w:rPr>
        <w:t xml:space="preserve"> </w:t>
      </w:r>
      <w:r>
        <w:rPr>
          <w:spacing w:val="1"/>
        </w:rPr>
        <w:t>p</w:t>
      </w:r>
      <w:r>
        <w:t>la</w:t>
      </w:r>
      <w:r>
        <w:rPr>
          <w:spacing w:val="1"/>
        </w:rPr>
        <w:t>nn</w:t>
      </w:r>
      <w:r>
        <w:t>i</w:t>
      </w:r>
      <w:r>
        <w:rPr>
          <w:spacing w:val="1"/>
        </w:rPr>
        <w:t>n</w:t>
      </w:r>
      <w:r>
        <w:t>g</w:t>
      </w:r>
      <w:r>
        <w:rPr>
          <w:spacing w:val="23"/>
        </w:rPr>
        <w:t xml:space="preserve"> </w:t>
      </w:r>
      <w:r>
        <w:rPr>
          <w:spacing w:val="1"/>
        </w:rPr>
        <w:t>m</w:t>
      </w:r>
      <w:r>
        <w:t>e</w:t>
      </w:r>
      <w:r>
        <w:rPr>
          <w:spacing w:val="-1"/>
        </w:rPr>
        <w:t>m</w:t>
      </w:r>
      <w:r>
        <w:rPr>
          <w:spacing w:val="1"/>
        </w:rPr>
        <w:t>or</w:t>
      </w:r>
      <w:r>
        <w:t>a</w:t>
      </w:r>
      <w:r>
        <w:rPr>
          <w:spacing w:val="-1"/>
        </w:rPr>
        <w:t>n</w:t>
      </w:r>
      <w:r>
        <w:rPr>
          <w:spacing w:val="1"/>
        </w:rPr>
        <w:t>d</w:t>
      </w:r>
      <w:r>
        <w:rPr>
          <w:spacing w:val="-1"/>
        </w:rPr>
        <w:t>u</w:t>
      </w:r>
      <w:r>
        <w:t>m</w:t>
      </w:r>
      <w:r>
        <w:rPr>
          <w:spacing w:val="22"/>
        </w:rPr>
        <w:t xml:space="preserve"> </w:t>
      </w:r>
      <w:r>
        <w:rPr>
          <w:spacing w:val="1"/>
        </w:rPr>
        <w:t>b</w:t>
      </w:r>
      <w:r>
        <w:t>e</w:t>
      </w:r>
      <w:r>
        <w:rPr>
          <w:spacing w:val="1"/>
        </w:rPr>
        <w:t>e</w:t>
      </w:r>
      <w:r>
        <w:t>n</w:t>
      </w:r>
      <w:r>
        <w:rPr>
          <w:spacing w:val="26"/>
        </w:rPr>
        <w:t xml:space="preserve"> </w:t>
      </w:r>
      <w:r>
        <w:t>a</w:t>
      </w:r>
      <w:r>
        <w:rPr>
          <w:spacing w:val="-1"/>
        </w:rPr>
        <w:t>p</w:t>
      </w:r>
      <w:r>
        <w:rPr>
          <w:spacing w:val="1"/>
        </w:rPr>
        <w:t>prov</w:t>
      </w:r>
      <w:r>
        <w:rPr>
          <w:spacing w:val="-2"/>
        </w:rPr>
        <w:t>e</w:t>
      </w:r>
      <w:r>
        <w:t>d</w:t>
      </w:r>
      <w:r>
        <w:rPr>
          <w:spacing w:val="23"/>
        </w:rPr>
        <w:t xml:space="preserve"> </w:t>
      </w:r>
      <w:r>
        <w:rPr>
          <w:spacing w:val="1"/>
        </w:rPr>
        <w:t>b</w:t>
      </w:r>
      <w:r>
        <w:t>y</w:t>
      </w:r>
      <w:r>
        <w:rPr>
          <w:spacing w:val="28"/>
        </w:rPr>
        <w:t xml:space="preserve"> </w:t>
      </w:r>
      <w:r>
        <w:rPr>
          <w:spacing w:val="-3"/>
        </w:rPr>
        <w:t>t</w:t>
      </w:r>
      <w:r>
        <w:rPr>
          <w:spacing w:val="1"/>
        </w:rPr>
        <w:t>h</w:t>
      </w:r>
      <w:r>
        <w:t>e</w:t>
      </w:r>
      <w:r>
        <w:rPr>
          <w:spacing w:val="27"/>
        </w:rPr>
        <w:t xml:space="preserve"> </w:t>
      </w:r>
      <w:r>
        <w:t>e</w:t>
      </w:r>
      <w:r>
        <w:rPr>
          <w:spacing w:val="1"/>
        </w:rPr>
        <w:t>n</w:t>
      </w:r>
      <w:r>
        <w:rPr>
          <w:spacing w:val="-1"/>
        </w:rPr>
        <w:t>g</w:t>
      </w:r>
      <w:r>
        <w:t>a</w:t>
      </w:r>
      <w:r>
        <w:rPr>
          <w:spacing w:val="1"/>
        </w:rPr>
        <w:t>g</w:t>
      </w:r>
      <w:r>
        <w:t>e</w:t>
      </w:r>
      <w:r>
        <w:rPr>
          <w:spacing w:val="1"/>
        </w:rPr>
        <w:t>m</w:t>
      </w:r>
      <w:r>
        <w:t>e</w:t>
      </w:r>
      <w:r>
        <w:rPr>
          <w:spacing w:val="1"/>
        </w:rPr>
        <w:t>n</w:t>
      </w:r>
      <w:r>
        <w:t>t</w:t>
      </w:r>
    </w:p>
    <w:p w14:paraId="027BFC3C" w14:textId="77777777" w:rsidR="00F66945" w:rsidRDefault="00FA51B1">
      <w:pPr>
        <w:spacing w:line="200" w:lineRule="exact"/>
        <w:ind w:left="622"/>
      </w:pPr>
      <w:r>
        <w:rPr>
          <w:spacing w:val="1"/>
        </w:rPr>
        <w:t>p</w:t>
      </w:r>
      <w:r>
        <w:t>a</w:t>
      </w:r>
      <w:r>
        <w:rPr>
          <w:spacing w:val="1"/>
        </w:rPr>
        <w:t>r</w:t>
      </w:r>
      <w:r>
        <w:t>t</w:t>
      </w:r>
      <w:r>
        <w:rPr>
          <w:spacing w:val="1"/>
        </w:rPr>
        <w:t>n</w:t>
      </w:r>
      <w:r>
        <w:t>e</w:t>
      </w:r>
      <w:r>
        <w:rPr>
          <w:spacing w:val="1"/>
        </w:rPr>
        <w:t>r</w:t>
      </w:r>
      <w:r>
        <w:t>?</w:t>
      </w:r>
    </w:p>
    <w:p w14:paraId="69884091" w14:textId="77777777" w:rsidR="00F66945" w:rsidRDefault="00FA51B1">
      <w:pPr>
        <w:tabs>
          <w:tab w:val="left" w:pos="5860"/>
        </w:tabs>
        <w:spacing w:line="200" w:lineRule="exact"/>
        <w:ind w:left="262"/>
      </w:pPr>
      <w:r>
        <w:rPr>
          <w:i/>
          <w:w w:val="99"/>
        </w:rPr>
        <w:t>D</w:t>
      </w:r>
      <w:r>
        <w:rPr>
          <w:i/>
          <w:spacing w:val="1"/>
          <w:w w:val="99"/>
        </w:rPr>
        <w:t>a</w:t>
      </w:r>
      <w:r>
        <w:rPr>
          <w:i/>
          <w:w w:val="99"/>
        </w:rPr>
        <w:t>te</w:t>
      </w:r>
      <w:r>
        <w:rPr>
          <w:i/>
        </w:rPr>
        <w:t xml:space="preserve"> </w:t>
      </w:r>
      <w:r>
        <w:rPr>
          <w:i/>
          <w:spacing w:val="1"/>
          <w:w w:val="99"/>
        </w:rPr>
        <w:t>o</w:t>
      </w:r>
      <w:r>
        <w:rPr>
          <w:i/>
          <w:w w:val="99"/>
        </w:rPr>
        <w:t>f</w:t>
      </w:r>
      <w:r>
        <w:rPr>
          <w:i/>
        </w:rPr>
        <w:t xml:space="preserve"> </w:t>
      </w:r>
      <w:r>
        <w:rPr>
          <w:i/>
          <w:spacing w:val="1"/>
          <w:w w:val="99"/>
        </w:rPr>
        <w:t>co</w:t>
      </w:r>
      <w:r>
        <w:rPr>
          <w:i/>
          <w:w w:val="99"/>
        </w:rPr>
        <w:t>mm</w:t>
      </w:r>
      <w:r>
        <w:rPr>
          <w:i/>
          <w:spacing w:val="1"/>
          <w:w w:val="99"/>
        </w:rPr>
        <w:t>en</w:t>
      </w:r>
      <w:r>
        <w:rPr>
          <w:i/>
          <w:w w:val="99"/>
        </w:rPr>
        <w:t>c</w:t>
      </w:r>
      <w:r>
        <w:rPr>
          <w:i/>
          <w:spacing w:val="1"/>
          <w:w w:val="99"/>
        </w:rPr>
        <w:t>e</w:t>
      </w:r>
      <w:r>
        <w:rPr>
          <w:i/>
          <w:w w:val="99"/>
        </w:rPr>
        <w:t>me</w:t>
      </w:r>
      <w:r>
        <w:rPr>
          <w:i/>
          <w:spacing w:val="2"/>
          <w:w w:val="99"/>
        </w:rPr>
        <w:t>n</w:t>
      </w:r>
      <w:r>
        <w:rPr>
          <w:i/>
          <w:w w:val="99"/>
        </w:rPr>
        <w:t>t</w:t>
      </w:r>
      <w:r>
        <w:rPr>
          <w:i/>
        </w:rPr>
        <w:t xml:space="preserve"> </w:t>
      </w:r>
      <w:r>
        <w:rPr>
          <w:i/>
          <w:spacing w:val="1"/>
          <w:w w:val="99"/>
        </w:rPr>
        <w:t>o</w:t>
      </w:r>
      <w:r>
        <w:rPr>
          <w:i/>
          <w:w w:val="99"/>
        </w:rPr>
        <w:t>f</w:t>
      </w:r>
      <w:r>
        <w:rPr>
          <w:i/>
        </w:rPr>
        <w:t xml:space="preserve"> </w:t>
      </w:r>
      <w:r>
        <w:rPr>
          <w:i/>
          <w:w w:val="99"/>
        </w:rPr>
        <w:t>s</w:t>
      </w:r>
      <w:r>
        <w:rPr>
          <w:i/>
          <w:spacing w:val="-1"/>
          <w:w w:val="99"/>
        </w:rPr>
        <w:t>ubs</w:t>
      </w:r>
      <w:r>
        <w:rPr>
          <w:i/>
          <w:w w:val="99"/>
        </w:rPr>
        <w:t>t</w:t>
      </w:r>
      <w:r>
        <w:rPr>
          <w:i/>
          <w:spacing w:val="1"/>
          <w:w w:val="99"/>
        </w:rPr>
        <w:t>an</w:t>
      </w:r>
      <w:r>
        <w:rPr>
          <w:i/>
          <w:w w:val="99"/>
        </w:rPr>
        <w:t>tive</w:t>
      </w:r>
      <w:r>
        <w:rPr>
          <w:i/>
          <w:spacing w:val="3"/>
        </w:rPr>
        <w:t xml:space="preserve"> </w:t>
      </w:r>
      <w:r>
        <w:rPr>
          <w:i/>
          <w:spacing w:val="1"/>
          <w:w w:val="99"/>
        </w:rPr>
        <w:t>p</w:t>
      </w:r>
      <w:r>
        <w:rPr>
          <w:i/>
          <w:spacing w:val="-1"/>
          <w:w w:val="99"/>
        </w:rPr>
        <w:t>r</w:t>
      </w:r>
      <w:r>
        <w:rPr>
          <w:i/>
          <w:spacing w:val="1"/>
          <w:w w:val="99"/>
        </w:rPr>
        <w:t>o</w:t>
      </w:r>
      <w:r>
        <w:rPr>
          <w:i/>
          <w:w w:val="99"/>
        </w:rPr>
        <w:t>c</w:t>
      </w:r>
      <w:r>
        <w:rPr>
          <w:i/>
          <w:spacing w:val="1"/>
          <w:w w:val="99"/>
        </w:rPr>
        <w:t>edu</w:t>
      </w:r>
      <w:r>
        <w:rPr>
          <w:i/>
          <w:spacing w:val="-1"/>
          <w:w w:val="99"/>
        </w:rPr>
        <w:t>r</w:t>
      </w:r>
      <w:r>
        <w:rPr>
          <w:i/>
          <w:w w:val="99"/>
        </w:rPr>
        <w:t>e</w:t>
      </w:r>
      <w:r>
        <w:rPr>
          <w:i/>
          <w:spacing w:val="1"/>
          <w:w w:val="99"/>
        </w:rPr>
        <w:t>s</w:t>
      </w:r>
      <w:r>
        <w:rPr>
          <w:i/>
          <w:w w:val="99"/>
        </w:rPr>
        <w:t>:</w:t>
      </w:r>
      <w:r>
        <w:rPr>
          <w:i/>
          <w:spacing w:val="1"/>
        </w:rPr>
        <w:t xml:space="preserve"> </w:t>
      </w:r>
      <w:r>
        <w:rPr>
          <w:i/>
          <w:w w:val="99"/>
          <w:u w:val="single" w:color="000000"/>
        </w:rPr>
        <w:t xml:space="preserve"> </w:t>
      </w:r>
      <w:r>
        <w:rPr>
          <w:i/>
          <w:u w:val="single" w:color="000000"/>
        </w:rPr>
        <w:t xml:space="preserve">      </w:t>
      </w:r>
      <w:r>
        <w:rPr>
          <w:i/>
          <w:spacing w:val="-1"/>
          <w:u w:val="single" w:color="000000"/>
        </w:rPr>
        <w:t xml:space="preserve"> </w:t>
      </w:r>
      <w:r>
        <w:rPr>
          <w:i/>
          <w:spacing w:val="1"/>
        </w:rPr>
        <w:t xml:space="preserve"> </w:t>
      </w:r>
      <w:r>
        <w:rPr>
          <w:i/>
          <w:w w:val="99"/>
        </w:rPr>
        <w:t>/</w:t>
      </w:r>
      <w:r>
        <w:rPr>
          <w:i/>
        </w:rPr>
        <w:t xml:space="preserve"> </w:t>
      </w:r>
      <w:r>
        <w:rPr>
          <w:i/>
          <w:w w:val="99"/>
          <w:u w:val="single" w:color="000000"/>
        </w:rPr>
        <w:t xml:space="preserve"> </w:t>
      </w:r>
      <w:r>
        <w:rPr>
          <w:i/>
          <w:u w:val="single" w:color="000000"/>
        </w:rPr>
        <w:t xml:space="preserve">      </w:t>
      </w:r>
      <w:r>
        <w:rPr>
          <w:i/>
          <w:spacing w:val="-2"/>
          <w:u w:val="single" w:color="000000"/>
        </w:rPr>
        <w:t xml:space="preserve"> </w:t>
      </w:r>
      <w:r>
        <w:rPr>
          <w:i/>
          <w:spacing w:val="3"/>
        </w:rPr>
        <w:t xml:space="preserve"> </w:t>
      </w:r>
      <w:r>
        <w:rPr>
          <w:i/>
          <w:w w:val="99"/>
        </w:rPr>
        <w:t>/</w:t>
      </w:r>
      <w:r>
        <w:rPr>
          <w:i/>
        </w:rPr>
        <w:t xml:space="preserve"> </w:t>
      </w:r>
      <w:r>
        <w:rPr>
          <w:i/>
          <w:w w:val="99"/>
          <w:u w:val="single" w:color="000000"/>
        </w:rPr>
        <w:t xml:space="preserve"> </w:t>
      </w:r>
      <w:r>
        <w:rPr>
          <w:i/>
          <w:u w:val="single" w:color="000000"/>
        </w:rPr>
        <w:tab/>
      </w:r>
    </w:p>
    <w:p w14:paraId="2B21F26A" w14:textId="77777777" w:rsidR="00F66945" w:rsidRDefault="00FA51B1">
      <w:pPr>
        <w:spacing w:before="9" w:line="180" w:lineRule="exact"/>
        <w:rPr>
          <w:sz w:val="18"/>
          <w:szCs w:val="18"/>
        </w:rPr>
      </w:pPr>
      <w:r>
        <w:br w:type="column"/>
      </w:r>
    </w:p>
    <w:p w14:paraId="505DA107" w14:textId="77777777" w:rsidR="00F66945" w:rsidRDefault="00F66945">
      <w:pPr>
        <w:spacing w:line="200" w:lineRule="exact"/>
      </w:pPr>
    </w:p>
    <w:p w14:paraId="32F75F30" w14:textId="77777777" w:rsidR="00F66945" w:rsidRDefault="00FA51B1">
      <w:pPr>
        <w:ind w:right="-50"/>
      </w:pPr>
      <w:r>
        <w:t>F</w:t>
      </w:r>
      <w:r>
        <w:rPr>
          <w:spacing w:val="1"/>
        </w:rPr>
        <w:t>or</w:t>
      </w:r>
      <w:r>
        <w:t>m</w:t>
      </w:r>
      <w:r>
        <w:rPr>
          <w:spacing w:val="-3"/>
        </w:rPr>
        <w:t xml:space="preserve"> </w:t>
      </w:r>
      <w:r>
        <w:rPr>
          <w:spacing w:val="1"/>
        </w:rPr>
        <w:t>2</w:t>
      </w:r>
      <w:r>
        <w:rPr>
          <w:spacing w:val="-1"/>
        </w:rPr>
        <w:t>1</w:t>
      </w:r>
      <w:r>
        <w:rPr>
          <w:spacing w:val="1"/>
        </w:rPr>
        <w:t>0</w:t>
      </w:r>
      <w:r>
        <w:t>0</w:t>
      </w:r>
    </w:p>
    <w:p w14:paraId="570B7F84" w14:textId="77777777" w:rsidR="00F66945" w:rsidRDefault="00F66945">
      <w:pPr>
        <w:spacing w:line="200" w:lineRule="exact"/>
      </w:pPr>
    </w:p>
    <w:p w14:paraId="6F27C4F0" w14:textId="77777777" w:rsidR="00F66945" w:rsidRDefault="00F66945">
      <w:pPr>
        <w:spacing w:line="200" w:lineRule="exact"/>
      </w:pPr>
    </w:p>
    <w:p w14:paraId="63BB3128" w14:textId="77777777" w:rsidR="00F66945" w:rsidRDefault="00F66945">
      <w:pPr>
        <w:spacing w:line="200" w:lineRule="exact"/>
      </w:pPr>
    </w:p>
    <w:p w14:paraId="1F59C30B" w14:textId="77777777" w:rsidR="00F66945" w:rsidRDefault="00F66945">
      <w:pPr>
        <w:spacing w:line="200" w:lineRule="exact"/>
      </w:pPr>
    </w:p>
    <w:p w14:paraId="519C4BF8" w14:textId="77777777" w:rsidR="00F66945" w:rsidRDefault="00F66945">
      <w:pPr>
        <w:spacing w:line="200" w:lineRule="exact"/>
      </w:pPr>
    </w:p>
    <w:p w14:paraId="741B542A" w14:textId="77777777" w:rsidR="00F66945" w:rsidRDefault="00F66945">
      <w:pPr>
        <w:spacing w:line="200" w:lineRule="exact"/>
      </w:pPr>
    </w:p>
    <w:p w14:paraId="5778BEC0" w14:textId="77777777" w:rsidR="00F66945" w:rsidRDefault="00F66945">
      <w:pPr>
        <w:spacing w:line="200" w:lineRule="exact"/>
      </w:pPr>
    </w:p>
    <w:p w14:paraId="4E3AB061" w14:textId="77777777" w:rsidR="00F66945" w:rsidRDefault="00F66945">
      <w:pPr>
        <w:spacing w:line="200" w:lineRule="exact"/>
      </w:pPr>
    </w:p>
    <w:p w14:paraId="3C8D50E8" w14:textId="77777777" w:rsidR="00F66945" w:rsidRDefault="00F66945">
      <w:pPr>
        <w:spacing w:line="200" w:lineRule="exact"/>
      </w:pPr>
    </w:p>
    <w:p w14:paraId="14659BB1" w14:textId="77777777" w:rsidR="00F66945" w:rsidRDefault="00F66945">
      <w:pPr>
        <w:spacing w:before="19" w:line="260" w:lineRule="exact"/>
        <w:rPr>
          <w:sz w:val="26"/>
          <w:szCs w:val="26"/>
        </w:rPr>
      </w:pPr>
    </w:p>
    <w:p w14:paraId="19128CC0" w14:textId="77777777" w:rsidR="00F66945" w:rsidRDefault="00000000">
      <w:pPr>
        <w:ind w:right="-50"/>
      </w:pPr>
      <w:r>
        <w:pict w14:anchorId="532236D8">
          <v:group id="_x0000_s2075" style="position:absolute;margin-left:84.8pt;margin-top:84.8pt;width:453.55pt;height:199.1pt;z-index:-1129;mso-position-horizontal-relative:page;mso-position-vertical-relative:page" coordorigin="1696,1696" coordsize="9071,3982">
            <v:shape id="_x0000_s2085" style="position:absolute;left:1707;top:1707;width:6112;height:0" coordorigin="1707,1707" coordsize="6112,0" path="m1707,1707r6112,e" filled="f" strokeweight=".58pt">
              <v:path arrowok="t"/>
            </v:shape>
            <v:shape id="_x0000_s2084" style="position:absolute;left:7828;top:1707;width:1668;height:0" coordorigin="7828,1707" coordsize="1668,0" path="m7828,1707r1668,e" filled="f" strokeweight=".58pt">
              <v:path arrowok="t"/>
            </v:shape>
            <v:shape id="_x0000_s2083" style="position:absolute;left:9506;top:1707;width:1251;height:0" coordorigin="9506,1707" coordsize="1251,0" path="m9506,1707r1251,e" filled="f" strokeweight=".58pt">
              <v:path arrowok="t"/>
            </v:shape>
            <v:shape id="_x0000_s2082" style="position:absolute;left:1702;top:1702;width:0;height:3970" coordorigin="1702,1702" coordsize="0,3970" path="m1702,1702r,3970e" filled="f" strokeweight=".58pt">
              <v:path arrowok="t"/>
            </v:shape>
            <v:shape id="_x0000_s2081" style="position:absolute;left:1707;top:5667;width:6112;height:0" coordorigin="1707,5667" coordsize="6112,0" path="m1707,5667r6112,e" filled="f" strokeweight=".58pt">
              <v:path arrowok="t"/>
            </v:shape>
            <v:shape id="_x0000_s2080" style="position:absolute;left:7824;top:1702;width:0;height:3970" coordorigin="7824,1702" coordsize="0,3970" path="m7824,1702r,3970e" filled="f" strokeweight=".58pt">
              <v:path arrowok="t"/>
            </v:shape>
            <v:shape id="_x0000_s2079" style="position:absolute;left:7828;top:5667;width:1668;height:0" coordorigin="7828,5667" coordsize="1668,0" path="m7828,5667r1668,e" filled="f" strokeweight=".58pt">
              <v:path arrowok="t"/>
            </v:shape>
            <v:shape id="_x0000_s2078" style="position:absolute;left:9501;top:1702;width:0;height:3970" coordorigin="9501,1702" coordsize="0,3970" path="m9501,1702r,3970e" filled="f" strokeweight=".58pt">
              <v:path arrowok="t"/>
            </v:shape>
            <v:shape id="_x0000_s2077" style="position:absolute;left:9506;top:5667;width:1251;height:0" coordorigin="9506,5667" coordsize="1251,0" path="m9506,5667r1251,e" filled="f" strokeweight=".58pt">
              <v:path arrowok="t"/>
            </v:shape>
            <v:shape id="_x0000_s2076" style="position:absolute;left:10762;top:1702;width:0;height:3970" coordorigin="10762,1702" coordsize="0,3970" path="m10762,1702r,3970e" filled="f" strokeweight=".58pt">
              <v:path arrowok="t"/>
            </v:shape>
            <w10:wrap anchorx="page" anchory="page"/>
          </v:group>
        </w:pict>
      </w:r>
      <w:r w:rsidR="00FA51B1">
        <w:t>F</w:t>
      </w:r>
      <w:r w:rsidR="00FA51B1">
        <w:rPr>
          <w:spacing w:val="1"/>
        </w:rPr>
        <w:t>or</w:t>
      </w:r>
      <w:r w:rsidR="00FA51B1">
        <w:t>m</w:t>
      </w:r>
      <w:r w:rsidR="00FA51B1">
        <w:rPr>
          <w:spacing w:val="-3"/>
        </w:rPr>
        <w:t xml:space="preserve"> </w:t>
      </w:r>
      <w:r w:rsidR="00FA51B1">
        <w:rPr>
          <w:spacing w:val="1"/>
        </w:rPr>
        <w:t>2</w:t>
      </w:r>
      <w:r w:rsidR="00FA51B1">
        <w:rPr>
          <w:spacing w:val="-1"/>
        </w:rPr>
        <w:t>1</w:t>
      </w:r>
      <w:r w:rsidR="00FA51B1">
        <w:rPr>
          <w:spacing w:val="1"/>
        </w:rPr>
        <w:t>0</w:t>
      </w:r>
      <w:r w:rsidR="00FA51B1">
        <w:t>0</w:t>
      </w:r>
    </w:p>
    <w:p w14:paraId="77AE651C" w14:textId="77777777" w:rsidR="00F66945" w:rsidRDefault="00FA51B1">
      <w:pPr>
        <w:spacing w:before="1" w:line="160" w:lineRule="exact"/>
        <w:rPr>
          <w:sz w:val="17"/>
          <w:szCs w:val="17"/>
        </w:rPr>
      </w:pPr>
      <w:r>
        <w:br w:type="column"/>
      </w:r>
    </w:p>
    <w:p w14:paraId="7869C852" w14:textId="77777777" w:rsidR="00F66945" w:rsidRDefault="00F66945">
      <w:pPr>
        <w:spacing w:line="200" w:lineRule="exact"/>
      </w:pPr>
    </w:p>
    <w:p w14:paraId="0D36FA63" w14:textId="77777777" w:rsidR="00F66945" w:rsidRDefault="00FA51B1">
      <w:pPr>
        <w:rPr>
          <w:sz w:val="22"/>
          <w:szCs w:val="22"/>
        </w:rPr>
      </w:pP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es</w:t>
      </w:r>
    </w:p>
    <w:p w14:paraId="1130608A" w14:textId="77777777" w:rsidR="00F66945" w:rsidRDefault="00F66945">
      <w:pPr>
        <w:spacing w:line="200" w:lineRule="exact"/>
      </w:pPr>
    </w:p>
    <w:p w14:paraId="07F446EF" w14:textId="3C836D25" w:rsidR="00F66945" w:rsidRDefault="00F66945">
      <w:pPr>
        <w:spacing w:line="200" w:lineRule="exact"/>
      </w:pPr>
    </w:p>
    <w:p w14:paraId="18FEF810" w14:textId="77777777" w:rsidR="00EB025A" w:rsidRDefault="00EB025A">
      <w:pPr>
        <w:spacing w:line="200" w:lineRule="exact"/>
      </w:pPr>
    </w:p>
    <w:p w14:paraId="4151E629" w14:textId="77777777" w:rsidR="00F66945" w:rsidRDefault="00F66945">
      <w:pPr>
        <w:spacing w:line="200" w:lineRule="exact"/>
      </w:pPr>
    </w:p>
    <w:p w14:paraId="7DF79A98" w14:textId="77777777" w:rsidR="00F66945" w:rsidRDefault="00F66945">
      <w:pPr>
        <w:spacing w:line="200" w:lineRule="exact"/>
      </w:pPr>
    </w:p>
    <w:p w14:paraId="1EF2A20C" w14:textId="77777777" w:rsidR="00F66945" w:rsidRDefault="00F66945">
      <w:pPr>
        <w:spacing w:line="200" w:lineRule="exact"/>
      </w:pPr>
    </w:p>
    <w:p w14:paraId="5D3F5E54" w14:textId="77777777" w:rsidR="00F66945" w:rsidRDefault="00F66945">
      <w:pPr>
        <w:spacing w:line="200" w:lineRule="exact"/>
      </w:pPr>
    </w:p>
    <w:p w14:paraId="6312B0A7" w14:textId="77777777" w:rsidR="00F66945" w:rsidRDefault="00F66945">
      <w:pPr>
        <w:spacing w:line="200" w:lineRule="exact"/>
      </w:pPr>
    </w:p>
    <w:p w14:paraId="5F0FE556" w14:textId="77777777" w:rsidR="00F66945" w:rsidRDefault="00F66945">
      <w:pPr>
        <w:spacing w:line="200" w:lineRule="exact"/>
      </w:pPr>
    </w:p>
    <w:p w14:paraId="7FDDF8F1" w14:textId="77777777" w:rsidR="00F66945" w:rsidRDefault="00F66945">
      <w:pPr>
        <w:spacing w:before="7" w:line="240" w:lineRule="exact"/>
        <w:rPr>
          <w:sz w:val="24"/>
          <w:szCs w:val="24"/>
        </w:rPr>
      </w:pPr>
    </w:p>
    <w:p w14:paraId="01A43A8D" w14:textId="77777777" w:rsidR="00F66945" w:rsidRDefault="00FA51B1">
      <w:pPr>
        <w:rPr>
          <w:sz w:val="22"/>
          <w:szCs w:val="22"/>
        </w:rPr>
        <w:sectPr w:rsidR="00F66945">
          <w:type w:val="continuous"/>
          <w:pgSz w:w="11920" w:h="16860"/>
          <w:pgMar w:top="1220" w:right="780" w:bottom="280" w:left="1560" w:header="720" w:footer="720" w:gutter="0"/>
          <w:cols w:num="3" w:space="720" w:equalWidth="0">
            <w:col w:w="6157" w:space="502"/>
            <w:col w:w="884" w:space="506"/>
            <w:col w:w="1531"/>
          </w:cols>
        </w:sectPr>
      </w:pP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es</w:t>
      </w:r>
    </w:p>
    <w:p w14:paraId="1466F696" w14:textId="77777777" w:rsidR="00F66945" w:rsidRDefault="00F66945">
      <w:pPr>
        <w:spacing w:line="200" w:lineRule="exact"/>
      </w:pPr>
    </w:p>
    <w:p w14:paraId="4D0E9748" w14:textId="77777777" w:rsidR="00F66945" w:rsidRDefault="00F66945">
      <w:pPr>
        <w:spacing w:before="3" w:line="200" w:lineRule="exact"/>
      </w:pPr>
    </w:p>
    <w:p w14:paraId="43CE92BD" w14:textId="77777777" w:rsidR="00F66945" w:rsidRDefault="00FA51B1">
      <w:pPr>
        <w:spacing w:before="32"/>
        <w:ind w:left="14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RE</w:t>
      </w:r>
      <w:r>
        <w:rPr>
          <w:b/>
          <w:spacing w:val="1"/>
          <w:sz w:val="22"/>
          <w:szCs w:val="22"/>
        </w:rPr>
        <w:t>V</w:t>
      </w:r>
      <w:r>
        <w:rPr>
          <w:b/>
          <w:sz w:val="22"/>
          <w:szCs w:val="22"/>
        </w:rPr>
        <w:t>IEW</w:t>
      </w:r>
      <w:r>
        <w:rPr>
          <w:b/>
          <w:spacing w:val="-3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O</w:t>
      </w:r>
      <w:r>
        <w:rPr>
          <w:b/>
          <w:sz w:val="22"/>
          <w:szCs w:val="22"/>
        </w:rPr>
        <w:t>F</w:t>
      </w:r>
      <w:r>
        <w:rPr>
          <w:b/>
          <w:spacing w:val="-3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ENERA</w:t>
      </w:r>
      <w:r>
        <w:rPr>
          <w:b/>
          <w:sz w:val="22"/>
          <w:szCs w:val="22"/>
        </w:rPr>
        <w:t>L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AREA</w:t>
      </w:r>
      <w:r>
        <w:rPr>
          <w:b/>
          <w:sz w:val="22"/>
          <w:szCs w:val="22"/>
        </w:rPr>
        <w:t>S</w:t>
      </w:r>
    </w:p>
    <w:p w14:paraId="66E03C44" w14:textId="77777777" w:rsidR="00F66945" w:rsidRDefault="00F66945">
      <w:pPr>
        <w:spacing w:before="9" w:line="180" w:lineRule="exact"/>
        <w:rPr>
          <w:sz w:val="19"/>
          <w:szCs w:val="1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2"/>
        <w:gridCol w:w="1171"/>
        <w:gridCol w:w="1440"/>
      </w:tblGrid>
      <w:tr w:rsidR="00F66945" w14:paraId="59988C0E" w14:textId="77777777">
        <w:trPr>
          <w:trHeight w:hRule="exact" w:val="926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74F437" w14:textId="77777777" w:rsidR="00F66945" w:rsidRDefault="00F66945">
            <w:pPr>
              <w:spacing w:before="7" w:line="100" w:lineRule="exact"/>
              <w:rPr>
                <w:sz w:val="11"/>
                <w:szCs w:val="11"/>
              </w:rPr>
            </w:pPr>
          </w:p>
          <w:p w14:paraId="78C9B0F4" w14:textId="77777777" w:rsidR="00F66945" w:rsidRDefault="00F66945">
            <w:pPr>
              <w:spacing w:line="200" w:lineRule="exact"/>
            </w:pPr>
          </w:p>
          <w:p w14:paraId="6C966BB6" w14:textId="77777777" w:rsidR="00F66945" w:rsidRDefault="00FA51B1">
            <w:pPr>
              <w:ind w:left="2416" w:right="2417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ev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a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F14AF" w14:textId="77777777" w:rsidR="00F66945" w:rsidRDefault="00F66945">
            <w:pPr>
              <w:spacing w:before="11" w:line="200" w:lineRule="exact"/>
            </w:pPr>
          </w:p>
          <w:p w14:paraId="14B96940" w14:textId="77777777" w:rsidR="00F66945" w:rsidRDefault="00FA51B1">
            <w:pPr>
              <w:spacing w:line="240" w:lineRule="exact"/>
              <w:ind w:left="238" w:right="243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position w:val="-1"/>
                <w:sz w:val="22"/>
                <w:szCs w:val="22"/>
              </w:rPr>
              <w:t>A</w:t>
            </w:r>
            <w:r>
              <w:rPr>
                <w:b/>
                <w:position w:val="-1"/>
                <w:sz w:val="22"/>
                <w:szCs w:val="22"/>
              </w:rPr>
              <w:t>WPs</w:t>
            </w:r>
          </w:p>
          <w:p w14:paraId="28077067" w14:textId="77777777" w:rsidR="00F66945" w:rsidRDefault="00FA51B1">
            <w:pPr>
              <w:spacing w:line="200" w:lineRule="exact"/>
              <w:ind w:left="378" w:right="379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ef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6FE314" w14:textId="77777777" w:rsidR="00F66945" w:rsidRDefault="00F66945">
            <w:pPr>
              <w:spacing w:before="1" w:line="140" w:lineRule="exact"/>
              <w:rPr>
                <w:sz w:val="14"/>
                <w:szCs w:val="14"/>
              </w:rPr>
            </w:pPr>
          </w:p>
          <w:p w14:paraId="1F6750EE" w14:textId="77777777" w:rsidR="00F66945" w:rsidRDefault="00FA51B1">
            <w:pPr>
              <w:spacing w:line="199" w:lineRule="auto"/>
              <w:ind w:left="79" w:right="87" w:hanging="1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Sat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y 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ev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z w:val="22"/>
                <w:szCs w:val="22"/>
              </w:rPr>
              <w:t xml:space="preserve">?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pacing w:val="-1"/>
                <w:sz w:val="22"/>
                <w:szCs w:val="22"/>
              </w:rPr>
              <w:t>Y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s/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b/>
                <w:spacing w:val="-1"/>
                <w:sz w:val="22"/>
                <w:szCs w:val="22"/>
              </w:rPr>
              <w:t>NA</w:t>
            </w:r>
            <w:r>
              <w:rPr>
                <w:b/>
                <w:sz w:val="22"/>
                <w:szCs w:val="22"/>
              </w:rPr>
              <w:t>)</w:t>
            </w:r>
          </w:p>
        </w:tc>
      </w:tr>
      <w:tr w:rsidR="00F66945" w14:paraId="6AA7F2A2" w14:textId="77777777">
        <w:trPr>
          <w:trHeight w:hRule="exact" w:val="1210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41EDDF" w14:textId="77777777" w:rsidR="00F66945" w:rsidRDefault="00F66945">
            <w:pPr>
              <w:spacing w:before="6" w:line="140" w:lineRule="exact"/>
              <w:rPr>
                <w:sz w:val="15"/>
                <w:szCs w:val="15"/>
              </w:rPr>
            </w:pPr>
          </w:p>
          <w:p w14:paraId="184F565C" w14:textId="77777777" w:rsidR="00F66945" w:rsidRDefault="00FA51B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position w:val="-1"/>
                <w:sz w:val="22"/>
                <w:szCs w:val="22"/>
              </w:rPr>
              <w:t>R</w:t>
            </w:r>
            <w:r>
              <w:rPr>
                <w:b/>
                <w:position w:val="-1"/>
                <w:sz w:val="22"/>
                <w:szCs w:val="22"/>
              </w:rPr>
              <w:t>ev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b/>
                <w:position w:val="-1"/>
                <w:sz w:val="22"/>
                <w:szCs w:val="22"/>
              </w:rPr>
              <w:t>w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o</w:t>
            </w:r>
            <w:r>
              <w:rPr>
                <w:b/>
                <w:position w:val="-1"/>
                <w:sz w:val="22"/>
                <w:szCs w:val="22"/>
              </w:rPr>
              <w:t>f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w</w:t>
            </w:r>
            <w:r>
              <w:rPr>
                <w:b/>
                <w:position w:val="-1"/>
                <w:sz w:val="22"/>
                <w:szCs w:val="22"/>
              </w:rPr>
              <w:t>or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k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b/>
                <w:position w:val="-1"/>
                <w:sz w:val="22"/>
                <w:szCs w:val="22"/>
              </w:rPr>
              <w:t xml:space="preserve">ng 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>p</w:t>
            </w:r>
            <w:r>
              <w:rPr>
                <w:b/>
                <w:position w:val="-1"/>
                <w:sz w:val="22"/>
                <w:szCs w:val="22"/>
              </w:rPr>
              <w:t>ap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b/>
                <w:position w:val="-1"/>
                <w:sz w:val="22"/>
                <w:szCs w:val="22"/>
              </w:rPr>
              <w:t>rs</w:t>
            </w:r>
          </w:p>
          <w:p w14:paraId="36B0D2CD" w14:textId="77777777" w:rsidR="00F66945" w:rsidRDefault="00FA51B1">
            <w:pPr>
              <w:spacing w:line="180" w:lineRule="exact"/>
              <w:ind w:left="102"/>
            </w:pPr>
            <w:r>
              <w:t>On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b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for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d</w:t>
            </w:r>
            <w:r>
              <w:t>ate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o</w:t>
            </w:r>
            <w:r>
              <w:t>f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por</w:t>
            </w:r>
            <w:r>
              <w:t>t,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d</w:t>
            </w:r>
            <w:r>
              <w:t>id</w:t>
            </w:r>
            <w:r>
              <w:rPr>
                <w:spacing w:val="-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3"/>
              </w:rPr>
              <w:t>g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0"/>
              </w:rPr>
              <w:t xml:space="preserve"> </w:t>
            </w:r>
            <w:r>
              <w:t>P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r</w:t>
            </w:r>
            <w:r>
              <w:t>t</w:t>
            </w:r>
            <w:r>
              <w:rPr>
                <w:spacing w:val="1"/>
              </w:rPr>
              <w:t>n</w:t>
            </w:r>
            <w:r>
              <w:t>er</w:t>
            </w:r>
          </w:p>
          <w:p w14:paraId="3893D1F9" w14:textId="77777777" w:rsidR="00F66945" w:rsidRDefault="00FA51B1">
            <w:pPr>
              <w:spacing w:line="200" w:lineRule="exact"/>
              <w:ind w:left="102"/>
            </w:pP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rfo</w:t>
            </w:r>
            <w:r>
              <w:rPr>
                <w:spacing w:val="-2"/>
              </w:rPr>
              <w:t>r</w:t>
            </w:r>
            <w:r>
              <w:t>m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ov</w:t>
            </w:r>
            <w:r>
              <w:t>e</w:t>
            </w:r>
            <w:r>
              <w:rPr>
                <w:spacing w:val="1"/>
              </w:rPr>
              <w:t>rr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d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v</w:t>
            </w:r>
            <w:r>
              <w:t>iew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do</w:t>
            </w:r>
            <w:r>
              <w:t>c</w:t>
            </w:r>
            <w:r>
              <w:rPr>
                <w:spacing w:val="1"/>
              </w:rPr>
              <w:t>um</w:t>
            </w:r>
            <w:r>
              <w:rPr>
                <w:spacing w:val="-2"/>
              </w:rPr>
              <w:t>e</w:t>
            </w:r>
            <w:r>
              <w:rPr>
                <w:spacing w:val="6"/>
              </w:rPr>
              <w:t>n</w:t>
            </w:r>
            <w:r>
              <w:t>tati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n</w:t>
            </w:r>
            <w:r>
              <w:t>d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r</w:t>
            </w:r>
            <w:r>
              <w:rPr>
                <w:spacing w:val="-2"/>
              </w:rPr>
              <w:t>e</w:t>
            </w:r>
            <w:r>
              <w:t>c</w:t>
            </w:r>
            <w:r>
              <w:rPr>
                <w:spacing w:val="1"/>
              </w:rPr>
              <w:t>or</w:t>
            </w:r>
            <w:r>
              <w:t>d</w:t>
            </w:r>
            <w:r>
              <w:rPr>
                <w:spacing w:val="-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d</w:t>
            </w:r>
            <w:r>
              <w:t>ate</w:t>
            </w:r>
          </w:p>
          <w:p w14:paraId="19EB0C95" w14:textId="77777777" w:rsidR="00F66945" w:rsidRDefault="00FA51B1">
            <w:pPr>
              <w:spacing w:line="200" w:lineRule="exact"/>
              <w:ind w:left="102"/>
            </w:pP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1"/>
              </w:rPr>
              <w:t>x</w:t>
            </w:r>
            <w:r>
              <w:t>te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s</w:t>
            </w:r>
            <w:r>
              <w:rPr>
                <w:spacing w:val="1"/>
              </w:rPr>
              <w:t>u</w:t>
            </w:r>
            <w:r>
              <w:t>ch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v</w:t>
            </w:r>
            <w:r>
              <w:t>ie</w:t>
            </w:r>
            <w:r>
              <w:rPr>
                <w:spacing w:val="3"/>
              </w:rPr>
              <w:t>w</w:t>
            </w:r>
            <w:r>
              <w:t>?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4E82C6" w14:textId="77777777" w:rsidR="00F66945" w:rsidRDefault="00F66945">
            <w:pPr>
              <w:spacing w:line="200" w:lineRule="exact"/>
            </w:pPr>
          </w:p>
          <w:p w14:paraId="03FBCD2F" w14:textId="77777777" w:rsidR="00F66945" w:rsidRDefault="00F66945">
            <w:pPr>
              <w:spacing w:before="3" w:line="200" w:lineRule="exact"/>
            </w:pPr>
          </w:p>
          <w:p w14:paraId="6DFB4316" w14:textId="77777777" w:rsidR="00F66945" w:rsidRDefault="00FA51B1">
            <w:pPr>
              <w:ind w:left="136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1"/>
              </w:rPr>
              <w:t>9</w:t>
            </w:r>
            <w:r>
              <w:rPr>
                <w:spacing w:val="1"/>
              </w:rPr>
              <w:t>0</w:t>
            </w:r>
            <w:r>
              <w:t>3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999FA" w14:textId="77777777" w:rsidR="00F66945" w:rsidRDefault="00F66945">
            <w:pPr>
              <w:spacing w:before="4" w:line="180" w:lineRule="exact"/>
              <w:rPr>
                <w:sz w:val="18"/>
                <w:szCs w:val="18"/>
              </w:rPr>
            </w:pPr>
          </w:p>
          <w:p w14:paraId="31A4F6BF" w14:textId="77777777" w:rsidR="00F66945" w:rsidRDefault="00F66945">
            <w:pPr>
              <w:spacing w:line="200" w:lineRule="exact"/>
            </w:pPr>
          </w:p>
          <w:p w14:paraId="209AB895" w14:textId="77777777" w:rsidR="00F66945" w:rsidRPr="00EB025A" w:rsidRDefault="00FA51B1">
            <w:pPr>
              <w:ind w:left="502" w:right="510"/>
              <w:jc w:val="center"/>
            </w:pPr>
            <w:r w:rsidRPr="00EB025A">
              <w:rPr>
                <w:spacing w:val="-1"/>
              </w:rPr>
              <w:t>Y</w:t>
            </w:r>
            <w:r w:rsidRPr="00EB025A">
              <w:t>es</w:t>
            </w:r>
          </w:p>
        </w:tc>
      </w:tr>
      <w:tr w:rsidR="00F66945" w14:paraId="5131F876" w14:textId="77777777">
        <w:trPr>
          <w:trHeight w:hRule="exact" w:val="2012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142E22" w14:textId="77777777" w:rsidR="00F66945" w:rsidRDefault="00F66945">
            <w:pPr>
              <w:spacing w:before="6" w:line="140" w:lineRule="exact"/>
              <w:rPr>
                <w:sz w:val="15"/>
                <w:szCs w:val="15"/>
              </w:rPr>
            </w:pPr>
          </w:p>
          <w:p w14:paraId="493A9CCD" w14:textId="77777777" w:rsidR="00F66945" w:rsidRDefault="00FA51B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position w:val="-1"/>
                <w:sz w:val="22"/>
                <w:szCs w:val="22"/>
              </w:rPr>
              <w:t>L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it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b/>
                <w:position w:val="-1"/>
                <w:sz w:val="22"/>
                <w:szCs w:val="22"/>
              </w:rPr>
              <w:t>ga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t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b/>
                <w:position w:val="-1"/>
                <w:sz w:val="22"/>
                <w:szCs w:val="22"/>
              </w:rPr>
              <w:t>on a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>n</w:t>
            </w:r>
            <w:r>
              <w:rPr>
                <w:b/>
                <w:position w:val="-1"/>
                <w:sz w:val="22"/>
                <w:szCs w:val="22"/>
              </w:rPr>
              <w:t>d</w:t>
            </w:r>
            <w:r>
              <w:rPr>
                <w:b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c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l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a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m</w:t>
            </w:r>
            <w:r>
              <w:rPr>
                <w:b/>
                <w:position w:val="-1"/>
                <w:sz w:val="22"/>
                <w:szCs w:val="22"/>
              </w:rPr>
              <w:t xml:space="preserve">s 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b/>
                <w:spacing w:val="-3"/>
                <w:position w:val="-1"/>
                <w:sz w:val="22"/>
                <w:szCs w:val="22"/>
              </w:rPr>
              <w:t>n</w:t>
            </w:r>
            <w:r>
              <w:rPr>
                <w:b/>
                <w:position w:val="-1"/>
                <w:sz w:val="22"/>
                <w:szCs w:val="22"/>
              </w:rPr>
              <w:t>v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o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l</w:t>
            </w:r>
            <w:r>
              <w:rPr>
                <w:b/>
                <w:position w:val="-1"/>
                <w:sz w:val="22"/>
                <w:szCs w:val="22"/>
              </w:rPr>
              <w:t>v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b/>
                <w:position w:val="-1"/>
                <w:sz w:val="22"/>
                <w:szCs w:val="22"/>
              </w:rPr>
              <w:t>ng</w:t>
            </w:r>
            <w:r>
              <w:rPr>
                <w:b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b/>
                <w:position w:val="-1"/>
                <w:sz w:val="22"/>
                <w:szCs w:val="22"/>
              </w:rPr>
              <w:t>he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en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t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it</w:t>
            </w:r>
            <w:r>
              <w:rPr>
                <w:b/>
                <w:position w:val="-1"/>
                <w:sz w:val="22"/>
                <w:szCs w:val="22"/>
              </w:rPr>
              <w:t>y</w:t>
            </w:r>
          </w:p>
          <w:p w14:paraId="689E4521" w14:textId="77777777" w:rsidR="00F66945" w:rsidRDefault="00FA51B1">
            <w:pPr>
              <w:spacing w:line="18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-1"/>
              </w:rPr>
              <w:t>W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34"/>
              </w:rPr>
              <w:t xml:space="preserve"> </w:t>
            </w:r>
            <w:r>
              <w:t>a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2"/>
              </w:rPr>
              <w:t>O</w:t>
            </w:r>
            <w:r>
              <w:t>MM</w:t>
            </w:r>
            <w:r>
              <w:rPr>
                <w:spacing w:val="35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gard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32"/>
              </w:rPr>
              <w:t xml:space="preserve"> </w:t>
            </w:r>
            <w:r>
              <w:t>lit</w:t>
            </w:r>
            <w:r>
              <w:rPr>
                <w:spacing w:val="-1"/>
              </w:rPr>
              <w:t>i</w:t>
            </w:r>
            <w:r>
              <w:rPr>
                <w:spacing w:val="1"/>
              </w:rPr>
              <w:t>g</w:t>
            </w:r>
            <w:r>
              <w:t>ati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33"/>
              </w:rPr>
              <w:t xml:space="preserve"> 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37"/>
              </w:rPr>
              <w:t xml:space="preserve"> </w:t>
            </w:r>
            <w:r>
              <w:t>clai</w:t>
            </w:r>
            <w:r>
              <w:rPr>
                <w:spacing w:val="1"/>
              </w:rPr>
              <w:t>m</w:t>
            </w:r>
            <w:r>
              <w:t>s</w:t>
            </w:r>
            <w:r>
              <w:rPr>
                <w:spacing w:val="33"/>
              </w:rPr>
              <w:t xml:space="preserve"> </w:t>
            </w:r>
            <w:r>
              <w:t>was</w:t>
            </w:r>
            <w:r>
              <w:rPr>
                <w:spacing w:val="41"/>
              </w:rPr>
              <w:t xml:space="preserve"> 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tifie</w:t>
            </w:r>
            <w:r>
              <w:rPr>
                <w:spacing w:val="1"/>
              </w:rPr>
              <w:t>d</w:t>
            </w:r>
            <w:r>
              <w:t>,</w:t>
            </w:r>
            <w:r>
              <w:rPr>
                <w:spacing w:val="31"/>
              </w:rPr>
              <w:t xml:space="preserve"> </w:t>
            </w:r>
            <w:r>
              <w:rPr>
                <w:spacing w:val="1"/>
              </w:rPr>
              <w:t>o</w:t>
            </w:r>
            <w:r>
              <w:t>r</w:t>
            </w:r>
          </w:p>
          <w:p w14:paraId="1ACEE8F8" w14:textId="77777777" w:rsidR="00F66945" w:rsidRDefault="00FA51B1">
            <w:pPr>
              <w:spacing w:line="200" w:lineRule="exact"/>
              <w:ind w:left="474"/>
            </w:pPr>
            <w:r>
              <w:t>w</w:t>
            </w:r>
            <w:r>
              <w:rPr>
                <w:spacing w:val="1"/>
              </w:rPr>
              <w:t>h</w:t>
            </w:r>
            <w:r>
              <w:t xml:space="preserve">en </w:t>
            </w:r>
            <w:r>
              <w:rPr>
                <w:spacing w:val="39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 xml:space="preserve">it 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</w:t>
            </w:r>
            <w:r>
              <w:rPr>
                <w:spacing w:val="3"/>
              </w:rPr>
              <w:t>o</w:t>
            </w:r>
            <w:r>
              <w:t>c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ur</w:t>
            </w:r>
            <w:r>
              <w:t xml:space="preserve">es </w:t>
            </w:r>
            <w:r>
              <w:rPr>
                <w:spacing w:val="32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-1"/>
              </w:rPr>
              <w:t>r</w:t>
            </w:r>
            <w:r>
              <w:rPr>
                <w:spacing w:val="1"/>
              </w:rPr>
              <w:t>form</w:t>
            </w:r>
            <w:r>
              <w:t xml:space="preserve">ed 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nd</w:t>
            </w:r>
            <w:r>
              <w:t>ica</w:t>
            </w:r>
            <w:r>
              <w:rPr>
                <w:spacing w:val="4"/>
              </w:rPr>
              <w:t>t</w:t>
            </w:r>
            <w:r>
              <w:t xml:space="preserve">e </w:t>
            </w:r>
            <w:r>
              <w:rPr>
                <w:spacing w:val="3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at </w:t>
            </w:r>
            <w:r>
              <w:rPr>
                <w:spacing w:val="39"/>
              </w:rPr>
              <w:t xml:space="preserve"> </w:t>
            </w:r>
            <w:r>
              <w:rPr>
                <w:spacing w:val="1"/>
              </w:rPr>
              <w:t>o</w:t>
            </w:r>
            <w:r>
              <w:t>t</w:t>
            </w:r>
            <w:r>
              <w:rPr>
                <w:spacing w:val="1"/>
              </w:rPr>
              <w:t>h</w:t>
            </w:r>
            <w:r>
              <w:rPr>
                <w:spacing w:val="-2"/>
              </w:rPr>
              <w:t>e</w:t>
            </w:r>
            <w:r>
              <w:t xml:space="preserve">r </w:t>
            </w:r>
            <w:r>
              <w:rPr>
                <w:spacing w:val="36"/>
              </w:rPr>
              <w:t xml:space="preserve"> </w:t>
            </w:r>
            <w:r>
              <w:rPr>
                <w:spacing w:val="1"/>
              </w:rPr>
              <w:t>m</w:t>
            </w:r>
            <w:r>
              <w:t>ate</w:t>
            </w:r>
            <w:r>
              <w:rPr>
                <w:spacing w:val="1"/>
              </w:rPr>
              <w:t>r</w:t>
            </w:r>
            <w:r>
              <w:t>ial</w:t>
            </w:r>
          </w:p>
          <w:p w14:paraId="0ECC2DBD" w14:textId="77777777" w:rsidR="00F66945" w:rsidRDefault="00FA51B1">
            <w:pPr>
              <w:spacing w:line="200" w:lineRule="exact"/>
              <w:ind w:left="474" w:right="67"/>
            </w:pPr>
            <w:r>
              <w:t>lit</w:t>
            </w:r>
            <w:r>
              <w:rPr>
                <w:spacing w:val="-1"/>
              </w:rPr>
              <w:t>i</w:t>
            </w:r>
            <w:r>
              <w:rPr>
                <w:spacing w:val="1"/>
              </w:rPr>
              <w:t>g</w:t>
            </w:r>
            <w:r>
              <w:t>ati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11"/>
              </w:rPr>
              <w:t xml:space="preserve"> </w:t>
            </w:r>
            <w:r>
              <w:t>clai</w:t>
            </w:r>
            <w:r>
              <w:rPr>
                <w:spacing w:val="1"/>
              </w:rPr>
              <w:t>m</w:t>
            </w:r>
            <w:r>
              <w:t>s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m</w:t>
            </w:r>
            <w:r>
              <w:t>ay</w:t>
            </w:r>
            <w:r>
              <w:rPr>
                <w:spacing w:val="14"/>
              </w:rPr>
              <w:t xml:space="preserve"> </w:t>
            </w:r>
            <w:r>
              <w:t>e</w:t>
            </w:r>
            <w:r>
              <w:rPr>
                <w:spacing w:val="1"/>
              </w:rPr>
              <w:t>x</w:t>
            </w:r>
            <w:r>
              <w:t>i</w:t>
            </w:r>
            <w:r>
              <w:rPr>
                <w:spacing w:val="-1"/>
              </w:rPr>
              <w:t>s</w:t>
            </w:r>
            <w:r>
              <w:t>t,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d</w:t>
            </w:r>
            <w:r>
              <w:t>id</w:t>
            </w:r>
            <w:r>
              <w:rPr>
                <w:spacing w:val="10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4"/>
              </w:rPr>
              <w:t xml:space="preserve"> </w:t>
            </w:r>
            <w:r>
              <w:t>tea</w:t>
            </w:r>
            <w:r>
              <w:rPr>
                <w:spacing w:val="2"/>
              </w:rPr>
              <w:t>m</w:t>
            </w:r>
            <w:r>
              <w:t>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-2"/>
              </w:rPr>
              <w:t>e</w:t>
            </w:r>
            <w:r>
              <w:t>ek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d</w:t>
            </w:r>
            <w:r>
              <w:t>ire</w:t>
            </w:r>
            <w:r>
              <w:rPr>
                <w:spacing w:val="1"/>
              </w:rPr>
              <w:t>c</w:t>
            </w:r>
            <w:r>
              <w:t>t c</w:t>
            </w:r>
            <w:r>
              <w:rPr>
                <w:spacing w:val="1"/>
              </w:rPr>
              <w:t>ommun</w:t>
            </w:r>
            <w:r>
              <w:t>icati</w:t>
            </w:r>
            <w:r>
              <w:rPr>
                <w:spacing w:val="-1"/>
              </w:rPr>
              <w:t>o</w:t>
            </w:r>
            <w:r>
              <w:t>n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tity</w:t>
            </w:r>
            <w:r>
              <w:rPr>
                <w:spacing w:val="1"/>
              </w:rPr>
              <w:t>’</w:t>
            </w:r>
            <w:r>
              <w:t>s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1"/>
              </w:rPr>
              <w:t>x</w:t>
            </w:r>
            <w:r>
              <w:t>te</w:t>
            </w:r>
            <w:r>
              <w:rPr>
                <w:spacing w:val="1"/>
              </w:rPr>
              <w:t>rn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le</w:t>
            </w:r>
            <w:r>
              <w:rPr>
                <w:spacing w:val="1"/>
              </w:rPr>
              <w:t>g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oun</w:t>
            </w:r>
            <w:r>
              <w:rPr>
                <w:spacing w:val="-1"/>
              </w:rPr>
              <w:t>s</w:t>
            </w:r>
            <w:r>
              <w:t>el?</w:t>
            </w:r>
          </w:p>
          <w:p w14:paraId="4A03759D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1"/>
              </w:rPr>
              <w:t>I</w:t>
            </w:r>
            <w:r>
              <w:t>f</w:t>
            </w:r>
            <w:r>
              <w:rPr>
                <w:spacing w:val="12"/>
              </w:rPr>
              <w:t xml:space="preserve"> </w:t>
            </w:r>
            <w:r>
              <w:t>law,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gu</w:t>
            </w:r>
            <w:r>
              <w:t>lati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o</w:t>
            </w:r>
            <w:r>
              <w:t>r</w:t>
            </w:r>
            <w:r>
              <w:rPr>
                <w:spacing w:val="1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es</w:t>
            </w:r>
            <w:r>
              <w:rPr>
                <w:spacing w:val="1"/>
              </w:rPr>
              <w:t>p</w:t>
            </w:r>
            <w:r>
              <w:rPr>
                <w:spacing w:val="-2"/>
              </w:rPr>
              <w:t>e</w:t>
            </w:r>
            <w:r>
              <w:t>cti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5"/>
              </w:rPr>
              <w:t xml:space="preserve"> </w:t>
            </w:r>
            <w:r>
              <w:t>le</w:t>
            </w:r>
            <w:r>
              <w:rPr>
                <w:spacing w:val="1"/>
              </w:rPr>
              <w:t>g</w:t>
            </w:r>
            <w:r>
              <w:t>al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rof</w:t>
            </w:r>
            <w:r>
              <w:t>es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on</w:t>
            </w:r>
            <w:r>
              <w:t xml:space="preserve">al </w:t>
            </w:r>
            <w:r>
              <w:rPr>
                <w:spacing w:val="1"/>
              </w:rPr>
              <w:t>bo</w:t>
            </w:r>
            <w:r>
              <w:rPr>
                <w:spacing w:val="-1"/>
              </w:rPr>
              <w:t>d</w:t>
            </w:r>
            <w:r>
              <w:t>y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proh</w:t>
            </w:r>
            <w:r>
              <w:t>i</w:t>
            </w:r>
            <w:r>
              <w:rPr>
                <w:spacing w:val="1"/>
              </w:rPr>
              <w:t>b</w:t>
            </w:r>
            <w:r>
              <w:t>its</w:t>
            </w:r>
          </w:p>
          <w:p w14:paraId="01C3EC98" w14:textId="77777777" w:rsidR="00F66945" w:rsidRDefault="00FA51B1">
            <w:pPr>
              <w:spacing w:line="200" w:lineRule="exact"/>
              <w:ind w:left="474" w:right="72"/>
            </w:pP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</w:t>
            </w:r>
            <w:r>
              <w:t>tity</w:t>
            </w:r>
            <w:r>
              <w:rPr>
                <w:spacing w:val="1"/>
              </w:rPr>
              <w:t>’</w:t>
            </w:r>
            <w:r>
              <w:t>s e</w:t>
            </w:r>
            <w:r>
              <w:rPr>
                <w:spacing w:val="1"/>
              </w:rPr>
              <w:t>x</w:t>
            </w:r>
            <w:r>
              <w:t>te</w:t>
            </w:r>
            <w:r>
              <w:rPr>
                <w:spacing w:val="1"/>
              </w:rPr>
              <w:t>rn</w:t>
            </w:r>
            <w:r>
              <w:t>al</w:t>
            </w:r>
            <w:r>
              <w:rPr>
                <w:spacing w:val="-1"/>
              </w:rPr>
              <w:t xml:space="preserve"> </w:t>
            </w:r>
            <w:r>
              <w:t>le</w:t>
            </w:r>
            <w:r>
              <w:rPr>
                <w:spacing w:val="1"/>
              </w:rPr>
              <w:t>g</w:t>
            </w:r>
            <w:r>
              <w:t>al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s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rPr>
                <w:spacing w:val="3"/>
              </w:rPr>
              <w:t>f</w:t>
            </w:r>
            <w:r>
              <w:rPr>
                <w:spacing w:val="1"/>
              </w:rPr>
              <w:t>ro</w:t>
            </w:r>
            <w:r>
              <w:t>m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omm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n</w:t>
            </w:r>
            <w:r>
              <w:t>icati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d</w:t>
            </w:r>
            <w:r>
              <w:t>ir</w:t>
            </w:r>
            <w:r>
              <w:rPr>
                <w:spacing w:val="-2"/>
              </w:rPr>
              <w:t>e</w:t>
            </w:r>
            <w:r>
              <w:t>ctly with 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8"/>
              </w:rPr>
              <w:t xml:space="preserve"> </w:t>
            </w:r>
            <w:r>
              <w:t>tea</w:t>
            </w:r>
            <w:r>
              <w:rPr>
                <w:spacing w:val="1"/>
              </w:rPr>
              <w:t>m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we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alte</w:t>
            </w:r>
            <w:r>
              <w:rPr>
                <w:spacing w:val="1"/>
              </w:rPr>
              <w:t>rn</w:t>
            </w:r>
            <w:r>
              <w:t>ati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pro</w:t>
            </w:r>
            <w:r>
              <w:t>c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dur</w:t>
            </w:r>
            <w:r>
              <w:t>es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-1"/>
              </w:rPr>
              <w:t>r</w:t>
            </w:r>
            <w:r>
              <w:rPr>
                <w:spacing w:val="-2"/>
              </w:rPr>
              <w:t>f</w:t>
            </w:r>
            <w:r>
              <w:rPr>
                <w:spacing w:val="1"/>
              </w:rPr>
              <w:t>orm</w:t>
            </w:r>
            <w:r>
              <w:t>e</w:t>
            </w:r>
            <w:r>
              <w:rPr>
                <w:spacing w:val="1"/>
              </w:rPr>
              <w:t>d</w:t>
            </w:r>
            <w:r>
              <w:t>?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582D8D" w14:textId="77777777" w:rsidR="00F66945" w:rsidRDefault="00F66945">
            <w:pPr>
              <w:spacing w:before="4" w:line="180" w:lineRule="exact"/>
              <w:rPr>
                <w:sz w:val="18"/>
                <w:szCs w:val="18"/>
              </w:rPr>
            </w:pPr>
          </w:p>
          <w:p w14:paraId="55D86C1D" w14:textId="77777777" w:rsidR="00F66945" w:rsidRDefault="00F66945">
            <w:pPr>
              <w:spacing w:line="200" w:lineRule="exact"/>
            </w:pPr>
          </w:p>
          <w:p w14:paraId="6AB888F9" w14:textId="77777777" w:rsidR="00F66945" w:rsidRPr="00C51A34" w:rsidRDefault="00FA51B1">
            <w:pPr>
              <w:ind w:left="351" w:right="355"/>
              <w:jc w:val="center"/>
            </w:pPr>
            <w:r w:rsidRPr="00C51A34">
              <w:rPr>
                <w:spacing w:val="-1"/>
              </w:rPr>
              <w:t>N</w:t>
            </w:r>
            <w:r w:rsidRPr="00C51A34">
              <w:rPr>
                <w:spacing w:val="1"/>
              </w:rPr>
              <w:t>/</w:t>
            </w:r>
            <w:r w:rsidRPr="00C51A34">
              <w:t>A</w:t>
            </w:r>
          </w:p>
          <w:p w14:paraId="446B9CA3" w14:textId="77777777" w:rsidR="00F66945" w:rsidRPr="00C51A34" w:rsidRDefault="00F66945">
            <w:pPr>
              <w:spacing w:before="6" w:line="180" w:lineRule="exact"/>
            </w:pPr>
          </w:p>
          <w:p w14:paraId="6F64ED6F" w14:textId="77777777" w:rsidR="00F66945" w:rsidRPr="00C51A34" w:rsidRDefault="00F66945">
            <w:pPr>
              <w:spacing w:line="200" w:lineRule="exact"/>
            </w:pPr>
          </w:p>
          <w:p w14:paraId="0DF59B76" w14:textId="77777777" w:rsidR="00F66945" w:rsidRPr="00C51A34" w:rsidRDefault="00F66945">
            <w:pPr>
              <w:spacing w:line="200" w:lineRule="exact"/>
            </w:pPr>
          </w:p>
          <w:p w14:paraId="2259B325" w14:textId="77777777" w:rsidR="00F66945" w:rsidRPr="00C51A34" w:rsidRDefault="00F66945">
            <w:pPr>
              <w:spacing w:line="200" w:lineRule="exact"/>
            </w:pPr>
          </w:p>
          <w:p w14:paraId="663A4B89" w14:textId="77777777" w:rsidR="00F66945" w:rsidRDefault="00FA51B1">
            <w:pPr>
              <w:ind w:left="347" w:right="351"/>
              <w:jc w:val="center"/>
              <w:rPr>
                <w:sz w:val="22"/>
                <w:szCs w:val="22"/>
              </w:rPr>
            </w:pPr>
            <w:r w:rsidRPr="00C51A34">
              <w:rPr>
                <w:spacing w:val="-1"/>
              </w:rPr>
              <w:t>N</w:t>
            </w:r>
            <w:r w:rsidRPr="00C51A34">
              <w:rPr>
                <w:spacing w:val="1"/>
              </w:rPr>
              <w:t>/</w:t>
            </w:r>
            <w:r w:rsidRPr="00C51A34">
              <w:t>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70B057" w14:textId="77777777" w:rsidR="00F66945" w:rsidRPr="00C51A34" w:rsidRDefault="00F66945">
            <w:pPr>
              <w:spacing w:before="4" w:line="180" w:lineRule="exact"/>
            </w:pPr>
          </w:p>
          <w:p w14:paraId="2F29F730" w14:textId="77777777" w:rsidR="00F66945" w:rsidRPr="00C51A34" w:rsidRDefault="00F66945">
            <w:pPr>
              <w:spacing w:line="200" w:lineRule="exact"/>
            </w:pPr>
          </w:p>
          <w:p w14:paraId="77FCB065" w14:textId="77777777" w:rsidR="00F66945" w:rsidRPr="00C51A34" w:rsidRDefault="00FA51B1">
            <w:pPr>
              <w:ind w:left="485" w:right="489"/>
              <w:jc w:val="center"/>
            </w:pPr>
            <w:r w:rsidRPr="00C51A34">
              <w:rPr>
                <w:spacing w:val="-1"/>
              </w:rPr>
              <w:t>N</w:t>
            </w:r>
            <w:r w:rsidRPr="00C51A34">
              <w:rPr>
                <w:spacing w:val="1"/>
              </w:rPr>
              <w:t>/</w:t>
            </w:r>
            <w:r w:rsidRPr="00C51A34">
              <w:t>A</w:t>
            </w:r>
          </w:p>
          <w:p w14:paraId="3408093B" w14:textId="77777777" w:rsidR="00F66945" w:rsidRPr="00C51A34" w:rsidRDefault="00F66945">
            <w:pPr>
              <w:spacing w:before="8" w:line="180" w:lineRule="exact"/>
            </w:pPr>
          </w:p>
          <w:p w14:paraId="3356DDB2" w14:textId="7C9123B8" w:rsidR="00F66945" w:rsidRDefault="00F66945">
            <w:pPr>
              <w:spacing w:line="200" w:lineRule="exact"/>
            </w:pPr>
          </w:p>
          <w:p w14:paraId="6714550F" w14:textId="77777777" w:rsidR="00C51A34" w:rsidRPr="00C51A34" w:rsidRDefault="00C51A34">
            <w:pPr>
              <w:spacing w:line="200" w:lineRule="exact"/>
            </w:pPr>
          </w:p>
          <w:p w14:paraId="2683D786" w14:textId="77777777" w:rsidR="00F66945" w:rsidRPr="00C51A34" w:rsidRDefault="00F66945">
            <w:pPr>
              <w:spacing w:line="200" w:lineRule="exact"/>
            </w:pPr>
          </w:p>
          <w:p w14:paraId="2AEFEBB3" w14:textId="77777777" w:rsidR="00F66945" w:rsidRPr="00C51A34" w:rsidRDefault="00FA51B1">
            <w:pPr>
              <w:ind w:left="481" w:right="486"/>
              <w:jc w:val="center"/>
            </w:pPr>
            <w:r w:rsidRPr="00C51A34">
              <w:rPr>
                <w:spacing w:val="-1"/>
              </w:rPr>
              <w:t>N</w:t>
            </w:r>
            <w:r w:rsidRPr="00C51A34">
              <w:rPr>
                <w:spacing w:val="1"/>
              </w:rPr>
              <w:t>/</w:t>
            </w:r>
            <w:r w:rsidRPr="00C51A34">
              <w:t>A</w:t>
            </w:r>
          </w:p>
        </w:tc>
      </w:tr>
      <w:tr w:rsidR="00F66945" w14:paraId="1A157DD1" w14:textId="77777777">
        <w:trPr>
          <w:trHeight w:hRule="exact" w:val="3999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596D2" w14:textId="77777777" w:rsidR="00F66945" w:rsidRDefault="00F66945">
            <w:pPr>
              <w:spacing w:before="12" w:line="200" w:lineRule="exact"/>
            </w:pPr>
          </w:p>
          <w:p w14:paraId="2847A280" w14:textId="77777777" w:rsidR="00F66945" w:rsidRDefault="00FA51B1">
            <w:pPr>
              <w:spacing w:line="200" w:lineRule="exact"/>
              <w:ind w:left="102" w:righ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onsu</w:t>
            </w:r>
            <w:r>
              <w:rPr>
                <w:b/>
                <w:spacing w:val="1"/>
                <w:sz w:val="22"/>
                <w:szCs w:val="22"/>
              </w:rPr>
              <w:t>lt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on 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sz w:val="22"/>
                <w:szCs w:val="22"/>
              </w:rPr>
              <w:t>(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hin</w:t>
            </w:r>
            <w:r>
              <w:rPr>
                <w:b/>
                <w:spacing w:val="53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d  out</w:t>
            </w:r>
            <w:r>
              <w:rPr>
                <w:b/>
                <w:spacing w:val="-1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de </w:t>
            </w:r>
            <w:r>
              <w:rPr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</w:rPr>
              <w:t>K</w:t>
            </w:r>
            <w:r>
              <w:rPr>
                <w:b/>
              </w:rPr>
              <w:t xml:space="preserve">AP 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1"/>
              </w:rPr>
              <w:t>M</w:t>
            </w:r>
            <w:r>
              <w:rPr>
                <w:b/>
                <w:spacing w:val="1"/>
              </w:rPr>
              <w:t>G</w:t>
            </w:r>
            <w:r>
              <w:rPr>
                <w:b/>
              </w:rPr>
              <w:t xml:space="preserve">N 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z w:val="22"/>
                <w:szCs w:val="22"/>
              </w:rPr>
              <w:t>b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t</w:t>
            </w:r>
            <w:r>
              <w:rPr>
                <w:b/>
                <w:spacing w:val="54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hin</w:t>
            </w:r>
            <w:r>
              <w:rPr>
                <w:b/>
                <w:spacing w:val="53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he ne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z w:val="22"/>
                <w:szCs w:val="22"/>
              </w:rPr>
              <w:t xml:space="preserve">ork 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K</w:t>
            </w: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 xml:space="preserve">P </w:t>
            </w:r>
            <w:r>
              <w:rPr>
                <w:b/>
                <w:spacing w:val="-3"/>
                <w:sz w:val="22"/>
                <w:szCs w:val="22"/>
              </w:rPr>
              <w:t>M</w:t>
            </w:r>
            <w:r>
              <w:rPr>
                <w:b/>
                <w:spacing w:val="1"/>
                <w:sz w:val="22"/>
                <w:szCs w:val="22"/>
              </w:rPr>
              <w:t>G</w:t>
            </w:r>
            <w:r>
              <w:rPr>
                <w:b/>
                <w:sz w:val="22"/>
                <w:szCs w:val="22"/>
              </w:rPr>
              <w:t>N)</w:t>
            </w:r>
          </w:p>
          <w:p w14:paraId="5F31C26B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t>Did</w:t>
            </w:r>
            <w:r>
              <w:rPr>
                <w:spacing w:val="1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3"/>
              </w:rPr>
              <w:t xml:space="preserve"> </w:t>
            </w:r>
            <w:r>
              <w:t>E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4"/>
              </w:rPr>
              <w:t xml:space="preserve"> </w:t>
            </w:r>
            <w:r>
              <w:t>Pa</w:t>
            </w:r>
            <w:r>
              <w:rPr>
                <w:spacing w:val="1"/>
              </w:rPr>
              <w:t>r</w:t>
            </w:r>
            <w:r>
              <w:t>t</w:t>
            </w:r>
            <w:r>
              <w:rPr>
                <w:spacing w:val="1"/>
              </w:rPr>
              <w:t>n</w:t>
            </w:r>
            <w:r>
              <w:t>er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t</w:t>
            </w:r>
            <w:r>
              <w:t>a</w:t>
            </w:r>
            <w:r>
              <w:rPr>
                <w:spacing w:val="1"/>
              </w:rPr>
              <w:t>k</w:t>
            </w:r>
            <w:r>
              <w:t>e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es</w:t>
            </w:r>
            <w:r>
              <w:rPr>
                <w:spacing w:val="1"/>
              </w:rPr>
              <w:t>p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b</w:t>
            </w:r>
            <w:r>
              <w:t>ili</w:t>
            </w:r>
            <w:r>
              <w:rPr>
                <w:spacing w:val="-1"/>
              </w:rPr>
              <w:t>t</w:t>
            </w:r>
            <w:r>
              <w:t>y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fo</w:t>
            </w:r>
            <w:r>
              <w:t>r</w:t>
            </w:r>
            <w:r>
              <w:rPr>
                <w:spacing w:val="1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</w:p>
          <w:p w14:paraId="12FC6C60" w14:textId="77777777" w:rsidR="00F66945" w:rsidRDefault="00FA51B1">
            <w:pPr>
              <w:spacing w:line="200" w:lineRule="exact"/>
              <w:ind w:left="474"/>
            </w:pPr>
            <w:r>
              <w:t>Te</w:t>
            </w:r>
            <w:r>
              <w:rPr>
                <w:spacing w:val="1"/>
              </w:rPr>
              <w:t>a</w:t>
            </w:r>
            <w:r>
              <w:t xml:space="preserve">m    </w:t>
            </w:r>
            <w:r>
              <w:rPr>
                <w:spacing w:val="1"/>
              </w:rPr>
              <w:t>und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r</w:t>
            </w:r>
            <w:r>
              <w:t>ta</w:t>
            </w:r>
            <w:r>
              <w:rPr>
                <w:spacing w:val="1"/>
              </w:rPr>
              <w:t>k</w:t>
            </w:r>
            <w:r>
              <w:t>i</w:t>
            </w:r>
            <w:r>
              <w:rPr>
                <w:spacing w:val="1"/>
              </w:rPr>
              <w:t>n</w:t>
            </w:r>
            <w:r>
              <w:t xml:space="preserve">g  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pp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op</w:t>
            </w:r>
            <w:r>
              <w:rPr>
                <w:spacing w:val="-2"/>
              </w:rPr>
              <w:t>r</w:t>
            </w:r>
            <w:r>
              <w:t xml:space="preserve">iate  </w:t>
            </w:r>
            <w:r>
              <w:rPr>
                <w:spacing w:val="45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</w:t>
            </w:r>
            <w:r>
              <w:t>ltati</w:t>
            </w:r>
            <w:r>
              <w:rPr>
                <w:spacing w:val="1"/>
              </w:rPr>
              <w:t>o</w:t>
            </w:r>
            <w:r>
              <w:t xml:space="preserve">n    </w:t>
            </w:r>
            <w:r>
              <w:rPr>
                <w:spacing w:val="1"/>
              </w:rPr>
              <w:t>o</w:t>
            </w:r>
            <w:r>
              <w:t xml:space="preserve">n  </w:t>
            </w:r>
            <w:r>
              <w:rPr>
                <w:spacing w:val="50"/>
              </w:rPr>
              <w:t xml:space="preserve"> </w:t>
            </w:r>
            <w:r>
              <w:rPr>
                <w:spacing w:val="1"/>
              </w:rPr>
              <w:t>d</w:t>
            </w:r>
            <w:r>
              <w:t>if</w:t>
            </w:r>
            <w:r>
              <w:rPr>
                <w:spacing w:val="1"/>
              </w:rPr>
              <w:t>f</w:t>
            </w:r>
            <w:r>
              <w:rPr>
                <w:spacing w:val="-3"/>
              </w:rPr>
              <w:t>i</w:t>
            </w:r>
            <w:r>
              <w:t>c</w:t>
            </w:r>
            <w:r>
              <w:rPr>
                <w:spacing w:val="1"/>
              </w:rPr>
              <w:t>u</w:t>
            </w:r>
            <w:r>
              <w:t xml:space="preserve">lt  </w:t>
            </w:r>
            <w:r>
              <w:rPr>
                <w:spacing w:val="47"/>
              </w:rPr>
              <w:t xml:space="preserve"> </w:t>
            </w:r>
            <w:r>
              <w:rPr>
                <w:spacing w:val="1"/>
              </w:rPr>
              <w:t>o</w:t>
            </w:r>
            <w:r>
              <w:t>r</w:t>
            </w:r>
          </w:p>
          <w:p w14:paraId="78D648C2" w14:textId="77777777" w:rsidR="00F66945" w:rsidRDefault="00FA51B1">
            <w:pPr>
              <w:spacing w:before="1" w:line="200" w:lineRule="exact"/>
              <w:ind w:left="474" w:right="75"/>
            </w:pPr>
            <w:r>
              <w:t>c</w:t>
            </w:r>
            <w:r>
              <w:rPr>
                <w:spacing w:val="1"/>
              </w:rPr>
              <w:t>on</w:t>
            </w:r>
            <w:r>
              <w:t>te</w:t>
            </w:r>
            <w:r>
              <w:rPr>
                <w:spacing w:val="1"/>
              </w:rPr>
              <w:t>n</w:t>
            </w:r>
            <w:r>
              <w:t>ti</w:t>
            </w:r>
            <w:r>
              <w:rPr>
                <w:spacing w:val="1"/>
              </w:rPr>
              <w:t>ou</w:t>
            </w:r>
            <w:r>
              <w:t>s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m</w:t>
            </w:r>
            <w:r>
              <w:t>atte</w:t>
            </w:r>
            <w:r>
              <w:rPr>
                <w:spacing w:val="1"/>
              </w:rPr>
              <w:t>r</w:t>
            </w:r>
            <w:r>
              <w:t>s</w:t>
            </w:r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dur</w:t>
            </w:r>
            <w:r>
              <w:t>i</w:t>
            </w:r>
            <w:r>
              <w:rPr>
                <w:spacing w:val="-1"/>
              </w:rPr>
              <w:t>n</w:t>
            </w:r>
            <w:r>
              <w:t>g</w:t>
            </w:r>
            <w:r>
              <w:rPr>
                <w:spacing w:val="27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</w:t>
            </w:r>
            <w:r>
              <w:t>e</w:t>
            </w:r>
            <w:r>
              <w:rPr>
                <w:spacing w:val="30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our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30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0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etw</w:t>
            </w:r>
            <w:r>
              <w:rPr>
                <w:spacing w:val="1"/>
              </w:rPr>
              <w:t>e</w:t>
            </w:r>
            <w:r>
              <w:t>en 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8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9"/>
              </w:rPr>
              <w:t xml:space="preserve"> </w:t>
            </w:r>
            <w:r>
              <w:t>Te</w:t>
            </w:r>
            <w:r>
              <w:rPr>
                <w:spacing w:val="1"/>
              </w:rPr>
              <w:t>a</w:t>
            </w:r>
            <w:r>
              <w:t>m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o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>s</w:t>
            </w:r>
            <w:r>
              <w:rPr>
                <w:spacing w:val="14"/>
              </w:rPr>
              <w:t xml:space="preserve"> </w:t>
            </w:r>
            <w:r>
              <w:t>at</w:t>
            </w:r>
            <w:r>
              <w:rPr>
                <w:spacing w:val="19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8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pr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pr</w:t>
            </w:r>
            <w:r>
              <w:t>iate</w:t>
            </w:r>
            <w:r>
              <w:rPr>
                <w:spacing w:val="11"/>
              </w:rPr>
              <w:t xml:space="preserve"> </w:t>
            </w:r>
            <w:r>
              <w:t>le</w:t>
            </w:r>
            <w:r>
              <w:rPr>
                <w:spacing w:val="1"/>
              </w:rPr>
              <w:t>v</w:t>
            </w:r>
            <w:r>
              <w:t>el</w:t>
            </w:r>
            <w:r>
              <w:rPr>
                <w:spacing w:val="13"/>
              </w:rPr>
              <w:t xml:space="preserve"> </w:t>
            </w:r>
            <w:r>
              <w:t>wit</w:t>
            </w:r>
            <w:r>
              <w:rPr>
                <w:spacing w:val="1"/>
              </w:rPr>
              <w:t>h</w:t>
            </w:r>
            <w:r>
              <w:t>in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o</w:t>
            </w:r>
            <w:r>
              <w:t>r</w:t>
            </w:r>
          </w:p>
          <w:p w14:paraId="4FB228EC" w14:textId="77777777" w:rsidR="00F66945" w:rsidRDefault="00FA51B1">
            <w:pPr>
              <w:spacing w:before="3" w:line="200" w:lineRule="exact"/>
              <w:ind w:left="474" w:right="68"/>
            </w:pPr>
            <w:r>
              <w:rPr>
                <w:spacing w:val="1"/>
              </w:rPr>
              <w:t>ou</w:t>
            </w:r>
            <w:r>
              <w:t>t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d</w:t>
            </w:r>
            <w:r>
              <w:t xml:space="preserve">e 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hon</w:t>
            </w:r>
            <w:r>
              <w:t xml:space="preserve">g </w:t>
            </w:r>
            <w:r>
              <w:rPr>
                <w:spacing w:val="16"/>
              </w:rPr>
              <w:t xml:space="preserve"> </w:t>
            </w:r>
            <w:r>
              <w:t>Li</w:t>
            </w:r>
            <w:r>
              <w:rPr>
                <w:spacing w:val="1"/>
              </w:rPr>
              <w:t>m</w:t>
            </w:r>
            <w:r>
              <w:t xml:space="preserve">, </w:t>
            </w:r>
            <w:r>
              <w:rPr>
                <w:spacing w:val="16"/>
              </w:rPr>
              <w:t xml:space="preserve"> </w:t>
            </w:r>
            <w:r>
              <w:t>LL</w:t>
            </w:r>
            <w:r>
              <w:rPr>
                <w:spacing w:val="3"/>
              </w:rPr>
              <w:t>P</w:t>
            </w:r>
            <w:r>
              <w:t xml:space="preserve">, </w:t>
            </w:r>
            <w:r>
              <w:rPr>
                <w:spacing w:val="16"/>
              </w:rPr>
              <w:t xml:space="preserve"> </w:t>
            </w:r>
            <w:r>
              <w:t>a</w:t>
            </w:r>
            <w:r>
              <w:rPr>
                <w:spacing w:val="1"/>
              </w:rPr>
              <w:t>gre</w:t>
            </w:r>
            <w:r>
              <w:t xml:space="preserve">e </w:t>
            </w:r>
            <w:r>
              <w:rPr>
                <w:spacing w:val="1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n</w:t>
            </w:r>
            <w:r>
              <w:t>at</w:t>
            </w:r>
            <w:r>
              <w:rPr>
                <w:spacing w:val="1"/>
              </w:rPr>
              <w:t>ur</w:t>
            </w:r>
            <w:r>
              <w:t xml:space="preserve">e </w:t>
            </w:r>
            <w:r>
              <w:rPr>
                <w:spacing w:val="15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n</w:t>
            </w:r>
            <w:r>
              <w:t xml:space="preserve">d 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c</w:t>
            </w:r>
            <w:r>
              <w:rPr>
                <w:spacing w:val="1"/>
              </w:rPr>
              <w:t>op</w:t>
            </w:r>
            <w:r>
              <w:t xml:space="preserve">e 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o</w:t>
            </w:r>
            <w:r>
              <w:rPr>
                <w:spacing w:val="4"/>
              </w:rPr>
              <w:t>f</w:t>
            </w:r>
            <w:r>
              <w:t xml:space="preserve">, </w:t>
            </w:r>
            <w:r>
              <w:rPr>
                <w:spacing w:val="18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 c</w:t>
            </w:r>
            <w:r>
              <w:rPr>
                <w:spacing w:val="1"/>
              </w:rPr>
              <w:t>on</w:t>
            </w:r>
            <w:r>
              <w:t>cl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on</w:t>
            </w:r>
            <w:r>
              <w:t xml:space="preserve">s </w:t>
            </w:r>
            <w:r>
              <w:rPr>
                <w:spacing w:val="44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es</w:t>
            </w:r>
            <w:r>
              <w:rPr>
                <w:spacing w:val="1"/>
              </w:rPr>
              <w:t>u</w:t>
            </w:r>
            <w:r>
              <w:t xml:space="preserve">lting </w:t>
            </w:r>
            <w:r>
              <w:rPr>
                <w:spacing w:val="45"/>
              </w:rPr>
              <w:t xml:space="preserve"> </w:t>
            </w:r>
            <w:r>
              <w:rPr>
                <w:spacing w:val="1"/>
              </w:rPr>
              <w:t>f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</w:t>
            </w:r>
            <w:r>
              <w:t xml:space="preserve">m 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</w:t>
            </w:r>
            <w:r>
              <w:t xml:space="preserve">ch  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</w:t>
            </w:r>
            <w:r>
              <w:t>ltati</w:t>
            </w:r>
            <w:r>
              <w:rPr>
                <w:spacing w:val="1"/>
              </w:rPr>
              <w:t>on</w:t>
            </w:r>
            <w:r>
              <w:t xml:space="preserve">s </w:t>
            </w:r>
            <w:r>
              <w:rPr>
                <w:spacing w:val="42"/>
              </w:rPr>
              <w:t xml:space="preserve"> </w:t>
            </w:r>
            <w:r>
              <w:t xml:space="preserve">with  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 xml:space="preserve">e  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r</w:t>
            </w:r>
            <w:r>
              <w:rPr>
                <w:spacing w:val="-3"/>
              </w:rPr>
              <w:t>t</w:t>
            </w:r>
            <w:r>
              <w:t>y</w:t>
            </w:r>
          </w:p>
          <w:p w14:paraId="00D8B5B0" w14:textId="77777777" w:rsidR="00F66945" w:rsidRDefault="00FA51B1">
            <w:pPr>
              <w:spacing w:before="3" w:line="200" w:lineRule="exact"/>
              <w:ind w:left="474" w:right="76"/>
            </w:pPr>
            <w:r>
              <w:t>c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</w:t>
            </w:r>
            <w:r>
              <w:t xml:space="preserve">lted </w:t>
            </w:r>
            <w:r>
              <w:rPr>
                <w:spacing w:val="32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 xml:space="preserve">d </w:t>
            </w:r>
            <w:r>
              <w:rPr>
                <w:spacing w:val="37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n</w:t>
            </w:r>
            <w:r>
              <w:t xml:space="preserve">e </w:t>
            </w:r>
            <w:r>
              <w:rPr>
                <w:spacing w:val="31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</w:t>
            </w:r>
            <w:r>
              <w:t xml:space="preserve">at </w:t>
            </w:r>
            <w:r>
              <w:rPr>
                <w:spacing w:val="36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on</w:t>
            </w:r>
            <w:r>
              <w:t>cl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on</w:t>
            </w:r>
            <w:r>
              <w:t xml:space="preserve">s </w:t>
            </w:r>
            <w:r>
              <w:rPr>
                <w:spacing w:val="29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es</w:t>
            </w:r>
            <w:r>
              <w:rPr>
                <w:spacing w:val="1"/>
              </w:rPr>
              <w:t>u</w:t>
            </w:r>
            <w:r>
              <w:t xml:space="preserve">lting </w:t>
            </w:r>
            <w:r>
              <w:rPr>
                <w:spacing w:val="33"/>
              </w:rPr>
              <w:t xml:space="preserve"> </w:t>
            </w:r>
            <w:r>
              <w:rPr>
                <w:spacing w:val="1"/>
              </w:rPr>
              <w:t>fr</w:t>
            </w:r>
            <w:r>
              <w:rPr>
                <w:spacing w:val="-1"/>
              </w:rPr>
              <w:t>o</w:t>
            </w:r>
            <w:r>
              <w:t xml:space="preserve">m 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</w:t>
            </w:r>
            <w:r>
              <w:t>ch c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</w:t>
            </w:r>
            <w:r>
              <w:t>ltati</w:t>
            </w:r>
            <w:r>
              <w:rPr>
                <w:spacing w:val="1"/>
              </w:rPr>
              <w:t>on</w:t>
            </w:r>
            <w:r>
              <w:t>s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h</w:t>
            </w:r>
            <w:r>
              <w:t>a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1"/>
              </w:rPr>
              <w:t>e</w:t>
            </w:r>
            <w:r>
              <w:t>n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1"/>
              </w:rPr>
              <w:t>mp</w:t>
            </w:r>
            <w:r>
              <w:t>l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te</w:t>
            </w:r>
            <w:r>
              <w:rPr>
                <w:spacing w:val="1"/>
              </w:rPr>
              <w:t>d</w:t>
            </w:r>
            <w:r>
              <w:t>?</w:t>
            </w:r>
          </w:p>
          <w:p w14:paraId="14BECD26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t>Did</w:t>
            </w:r>
            <w:r>
              <w:rPr>
                <w:spacing w:val="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8"/>
              </w:rPr>
              <w:t xml:space="preserve"> </w:t>
            </w:r>
            <w:r>
              <w:t>Pa</w:t>
            </w:r>
            <w:r>
              <w:rPr>
                <w:spacing w:val="1"/>
              </w:rPr>
              <w:t>r</w:t>
            </w:r>
            <w:r>
              <w:t>t</w:t>
            </w:r>
            <w:r>
              <w:rPr>
                <w:spacing w:val="1"/>
              </w:rPr>
              <w:t>n</w:t>
            </w:r>
            <w:r>
              <w:t>er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t>i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et</w:t>
            </w:r>
            <w:r>
              <w:rPr>
                <w:spacing w:val="1"/>
              </w:rPr>
              <w:t>h</w:t>
            </w:r>
            <w:r>
              <w:t>er</w:t>
            </w:r>
            <w:r>
              <w:rPr>
                <w:spacing w:val="-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tec</w:t>
            </w:r>
            <w:r>
              <w:rPr>
                <w:spacing w:val="-1"/>
              </w:rPr>
              <w:t>h</w:t>
            </w:r>
            <w:r>
              <w:rPr>
                <w:spacing w:val="1"/>
              </w:rPr>
              <w:t>n</w:t>
            </w:r>
            <w:r>
              <w:t>ic</w:t>
            </w:r>
            <w:r>
              <w:rPr>
                <w:spacing w:val="-2"/>
              </w:rPr>
              <w:t>a</w:t>
            </w:r>
            <w:r>
              <w:t>l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c</w:t>
            </w:r>
            <w:r>
              <w:rPr>
                <w:spacing w:val="7"/>
              </w:rPr>
              <w:t>t</w:t>
            </w:r>
            <w:r>
              <w:t>s</w:t>
            </w:r>
          </w:p>
          <w:p w14:paraId="76D0E4B9" w14:textId="77777777" w:rsidR="00F66945" w:rsidRDefault="00FA51B1">
            <w:pPr>
              <w:spacing w:line="200" w:lineRule="exact"/>
              <w:ind w:left="474"/>
            </w:pP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s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c</w:t>
            </w:r>
            <w:r>
              <w:t>iali</w:t>
            </w:r>
            <w:r>
              <w:rPr>
                <w:spacing w:val="-1"/>
              </w:rPr>
              <w:t>s</w:t>
            </w:r>
            <w:r>
              <w:t>t</w:t>
            </w:r>
            <w:r>
              <w:rPr>
                <w:spacing w:val="-1"/>
              </w:rPr>
              <w:t>s</w:t>
            </w:r>
            <w:r>
              <w:t>’</w:t>
            </w:r>
            <w:r>
              <w:rPr>
                <w:spacing w:val="-8"/>
              </w:rPr>
              <w:t xml:space="preserve"> </w:t>
            </w:r>
            <w:r>
              <w:t>w</w:t>
            </w:r>
            <w:r>
              <w:rPr>
                <w:spacing w:val="1"/>
              </w:rPr>
              <w:t>o</w:t>
            </w:r>
            <w:r>
              <w:rPr>
                <w:spacing w:val="3"/>
              </w:rPr>
              <w:t>r</w:t>
            </w:r>
            <w:r>
              <w:t>k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d</w:t>
            </w:r>
            <w:r>
              <w:rPr>
                <w:spacing w:val="2"/>
              </w:rPr>
              <w:t>i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c</w:t>
            </w:r>
            <w:r>
              <w:t>ted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up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rv</w:t>
            </w:r>
            <w:r>
              <w:t>i</w:t>
            </w:r>
            <w:r>
              <w:rPr>
                <w:spacing w:val="-1"/>
              </w:rPr>
              <w:t>s</w:t>
            </w:r>
            <w:r>
              <w:t>ed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b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 xml:space="preserve">a </w:t>
            </w:r>
            <w:r>
              <w:rPr>
                <w:spacing w:val="1"/>
              </w:rPr>
              <w:t>p</w:t>
            </w:r>
            <w:r>
              <w:rPr>
                <w:spacing w:val="-2"/>
              </w:rPr>
              <w:t>er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-4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o</w:t>
            </w:r>
          </w:p>
          <w:p w14:paraId="46E38235" w14:textId="77777777" w:rsidR="00F66945" w:rsidRDefault="00FA51B1">
            <w:pPr>
              <w:spacing w:line="200" w:lineRule="exact"/>
              <w:ind w:left="474"/>
            </w:pPr>
            <w:r>
              <w:rPr>
                <w:spacing w:val="1"/>
              </w:rPr>
              <w:t>h</w:t>
            </w:r>
            <w:r>
              <w:t xml:space="preserve">ad  </w:t>
            </w:r>
            <w:r>
              <w:rPr>
                <w:spacing w:val="9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 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3"/>
              </w:rPr>
              <w:t>c</w:t>
            </w:r>
            <w:r>
              <w:t>es</w:t>
            </w:r>
            <w:r>
              <w:rPr>
                <w:spacing w:val="-1"/>
              </w:rPr>
              <w:t>s</w:t>
            </w:r>
            <w:r>
              <w:t>a</w:t>
            </w:r>
            <w:r>
              <w:rPr>
                <w:spacing w:val="1"/>
              </w:rPr>
              <w:t>r</w:t>
            </w:r>
            <w:r>
              <w:t xml:space="preserve">y  </w:t>
            </w:r>
            <w:r>
              <w:rPr>
                <w:spacing w:val="4"/>
              </w:rPr>
              <w:t xml:space="preserve"> </w:t>
            </w:r>
            <w:r>
              <w:t>tec</w:t>
            </w:r>
            <w:r>
              <w:rPr>
                <w:spacing w:val="2"/>
              </w:rPr>
              <w:t>h</w:t>
            </w:r>
            <w:r>
              <w:rPr>
                <w:spacing w:val="1"/>
              </w:rPr>
              <w:t>n</w:t>
            </w:r>
            <w:r>
              <w:t>i</w:t>
            </w:r>
            <w:r>
              <w:rPr>
                <w:spacing w:val="-2"/>
              </w:rPr>
              <w:t>c</w:t>
            </w:r>
            <w:r>
              <w:t xml:space="preserve">al  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kno</w:t>
            </w:r>
            <w:r>
              <w:t>wle</w:t>
            </w:r>
            <w:r>
              <w:rPr>
                <w:spacing w:val="1"/>
              </w:rPr>
              <w:t>dg</w:t>
            </w:r>
            <w:r>
              <w:t xml:space="preserve">e,  </w:t>
            </w:r>
            <w:r>
              <w:rPr>
                <w:spacing w:val="2"/>
              </w:rPr>
              <w:t xml:space="preserve"> </w:t>
            </w:r>
            <w:r>
              <w:t xml:space="preserve">as  </w:t>
            </w:r>
            <w:r>
              <w:rPr>
                <w:spacing w:val="8"/>
              </w:rPr>
              <w:t xml:space="preserve"> </w:t>
            </w:r>
            <w:r>
              <w:t xml:space="preserve">well  </w:t>
            </w:r>
            <w:r>
              <w:rPr>
                <w:spacing w:val="8"/>
              </w:rPr>
              <w:t xml:space="preserve"> </w:t>
            </w:r>
            <w:r>
              <w:t xml:space="preserve">as  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b</w:t>
            </w:r>
            <w:r>
              <w:t xml:space="preserve">y  </w:t>
            </w:r>
            <w:r>
              <w:rPr>
                <w:spacing w:val="10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</w:p>
          <w:p w14:paraId="21070A31" w14:textId="77777777" w:rsidR="00F66945" w:rsidRDefault="00FA51B1">
            <w:pPr>
              <w:spacing w:line="200" w:lineRule="exact"/>
              <w:ind w:left="474"/>
            </w:pP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0"/>
              </w:rPr>
              <w:t xml:space="preserve"> </w:t>
            </w:r>
            <w:r>
              <w:t>Pa</w:t>
            </w:r>
            <w:r>
              <w:rPr>
                <w:spacing w:val="1"/>
              </w:rPr>
              <w:t>r</w:t>
            </w:r>
            <w:r>
              <w:t>t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1"/>
              </w:rPr>
              <w:t>r</w:t>
            </w:r>
            <w:r>
              <w:t>?</w:t>
            </w:r>
          </w:p>
          <w:p w14:paraId="261EB299" w14:textId="77777777" w:rsidR="00F66945" w:rsidRDefault="00FA51B1">
            <w:pPr>
              <w:tabs>
                <w:tab w:val="left" w:pos="460"/>
              </w:tabs>
              <w:spacing w:before="1" w:line="200" w:lineRule="exact"/>
              <w:ind w:left="474" w:right="68" w:hanging="360"/>
            </w:pPr>
            <w:r>
              <w:rPr>
                <w:w w:val="130"/>
              </w:rPr>
              <w:t>•</w:t>
            </w:r>
            <w:r>
              <w:tab/>
            </w:r>
            <w:r>
              <w:rPr>
                <w:spacing w:val="-1"/>
              </w:rPr>
              <w:t>W</w:t>
            </w:r>
            <w:r>
              <w:t>e</w:t>
            </w:r>
            <w:r>
              <w:rPr>
                <w:spacing w:val="1"/>
              </w:rPr>
              <w:t>r</w:t>
            </w:r>
            <w:r>
              <w:t xml:space="preserve">e </w:t>
            </w:r>
            <w:r>
              <w:rPr>
                <w:spacing w:val="1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n</w:t>
            </w:r>
            <w:r>
              <w:t>a</w:t>
            </w:r>
            <w:r>
              <w:rPr>
                <w:spacing w:val="-2"/>
              </w:rPr>
              <w:t>t</w:t>
            </w:r>
            <w:r>
              <w:rPr>
                <w:spacing w:val="1"/>
              </w:rPr>
              <w:t>ur</w:t>
            </w:r>
            <w:r>
              <w:t xml:space="preserve">e </w:t>
            </w:r>
            <w:r>
              <w:rPr>
                <w:spacing w:val="8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 xml:space="preserve">d 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c</w:t>
            </w:r>
            <w:r>
              <w:rPr>
                <w:spacing w:val="1"/>
              </w:rPr>
              <w:t>op</w:t>
            </w:r>
            <w:r>
              <w:t xml:space="preserve">e 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of</w:t>
            </w:r>
            <w:r>
              <w:t xml:space="preserve">, </w:t>
            </w:r>
            <w:r>
              <w:rPr>
                <w:spacing w:val="1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n</w:t>
            </w:r>
            <w:r>
              <w:t xml:space="preserve">d 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on</w:t>
            </w:r>
            <w:r>
              <w:t>cl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on</w:t>
            </w:r>
            <w:r>
              <w:t xml:space="preserve">s 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es</w:t>
            </w:r>
            <w:r>
              <w:rPr>
                <w:spacing w:val="1"/>
              </w:rPr>
              <w:t>u</w:t>
            </w:r>
            <w:r>
              <w:t xml:space="preserve">lting 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from</w:t>
            </w:r>
            <w:r>
              <w:t>, c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</w:t>
            </w:r>
            <w:r>
              <w:t>ltati</w:t>
            </w:r>
            <w:r>
              <w:rPr>
                <w:spacing w:val="1"/>
              </w:rPr>
              <w:t>on</w:t>
            </w:r>
            <w:r>
              <w:t>s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r</w:t>
            </w:r>
            <w:r>
              <w:t>ta</w:t>
            </w:r>
            <w:r>
              <w:rPr>
                <w:spacing w:val="1"/>
              </w:rPr>
              <w:t>k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d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</w:t>
            </w:r>
            <w:r>
              <w:t xml:space="preserve">e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it E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</w:p>
          <w:p w14:paraId="02B66549" w14:textId="77777777" w:rsidR="00F66945" w:rsidRDefault="00FA51B1">
            <w:pPr>
              <w:spacing w:line="200" w:lineRule="exact"/>
              <w:ind w:left="474"/>
            </w:pPr>
            <w:r>
              <w:t>i</w:t>
            </w:r>
            <w:r>
              <w:rPr>
                <w:spacing w:val="1"/>
              </w:rPr>
              <w:t>nc</w:t>
            </w:r>
            <w:r>
              <w:t>l</w:t>
            </w:r>
            <w:r>
              <w:rPr>
                <w:spacing w:val="1"/>
              </w:rPr>
              <w:t>ud</w:t>
            </w:r>
            <w:r>
              <w:t>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d</w:t>
            </w:r>
            <w:r>
              <w:rPr>
                <w:spacing w:val="1"/>
              </w:rPr>
              <w:t>o</w:t>
            </w:r>
            <w:r>
              <w:t>c</w:t>
            </w:r>
            <w:r>
              <w:rPr>
                <w:spacing w:val="1"/>
              </w:rPr>
              <w:t>um</w:t>
            </w:r>
            <w:r>
              <w:t>e</w:t>
            </w:r>
            <w:r>
              <w:rPr>
                <w:spacing w:val="1"/>
              </w:rPr>
              <w:t>n</w:t>
            </w:r>
            <w:r>
              <w:t>tati</w:t>
            </w:r>
            <w:r>
              <w:rPr>
                <w:spacing w:val="-1"/>
              </w:rPr>
              <w:t>o</w:t>
            </w:r>
            <w:r>
              <w:rPr>
                <w:spacing w:val="2"/>
              </w:rPr>
              <w:t>n</w:t>
            </w:r>
            <w:r>
              <w:t>?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5862DC" w14:textId="77777777" w:rsidR="00F66945" w:rsidRDefault="00F66945">
            <w:pPr>
              <w:spacing w:before="3" w:line="180" w:lineRule="exact"/>
              <w:rPr>
                <w:sz w:val="19"/>
                <w:szCs w:val="19"/>
              </w:rPr>
            </w:pPr>
          </w:p>
          <w:p w14:paraId="1BD55463" w14:textId="77777777" w:rsidR="00F66945" w:rsidRDefault="00F66945">
            <w:pPr>
              <w:spacing w:line="200" w:lineRule="exact"/>
            </w:pPr>
          </w:p>
          <w:p w14:paraId="621328DD" w14:textId="77777777" w:rsidR="00F66945" w:rsidRDefault="00F66945">
            <w:pPr>
              <w:spacing w:line="200" w:lineRule="exact"/>
            </w:pPr>
          </w:p>
          <w:p w14:paraId="14138A64" w14:textId="77777777" w:rsidR="00F66945" w:rsidRPr="00C51A34" w:rsidRDefault="00FA51B1">
            <w:pPr>
              <w:ind w:left="351" w:right="355"/>
              <w:jc w:val="center"/>
            </w:pPr>
            <w:r w:rsidRPr="00C51A34">
              <w:rPr>
                <w:spacing w:val="-1"/>
              </w:rPr>
              <w:t>N</w:t>
            </w:r>
            <w:r w:rsidRPr="00C51A34">
              <w:rPr>
                <w:spacing w:val="1"/>
              </w:rPr>
              <w:t>/</w:t>
            </w:r>
            <w:r w:rsidRPr="00C51A34">
              <w:t>A</w:t>
            </w:r>
          </w:p>
          <w:p w14:paraId="4CB0EB94" w14:textId="77777777" w:rsidR="00F66945" w:rsidRDefault="00F66945">
            <w:pPr>
              <w:spacing w:line="200" w:lineRule="exact"/>
            </w:pPr>
          </w:p>
          <w:p w14:paraId="3A4A7105" w14:textId="77777777" w:rsidR="00F66945" w:rsidRDefault="00F66945">
            <w:pPr>
              <w:spacing w:line="200" w:lineRule="exact"/>
            </w:pPr>
          </w:p>
          <w:p w14:paraId="54DEA801" w14:textId="77777777" w:rsidR="00F66945" w:rsidRDefault="00F66945">
            <w:pPr>
              <w:spacing w:line="200" w:lineRule="exact"/>
            </w:pPr>
          </w:p>
          <w:p w14:paraId="7CE00A5F" w14:textId="77777777" w:rsidR="00F66945" w:rsidRDefault="00F66945">
            <w:pPr>
              <w:spacing w:line="200" w:lineRule="exact"/>
            </w:pPr>
          </w:p>
          <w:p w14:paraId="39FAE0D0" w14:textId="77777777" w:rsidR="00F66945" w:rsidRDefault="00F66945">
            <w:pPr>
              <w:spacing w:before="9" w:line="240" w:lineRule="exact"/>
              <w:rPr>
                <w:sz w:val="24"/>
                <w:szCs w:val="24"/>
              </w:rPr>
            </w:pPr>
          </w:p>
          <w:p w14:paraId="688F609B" w14:textId="77777777" w:rsidR="00F66945" w:rsidRPr="00C51A34" w:rsidRDefault="00FA51B1">
            <w:pPr>
              <w:spacing w:line="840" w:lineRule="atLeast"/>
              <w:ind w:left="369" w:right="373"/>
              <w:jc w:val="center"/>
            </w:pPr>
            <w:r w:rsidRPr="00C51A34">
              <w:rPr>
                <w:spacing w:val="-1"/>
              </w:rPr>
              <w:t>N</w:t>
            </w:r>
            <w:r w:rsidRPr="00C51A34">
              <w:rPr>
                <w:spacing w:val="1"/>
              </w:rPr>
              <w:t>/</w:t>
            </w:r>
            <w:r w:rsidRPr="00C51A34">
              <w:t xml:space="preserve">A </w:t>
            </w:r>
            <w:r w:rsidRPr="00C51A34">
              <w:rPr>
                <w:spacing w:val="-1"/>
              </w:rPr>
              <w:t>N</w:t>
            </w:r>
            <w:r w:rsidRPr="00C51A34">
              <w:rPr>
                <w:spacing w:val="1"/>
              </w:rPr>
              <w:t>/</w:t>
            </w:r>
            <w:r w:rsidRPr="00C51A34">
              <w:t>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9FA5D" w14:textId="77777777" w:rsidR="00F66945" w:rsidRDefault="00F66945">
            <w:pPr>
              <w:spacing w:before="3" w:line="180" w:lineRule="exact"/>
              <w:rPr>
                <w:sz w:val="19"/>
                <w:szCs w:val="19"/>
              </w:rPr>
            </w:pPr>
          </w:p>
          <w:p w14:paraId="6586BCBE" w14:textId="77777777" w:rsidR="00F66945" w:rsidRDefault="00F66945">
            <w:pPr>
              <w:spacing w:line="200" w:lineRule="exact"/>
            </w:pPr>
          </w:p>
          <w:p w14:paraId="7D03A1A2" w14:textId="77777777" w:rsidR="00F66945" w:rsidRDefault="00F66945">
            <w:pPr>
              <w:spacing w:line="200" w:lineRule="exact"/>
            </w:pPr>
          </w:p>
          <w:p w14:paraId="0F5CB12D" w14:textId="77777777" w:rsidR="00F66945" w:rsidRPr="00C51A34" w:rsidRDefault="00FA51B1">
            <w:pPr>
              <w:ind w:left="486" w:right="490"/>
              <w:jc w:val="center"/>
            </w:pPr>
            <w:r w:rsidRPr="00C51A34">
              <w:rPr>
                <w:spacing w:val="-1"/>
              </w:rPr>
              <w:t>N</w:t>
            </w:r>
            <w:r w:rsidRPr="00C51A34">
              <w:rPr>
                <w:spacing w:val="1"/>
              </w:rPr>
              <w:t>/</w:t>
            </w:r>
            <w:r w:rsidRPr="00C51A34">
              <w:t>A</w:t>
            </w:r>
          </w:p>
          <w:p w14:paraId="7205BF6C" w14:textId="77777777" w:rsidR="00F66945" w:rsidRDefault="00F66945">
            <w:pPr>
              <w:spacing w:line="200" w:lineRule="exact"/>
            </w:pPr>
          </w:p>
          <w:p w14:paraId="618D754A" w14:textId="77777777" w:rsidR="00F66945" w:rsidRDefault="00F66945">
            <w:pPr>
              <w:spacing w:line="200" w:lineRule="exact"/>
            </w:pPr>
          </w:p>
          <w:p w14:paraId="0AD976D2" w14:textId="77777777" w:rsidR="00F66945" w:rsidRDefault="00F66945">
            <w:pPr>
              <w:spacing w:line="200" w:lineRule="exact"/>
            </w:pPr>
          </w:p>
          <w:p w14:paraId="53B00F15" w14:textId="77777777" w:rsidR="00F66945" w:rsidRDefault="00F66945">
            <w:pPr>
              <w:spacing w:line="200" w:lineRule="exact"/>
            </w:pPr>
          </w:p>
          <w:p w14:paraId="243F8CB2" w14:textId="77777777" w:rsidR="00F66945" w:rsidRDefault="00F66945">
            <w:pPr>
              <w:spacing w:line="200" w:lineRule="exact"/>
            </w:pPr>
          </w:p>
          <w:p w14:paraId="35054A01" w14:textId="48803FAA" w:rsidR="00F66945" w:rsidRDefault="00F66945">
            <w:pPr>
              <w:spacing w:line="200" w:lineRule="exact"/>
            </w:pPr>
          </w:p>
          <w:p w14:paraId="7B1730E6" w14:textId="43BBE715" w:rsidR="00C51A34" w:rsidRDefault="00C51A34">
            <w:pPr>
              <w:spacing w:line="200" w:lineRule="exact"/>
            </w:pPr>
          </w:p>
          <w:p w14:paraId="26F4CAD4" w14:textId="77777777" w:rsidR="00F66945" w:rsidRDefault="00F66945">
            <w:pPr>
              <w:spacing w:before="7" w:line="220" w:lineRule="exact"/>
              <w:rPr>
                <w:sz w:val="22"/>
                <w:szCs w:val="22"/>
              </w:rPr>
            </w:pPr>
          </w:p>
          <w:p w14:paraId="02922B3B" w14:textId="77777777" w:rsidR="00C51A34" w:rsidRDefault="00FA51B1">
            <w:pPr>
              <w:spacing w:line="796" w:lineRule="auto"/>
              <w:ind w:left="503" w:right="506" w:hanging="1"/>
              <w:jc w:val="center"/>
            </w:pPr>
            <w:r w:rsidRPr="00C51A34">
              <w:rPr>
                <w:spacing w:val="-1"/>
              </w:rPr>
              <w:t>N</w:t>
            </w:r>
            <w:r w:rsidRPr="00C51A34">
              <w:rPr>
                <w:spacing w:val="1"/>
              </w:rPr>
              <w:t>/</w:t>
            </w:r>
            <w:r w:rsidRPr="00C51A34">
              <w:t>A</w:t>
            </w:r>
          </w:p>
          <w:p w14:paraId="1815DEEA" w14:textId="3C91203E" w:rsidR="00F66945" w:rsidRDefault="00FA51B1">
            <w:pPr>
              <w:spacing w:line="796" w:lineRule="auto"/>
              <w:ind w:left="503" w:right="506" w:hanging="1"/>
              <w:jc w:val="center"/>
              <w:rPr>
                <w:sz w:val="22"/>
                <w:szCs w:val="22"/>
              </w:rPr>
            </w:pPr>
            <w:r w:rsidRPr="00C51A34">
              <w:rPr>
                <w:spacing w:val="-1"/>
              </w:rPr>
              <w:t>N</w:t>
            </w:r>
            <w:r w:rsidRPr="00C51A34">
              <w:rPr>
                <w:spacing w:val="1"/>
              </w:rPr>
              <w:t>/A</w:t>
            </w:r>
          </w:p>
        </w:tc>
      </w:tr>
      <w:tr w:rsidR="00F66945" w14:paraId="0C197D07" w14:textId="77777777">
        <w:trPr>
          <w:trHeight w:hRule="exact" w:val="1462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88875A" w14:textId="77777777" w:rsidR="00F66945" w:rsidRDefault="00F66945">
            <w:pPr>
              <w:spacing w:before="6" w:line="140" w:lineRule="exact"/>
              <w:rPr>
                <w:sz w:val="15"/>
                <w:szCs w:val="15"/>
              </w:rPr>
            </w:pPr>
          </w:p>
          <w:p w14:paraId="21BD6C07" w14:textId="77777777" w:rsidR="00F66945" w:rsidRDefault="00FA51B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 t</w:t>
            </w:r>
            <w:r>
              <w:rPr>
                <w:b/>
                <w:spacing w:val="-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z w:val="22"/>
                <w:szCs w:val="22"/>
              </w:rPr>
              <w:t xml:space="preserve">ork 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pacing w:val="2"/>
                <w:sz w:val="22"/>
                <w:szCs w:val="22"/>
              </w:rPr>
              <w:t>i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rn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au</w:t>
            </w:r>
            <w:r>
              <w:rPr>
                <w:b/>
                <w:spacing w:val="-1"/>
                <w:sz w:val="22"/>
                <w:szCs w:val="22"/>
              </w:rPr>
              <w:t>di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s</w:t>
            </w:r>
          </w:p>
          <w:p w14:paraId="7AE60455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1"/>
              </w:rPr>
              <w:t>I</w:t>
            </w:r>
            <w:r>
              <w:t>f</w:t>
            </w:r>
            <w:r>
              <w:rPr>
                <w:spacing w:val="1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2"/>
              </w:rPr>
              <w:t xml:space="preserve"> </w:t>
            </w:r>
            <w:r>
              <w:t>team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</w:t>
            </w:r>
            <w:r>
              <w:t>ed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c</w:t>
            </w:r>
            <w:r>
              <w:t>ific</w:t>
            </w:r>
            <w:r>
              <w:rPr>
                <w:spacing w:val="6"/>
              </w:rPr>
              <w:t xml:space="preserve"> </w:t>
            </w:r>
            <w:r>
              <w:t>w</w:t>
            </w:r>
            <w:r>
              <w:rPr>
                <w:spacing w:val="1"/>
              </w:rPr>
              <w:t>or</w:t>
            </w:r>
            <w:r>
              <w:t>k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o</w:t>
            </w:r>
            <w:r>
              <w:t>f</w:t>
            </w:r>
            <w:r>
              <w:rPr>
                <w:spacing w:val="1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In</w:t>
            </w:r>
            <w:r>
              <w:t>te</w:t>
            </w:r>
            <w:r>
              <w:rPr>
                <w:spacing w:val="1"/>
              </w:rPr>
              <w:t>rn</w:t>
            </w:r>
            <w:r>
              <w:t>al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1"/>
              </w:rPr>
              <w:t>or</w:t>
            </w:r>
            <w:r>
              <w:rPr>
                <w:spacing w:val="-1"/>
              </w:rPr>
              <w:t>s</w:t>
            </w:r>
            <w:r>
              <w:t>,</w:t>
            </w:r>
          </w:p>
          <w:p w14:paraId="65412F22" w14:textId="77777777" w:rsidR="00F66945" w:rsidRDefault="00FA51B1">
            <w:pPr>
              <w:spacing w:line="200" w:lineRule="exact"/>
              <w:ind w:left="474"/>
            </w:pPr>
            <w:r>
              <w:rPr>
                <w:spacing w:val="1"/>
              </w:rPr>
              <w:t>d</w:t>
            </w:r>
            <w:r>
              <w:t>id</w:t>
            </w:r>
            <w:r>
              <w:rPr>
                <w:spacing w:val="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d</w:t>
            </w:r>
            <w:r>
              <w:rPr>
                <w:spacing w:val="1"/>
              </w:rPr>
              <w:t>o</w:t>
            </w:r>
            <w:r>
              <w:t>c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tati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cl</w:t>
            </w:r>
            <w:r>
              <w:rPr>
                <w:spacing w:val="1"/>
              </w:rPr>
              <w:t>ud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n</w:t>
            </w:r>
            <w:r>
              <w:t>cl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2"/>
              </w:rPr>
              <w:t>o</w:t>
            </w:r>
            <w:r>
              <w:rPr>
                <w:spacing w:val="1"/>
              </w:rPr>
              <w:t>n</w:t>
            </w:r>
            <w:r>
              <w:t>s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a</w:t>
            </w:r>
            <w:r>
              <w:t>c</w:t>
            </w:r>
            <w:r>
              <w:rPr>
                <w:spacing w:val="-1"/>
              </w:rPr>
              <w:t>h</w:t>
            </w:r>
            <w:r>
              <w:t xml:space="preserve">ed </w:t>
            </w:r>
            <w:r>
              <w:rPr>
                <w:spacing w:val="1"/>
              </w:rPr>
              <w:t>r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g</w:t>
            </w:r>
            <w:r>
              <w:t>a</w:t>
            </w:r>
            <w:r>
              <w:rPr>
                <w:spacing w:val="-1"/>
              </w:rPr>
              <w:t>r</w:t>
            </w:r>
            <w:r>
              <w:rPr>
                <w:spacing w:val="1"/>
              </w:rPr>
              <w:t>d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-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</w:p>
          <w:p w14:paraId="10BA07BE" w14:textId="77777777" w:rsidR="00F66945" w:rsidRDefault="00FA51B1">
            <w:pPr>
              <w:spacing w:before="1" w:line="200" w:lineRule="exact"/>
              <w:ind w:left="474" w:right="79"/>
            </w:pPr>
            <w:r>
              <w:t>e</w:t>
            </w:r>
            <w:r>
              <w:rPr>
                <w:spacing w:val="1"/>
              </w:rPr>
              <w:t>v</w:t>
            </w:r>
            <w:r>
              <w:t>al</w:t>
            </w:r>
            <w:r>
              <w:rPr>
                <w:spacing w:val="1"/>
              </w:rPr>
              <w:t>u</w:t>
            </w:r>
            <w:r>
              <w:t>ati</w:t>
            </w:r>
            <w:r>
              <w:rPr>
                <w:spacing w:val="1"/>
              </w:rPr>
              <w:t>o</w:t>
            </w:r>
            <w:r>
              <w:t xml:space="preserve">n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1"/>
              </w:rPr>
              <w:t>d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qu</w:t>
            </w:r>
            <w:r>
              <w:t>a</w:t>
            </w:r>
            <w:r>
              <w:rPr>
                <w:spacing w:val="1"/>
              </w:rPr>
              <w:t>c</w:t>
            </w:r>
            <w:r>
              <w:t xml:space="preserve">y </w:t>
            </w:r>
            <w:r>
              <w:rPr>
                <w:spacing w:val="-1"/>
              </w:rPr>
              <w:t>o</w:t>
            </w:r>
            <w:r>
              <w:t>f</w:t>
            </w:r>
            <w:r>
              <w:rPr>
                <w:spacing w:val="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t>w</w:t>
            </w:r>
            <w:r>
              <w:rPr>
                <w:spacing w:val="1"/>
              </w:rPr>
              <w:t>or</w:t>
            </w:r>
            <w:r>
              <w:t>k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In</w:t>
            </w:r>
            <w:r>
              <w:t>te</w:t>
            </w:r>
            <w:r>
              <w:rPr>
                <w:spacing w:val="-1"/>
              </w:rPr>
              <w:t>r</w:t>
            </w:r>
            <w:r>
              <w:rPr>
                <w:spacing w:val="1"/>
              </w:rPr>
              <w:t>n</w:t>
            </w:r>
            <w:r>
              <w:t>al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rPr>
                <w:spacing w:val="-3"/>
              </w:rPr>
              <w:t>i</w:t>
            </w:r>
            <w:r>
              <w:t>t</w:t>
            </w:r>
            <w:r>
              <w:rPr>
                <w:spacing w:val="1"/>
              </w:rPr>
              <w:t>or</w:t>
            </w:r>
            <w:r>
              <w:rPr>
                <w:spacing w:val="-1"/>
              </w:rPr>
              <w:t>s</w:t>
            </w:r>
            <w:r>
              <w:t>, a</w:t>
            </w:r>
            <w:r>
              <w:rPr>
                <w:spacing w:val="1"/>
              </w:rPr>
              <w:t>n</w:t>
            </w:r>
            <w:r>
              <w:t>d 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2"/>
              </w:rPr>
              <w:t>g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0"/>
              </w:rPr>
              <w:t xml:space="preserve"> </w:t>
            </w:r>
            <w:r>
              <w:t>tea</w:t>
            </w:r>
            <w:r>
              <w:rPr>
                <w:spacing w:val="1"/>
              </w:rPr>
              <w:t>m’</w:t>
            </w:r>
            <w:r>
              <w:t>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</w:t>
            </w:r>
            <w:r>
              <w:rPr>
                <w:spacing w:val="2"/>
              </w:rPr>
              <w:t>o</w:t>
            </w:r>
            <w:r>
              <w:t>c</w:t>
            </w:r>
            <w:r>
              <w:rPr>
                <w:spacing w:val="1"/>
              </w:rPr>
              <w:t>ed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</w:t>
            </w:r>
            <w:r>
              <w:t>es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rf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rm</w:t>
            </w:r>
            <w:r>
              <w:t>ed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</w:t>
            </w:r>
            <w:r>
              <w:rPr>
                <w:spacing w:val="1"/>
              </w:rPr>
              <w:t>ork</w:t>
            </w:r>
            <w:r>
              <w:t>?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C7B613" w14:textId="77777777" w:rsidR="00F66945" w:rsidRPr="00C51A34" w:rsidRDefault="00F66945">
            <w:pPr>
              <w:spacing w:before="4" w:line="180" w:lineRule="exact"/>
            </w:pPr>
          </w:p>
          <w:p w14:paraId="47A0DDA1" w14:textId="77777777" w:rsidR="00F66945" w:rsidRPr="00C51A34" w:rsidRDefault="00F66945">
            <w:pPr>
              <w:spacing w:line="200" w:lineRule="exact"/>
            </w:pPr>
          </w:p>
          <w:p w14:paraId="01634475" w14:textId="77777777" w:rsidR="00F66945" w:rsidRPr="00C51A34" w:rsidRDefault="00FA51B1">
            <w:pPr>
              <w:ind w:left="351" w:right="355"/>
              <w:jc w:val="center"/>
            </w:pPr>
            <w:r w:rsidRPr="00C51A34">
              <w:rPr>
                <w:spacing w:val="-1"/>
              </w:rPr>
              <w:t>N</w:t>
            </w:r>
            <w:r w:rsidRPr="00C51A34">
              <w:rPr>
                <w:spacing w:val="1"/>
              </w:rPr>
              <w:t>/</w:t>
            </w:r>
            <w:r w:rsidRPr="00C51A34">
              <w:t>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45DD3F" w14:textId="77777777" w:rsidR="00F66945" w:rsidRDefault="00F66945">
            <w:pPr>
              <w:spacing w:before="4" w:line="180" w:lineRule="exact"/>
              <w:rPr>
                <w:sz w:val="18"/>
                <w:szCs w:val="18"/>
              </w:rPr>
            </w:pPr>
          </w:p>
          <w:p w14:paraId="0B45A231" w14:textId="77777777" w:rsidR="00F66945" w:rsidRDefault="00F66945">
            <w:pPr>
              <w:spacing w:line="200" w:lineRule="exact"/>
            </w:pPr>
          </w:p>
          <w:p w14:paraId="096BEAC0" w14:textId="77777777" w:rsidR="00F66945" w:rsidRPr="00C51A34" w:rsidRDefault="00FA51B1">
            <w:pPr>
              <w:ind w:left="485" w:right="490"/>
              <w:jc w:val="center"/>
            </w:pPr>
            <w:r w:rsidRPr="00C51A34">
              <w:rPr>
                <w:spacing w:val="-1"/>
              </w:rPr>
              <w:t>N</w:t>
            </w:r>
            <w:r w:rsidRPr="00C51A34">
              <w:rPr>
                <w:spacing w:val="1"/>
              </w:rPr>
              <w:t>/</w:t>
            </w:r>
            <w:r w:rsidRPr="00C51A34">
              <w:t>A</w:t>
            </w:r>
          </w:p>
        </w:tc>
      </w:tr>
      <w:tr w:rsidR="00F66945" w14:paraId="24552B47" w14:textId="77777777">
        <w:trPr>
          <w:trHeight w:hRule="exact" w:val="2741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DE2EA3" w14:textId="77777777" w:rsidR="00F66945" w:rsidRDefault="00F66945">
            <w:pPr>
              <w:spacing w:before="3" w:line="160" w:lineRule="exact"/>
              <w:rPr>
                <w:sz w:val="17"/>
                <w:szCs w:val="17"/>
              </w:rPr>
            </w:pPr>
          </w:p>
          <w:p w14:paraId="0EB00CCB" w14:textId="77777777" w:rsidR="00F66945" w:rsidRDefault="00FA51B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position w:val="-1"/>
                <w:sz w:val="22"/>
                <w:szCs w:val="22"/>
              </w:rPr>
              <w:t>In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f</w:t>
            </w:r>
            <w:r>
              <w:rPr>
                <w:b/>
                <w:position w:val="-1"/>
                <w:sz w:val="22"/>
                <w:szCs w:val="22"/>
              </w:rPr>
              <w:t>o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r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m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a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ti</w:t>
            </w:r>
            <w:r>
              <w:rPr>
                <w:b/>
                <w:position w:val="-1"/>
                <w:sz w:val="22"/>
                <w:szCs w:val="22"/>
              </w:rPr>
              <w:t>on</w:t>
            </w:r>
            <w:r>
              <w:rPr>
                <w:b/>
                <w:spacing w:val="16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spacing w:val="-3"/>
                <w:position w:val="-1"/>
                <w:sz w:val="22"/>
                <w:szCs w:val="22"/>
              </w:rPr>
              <w:t>p</w:t>
            </w:r>
            <w:r>
              <w:rPr>
                <w:b/>
                <w:position w:val="-1"/>
                <w:sz w:val="22"/>
                <w:szCs w:val="22"/>
              </w:rPr>
              <w:t>roduced</w:t>
            </w:r>
            <w:r>
              <w:rPr>
                <w:b/>
                <w:spacing w:val="14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by</w:t>
            </w:r>
            <w:r>
              <w:rPr>
                <w:b/>
                <w:spacing w:val="14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a</w:t>
            </w:r>
            <w:r>
              <w:rPr>
                <w:b/>
                <w:spacing w:val="17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m</w:t>
            </w:r>
            <w:r>
              <w:rPr>
                <w:b/>
                <w:position w:val="-1"/>
                <w:sz w:val="22"/>
                <w:szCs w:val="22"/>
              </w:rPr>
              <w:t>ana</w:t>
            </w:r>
            <w:r>
              <w:rPr>
                <w:b/>
                <w:spacing w:val="-3"/>
                <w:position w:val="-1"/>
                <w:sz w:val="22"/>
                <w:szCs w:val="22"/>
              </w:rPr>
              <w:t>g</w:t>
            </w:r>
            <w:r>
              <w:rPr>
                <w:b/>
                <w:position w:val="-1"/>
                <w:sz w:val="22"/>
                <w:szCs w:val="22"/>
              </w:rPr>
              <w:t>e</w:t>
            </w:r>
            <w:r>
              <w:rPr>
                <w:b/>
                <w:spacing w:val="-1"/>
                <w:position w:val="-1"/>
                <w:sz w:val="22"/>
                <w:szCs w:val="22"/>
              </w:rPr>
              <w:t>m</w:t>
            </w:r>
            <w:r>
              <w:rPr>
                <w:b/>
                <w:position w:val="-1"/>
                <w:sz w:val="22"/>
                <w:szCs w:val="22"/>
              </w:rPr>
              <w:t>en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t</w:t>
            </w:r>
            <w:r>
              <w:rPr>
                <w:b/>
                <w:spacing w:val="1"/>
                <w:position w:val="-1"/>
                <w:sz w:val="22"/>
                <w:szCs w:val="22"/>
              </w:rPr>
              <w:t>’</w:t>
            </w:r>
            <w:r>
              <w:rPr>
                <w:b/>
                <w:position w:val="-1"/>
                <w:sz w:val="22"/>
                <w:szCs w:val="22"/>
              </w:rPr>
              <w:t>s</w:t>
            </w:r>
            <w:r>
              <w:rPr>
                <w:b/>
                <w:spacing w:val="17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ex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p</w:t>
            </w:r>
            <w:r>
              <w:rPr>
                <w:b/>
                <w:position w:val="-1"/>
                <w:sz w:val="22"/>
                <w:szCs w:val="22"/>
              </w:rPr>
              <w:t>e</w:t>
            </w:r>
            <w:r>
              <w:rPr>
                <w:b/>
                <w:spacing w:val="-2"/>
                <w:position w:val="-1"/>
                <w:sz w:val="22"/>
                <w:szCs w:val="22"/>
              </w:rPr>
              <w:t>r</w:t>
            </w:r>
            <w:r>
              <w:rPr>
                <w:b/>
                <w:position w:val="-1"/>
                <w:sz w:val="22"/>
                <w:szCs w:val="22"/>
              </w:rPr>
              <w:t>t</w:t>
            </w:r>
            <w:r>
              <w:rPr>
                <w:b/>
                <w:spacing w:val="15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and</w:t>
            </w:r>
            <w:r>
              <w:rPr>
                <w:b/>
                <w:spacing w:val="16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used</w:t>
            </w:r>
            <w:r>
              <w:rPr>
                <w:b/>
                <w:spacing w:val="17"/>
                <w:position w:val="-1"/>
                <w:sz w:val="22"/>
                <w:szCs w:val="22"/>
              </w:rPr>
              <w:t xml:space="preserve"> </w:t>
            </w:r>
            <w:r>
              <w:rPr>
                <w:b/>
                <w:position w:val="-1"/>
                <w:sz w:val="22"/>
                <w:szCs w:val="22"/>
              </w:rPr>
              <w:t>as</w:t>
            </w:r>
          </w:p>
          <w:p w14:paraId="12E7789A" w14:textId="77777777" w:rsidR="00F66945" w:rsidRDefault="00FA51B1">
            <w:pPr>
              <w:spacing w:line="20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au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ev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ence</w:t>
            </w:r>
          </w:p>
          <w:p w14:paraId="550A6FE8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1"/>
              </w:rPr>
              <w:t>I</w:t>
            </w:r>
            <w:r>
              <w:t>f</w:t>
            </w:r>
            <w:r>
              <w:rPr>
                <w:spacing w:val="5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rPr>
                <w:spacing w:val="-2"/>
              </w:rPr>
              <w:t>f</w:t>
            </w:r>
            <w:r>
              <w:rPr>
                <w:spacing w:val="1"/>
              </w:rPr>
              <w:t>o</w:t>
            </w:r>
            <w:r>
              <w:rPr>
                <w:spacing w:val="2"/>
              </w:rPr>
              <w:t>r</w:t>
            </w:r>
            <w:r>
              <w:rPr>
                <w:spacing w:val="1"/>
              </w:rPr>
              <w:t>m</w:t>
            </w:r>
            <w:r>
              <w:t>ati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1"/>
              </w:rPr>
              <w:t xml:space="preserve"> u</w:t>
            </w:r>
            <w:r>
              <w:rPr>
                <w:spacing w:val="-1"/>
              </w:rPr>
              <w:t>s</w:t>
            </w:r>
            <w:r>
              <w:t>ed</w:t>
            </w:r>
            <w:r>
              <w:rPr>
                <w:spacing w:val="2"/>
              </w:rPr>
              <w:t xml:space="preserve"> </w:t>
            </w:r>
            <w:r>
              <w:t>as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ud</w:t>
            </w:r>
            <w:r>
              <w:rPr>
                <w:spacing w:val="3"/>
              </w:rPr>
              <w:t>i</w:t>
            </w:r>
            <w:r>
              <w:t>t E</w:t>
            </w:r>
            <w:r>
              <w:rPr>
                <w:spacing w:val="1"/>
              </w:rPr>
              <w:t>v</w:t>
            </w:r>
            <w:r>
              <w:t>i</w:t>
            </w:r>
            <w:r>
              <w:rPr>
                <w:spacing w:val="1"/>
              </w:rPr>
              <w:t>d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ce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h</w:t>
            </w:r>
            <w:r>
              <w:t>as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-2"/>
              </w:rPr>
              <w:t>e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-1"/>
              </w:rPr>
              <w:t>r</w:t>
            </w:r>
            <w:r>
              <w:t>ed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</w:p>
          <w:p w14:paraId="0C73E775" w14:textId="77777777" w:rsidR="00F66945" w:rsidRDefault="00FA51B1">
            <w:pPr>
              <w:spacing w:line="200" w:lineRule="exact"/>
              <w:ind w:left="474"/>
            </w:pP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27"/>
              </w:rPr>
              <w:t xml:space="preserve"> </w:t>
            </w:r>
            <w:r>
              <w:t>w</w:t>
            </w:r>
            <w:r>
              <w:rPr>
                <w:spacing w:val="1"/>
              </w:rPr>
              <w:t>or</w:t>
            </w:r>
            <w:r>
              <w:t>k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o</w:t>
            </w:r>
            <w:r>
              <w:t>f</w:t>
            </w:r>
            <w:r>
              <w:rPr>
                <w:spacing w:val="28"/>
              </w:rPr>
              <w:t xml:space="preserve"> </w:t>
            </w:r>
            <w:r>
              <w:t>a</w:t>
            </w:r>
            <w:r>
              <w:rPr>
                <w:spacing w:val="28"/>
              </w:rPr>
              <w:t xml:space="preserve"> </w:t>
            </w:r>
            <w:r>
              <w:t>M</w:t>
            </w:r>
            <w:r>
              <w:rPr>
                <w:spacing w:val="1"/>
              </w:rPr>
              <w:t>an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t’s</w:t>
            </w:r>
            <w:r>
              <w:rPr>
                <w:spacing w:val="14"/>
              </w:rPr>
              <w:t xml:space="preserve"> </w:t>
            </w:r>
            <w:r>
              <w:t>E</w:t>
            </w:r>
            <w:r>
              <w:rPr>
                <w:spacing w:val="1"/>
              </w:rPr>
              <w:t>xp</w:t>
            </w:r>
            <w:r>
              <w:t>e</w:t>
            </w:r>
            <w:r>
              <w:rPr>
                <w:spacing w:val="1"/>
              </w:rPr>
              <w:t>r</w:t>
            </w:r>
            <w:r>
              <w:t>t,</w:t>
            </w:r>
            <w:r>
              <w:rPr>
                <w:spacing w:val="26"/>
              </w:rPr>
              <w:t xml:space="preserve"> </w:t>
            </w:r>
            <w:r>
              <w:rPr>
                <w:spacing w:val="1"/>
              </w:rPr>
              <w:t>d</w:t>
            </w:r>
            <w:r>
              <w:t>id</w:t>
            </w:r>
            <w:r>
              <w:rPr>
                <w:spacing w:val="2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27"/>
              </w:rPr>
              <w:t xml:space="preserve"> </w:t>
            </w:r>
            <w:r>
              <w:t>e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g</w:t>
            </w:r>
            <w:r>
              <w:t>a</w:t>
            </w:r>
            <w:r>
              <w:rPr>
                <w:spacing w:val="3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16"/>
              </w:rPr>
              <w:t xml:space="preserve"> </w:t>
            </w:r>
            <w:r>
              <w:t>tea</w:t>
            </w:r>
            <w:r>
              <w:rPr>
                <w:spacing w:val="2"/>
              </w:rPr>
              <w:t>m</w:t>
            </w:r>
            <w:r>
              <w:t>,</w:t>
            </w:r>
            <w:r>
              <w:rPr>
                <w:spacing w:val="25"/>
              </w:rPr>
              <w:t xml:space="preserve"> </w:t>
            </w:r>
            <w:r>
              <w:t>to</w:t>
            </w:r>
          </w:p>
          <w:p w14:paraId="5583349E" w14:textId="77777777" w:rsidR="00F66945" w:rsidRDefault="00FA51B1">
            <w:pPr>
              <w:spacing w:line="200" w:lineRule="exact"/>
              <w:ind w:left="474"/>
            </w:pP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18"/>
              </w:rPr>
              <w:t xml:space="preserve"> </w:t>
            </w:r>
            <w:r>
              <w:t>e</w:t>
            </w:r>
            <w:r>
              <w:rPr>
                <w:spacing w:val="1"/>
              </w:rPr>
              <w:t>x</w:t>
            </w:r>
            <w:r>
              <w:t>te</w:t>
            </w:r>
            <w:r>
              <w:rPr>
                <w:spacing w:val="1"/>
              </w:rPr>
              <w:t>n</w:t>
            </w:r>
            <w:r>
              <w:t xml:space="preserve">t 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1"/>
              </w:rPr>
              <w:t>c</w:t>
            </w:r>
            <w:r>
              <w:t>es</w:t>
            </w:r>
            <w:r>
              <w:rPr>
                <w:spacing w:val="-1"/>
              </w:rPr>
              <w:t>s</w:t>
            </w:r>
            <w:r>
              <w:t>a</w:t>
            </w:r>
            <w:r>
              <w:rPr>
                <w:spacing w:val="1"/>
              </w:rPr>
              <w:t>ry</w:t>
            </w:r>
            <w:r>
              <w:t xml:space="preserve">, 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h</w:t>
            </w:r>
            <w:r>
              <w:t>a</w:t>
            </w:r>
            <w:r>
              <w:rPr>
                <w:spacing w:val="1"/>
              </w:rPr>
              <w:t>v</w:t>
            </w:r>
            <w:r>
              <w:t>i</w:t>
            </w:r>
            <w:r>
              <w:rPr>
                <w:spacing w:val="-1"/>
              </w:rPr>
              <w:t>n</w:t>
            </w:r>
            <w:r>
              <w:t xml:space="preserve">g 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g</w:t>
            </w:r>
            <w:r>
              <w:t>a</w:t>
            </w:r>
            <w:r>
              <w:rPr>
                <w:spacing w:val="1"/>
              </w:rPr>
              <w:t>r</w:t>
            </w:r>
            <w:r>
              <w:t xml:space="preserve">d </w:t>
            </w:r>
            <w:r>
              <w:rPr>
                <w:spacing w:val="16"/>
              </w:rPr>
              <w:t xml:space="preserve"> </w:t>
            </w:r>
            <w:r>
              <w:t xml:space="preserve">to </w:t>
            </w:r>
            <w:r>
              <w:rPr>
                <w:spacing w:val="19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gn</w:t>
            </w:r>
            <w:r>
              <w:t>ifica</w:t>
            </w:r>
            <w:r>
              <w:rPr>
                <w:spacing w:val="8"/>
              </w:rPr>
              <w:t>n</w:t>
            </w:r>
            <w:r>
              <w:rPr>
                <w:spacing w:val="-2"/>
              </w:rPr>
              <w:t>c</w:t>
            </w:r>
            <w:r>
              <w:t xml:space="preserve">e 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o</w:t>
            </w:r>
            <w:r>
              <w:t xml:space="preserve">f </w:t>
            </w:r>
            <w:r>
              <w:rPr>
                <w:spacing w:val="1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at</w:t>
            </w:r>
          </w:p>
          <w:p w14:paraId="25866552" w14:textId="77777777" w:rsidR="00F66945" w:rsidRDefault="00FA51B1">
            <w:pPr>
              <w:spacing w:line="200" w:lineRule="exact"/>
              <w:ind w:left="474"/>
            </w:pPr>
            <w:r>
              <w:t>E</w:t>
            </w:r>
            <w:r>
              <w:rPr>
                <w:spacing w:val="1"/>
              </w:rPr>
              <w:t>xp</w:t>
            </w:r>
            <w:r>
              <w:t>e</w:t>
            </w:r>
            <w:r>
              <w:rPr>
                <w:spacing w:val="1"/>
              </w:rPr>
              <w:t>r</w:t>
            </w:r>
            <w:r>
              <w:t>t’s</w:t>
            </w:r>
            <w:r>
              <w:rPr>
                <w:spacing w:val="-7"/>
              </w:rPr>
              <w:t xml:space="preserve"> </w:t>
            </w:r>
            <w:r>
              <w:t>w</w:t>
            </w:r>
            <w:r>
              <w:rPr>
                <w:spacing w:val="1"/>
              </w:rPr>
              <w:t>o</w:t>
            </w:r>
            <w:r>
              <w:rPr>
                <w:spacing w:val="-2"/>
              </w:rPr>
              <w:t>r</w:t>
            </w:r>
            <w:r>
              <w:t>k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f</w:t>
            </w:r>
            <w:r>
              <w:rPr>
                <w:spacing w:val="-1"/>
              </w:rPr>
              <w:t>o</w:t>
            </w:r>
            <w:r>
              <w:t>r</w:t>
            </w:r>
            <w:r>
              <w:rPr>
                <w:spacing w:val="-1"/>
              </w:rPr>
              <w:t xml:space="preserve"> </w:t>
            </w:r>
            <w:r>
              <w:t>its</w:t>
            </w:r>
            <w:r>
              <w:rPr>
                <w:spacing w:val="1"/>
              </w:rPr>
              <w:t xml:space="preserve"> pur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s</w:t>
            </w:r>
            <w:r>
              <w:t>es:</w:t>
            </w:r>
          </w:p>
          <w:p w14:paraId="2FE9BF0D" w14:textId="77777777" w:rsidR="00F66945" w:rsidRDefault="00FA51B1">
            <w:pPr>
              <w:spacing w:line="200" w:lineRule="exact"/>
              <w:ind w:left="474"/>
            </w:pPr>
            <w:r>
              <w:rPr>
                <w:spacing w:val="1"/>
              </w:rPr>
              <w:t>(</w:t>
            </w:r>
            <w:r>
              <w:t xml:space="preserve">a) </w:t>
            </w:r>
            <w:r>
              <w:rPr>
                <w:spacing w:val="36"/>
              </w:rPr>
              <w:t xml:space="preserve"> </w:t>
            </w:r>
            <w:r>
              <w:t>E</w:t>
            </w:r>
            <w:r>
              <w:rPr>
                <w:spacing w:val="1"/>
              </w:rPr>
              <w:t>v</w:t>
            </w:r>
            <w:r>
              <w:t>al</w:t>
            </w:r>
            <w:r>
              <w:rPr>
                <w:spacing w:val="1"/>
              </w:rPr>
              <w:t>u</w:t>
            </w:r>
            <w:r>
              <w:t>ate</w:t>
            </w:r>
            <w:r>
              <w:rPr>
                <w:spacing w:val="4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49"/>
              </w:rPr>
              <w:t xml:space="preserve"> </w:t>
            </w:r>
            <w:r>
              <w:t>c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mp</w:t>
            </w:r>
            <w:r>
              <w:t>ete</w:t>
            </w:r>
            <w:r>
              <w:rPr>
                <w:spacing w:val="2"/>
              </w:rPr>
              <w:t>n</w:t>
            </w:r>
            <w:r>
              <w:t>c</w:t>
            </w:r>
            <w:r>
              <w:rPr>
                <w:spacing w:val="1"/>
              </w:rPr>
              <w:t>e</w:t>
            </w:r>
            <w:r>
              <w:t>,</w:t>
            </w:r>
            <w:r>
              <w:rPr>
                <w:spacing w:val="39"/>
              </w:rPr>
              <w:t xml:space="preserve"> </w:t>
            </w:r>
            <w:r>
              <w:t>c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b</w:t>
            </w:r>
            <w:r>
              <w:t>ili</w:t>
            </w:r>
            <w:r>
              <w:rPr>
                <w:spacing w:val="-1"/>
              </w:rPr>
              <w:t>t</w:t>
            </w:r>
            <w:r>
              <w:t>i</w:t>
            </w:r>
            <w:r>
              <w:rPr>
                <w:spacing w:val="4"/>
              </w:rPr>
              <w:t>e</w:t>
            </w:r>
            <w:r>
              <w:t>s</w:t>
            </w:r>
            <w:r>
              <w:rPr>
                <w:spacing w:val="4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49"/>
              </w:rPr>
              <w:t xml:space="preserve"> </w:t>
            </w:r>
            <w:r>
              <w:rPr>
                <w:spacing w:val="1"/>
              </w:rPr>
              <w:t>ob</w:t>
            </w:r>
            <w:r>
              <w:t>jecti</w:t>
            </w:r>
            <w:r>
              <w:rPr>
                <w:spacing w:val="1"/>
              </w:rPr>
              <w:t>v</w:t>
            </w:r>
            <w:r>
              <w:t>ity</w:t>
            </w:r>
            <w:r>
              <w:rPr>
                <w:spacing w:val="40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4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at</w:t>
            </w:r>
          </w:p>
          <w:p w14:paraId="35531B68" w14:textId="77777777" w:rsidR="00F66945" w:rsidRDefault="00FA51B1">
            <w:pPr>
              <w:spacing w:line="200" w:lineRule="exact"/>
              <w:ind w:left="834"/>
            </w:pPr>
            <w:r>
              <w:t>E</w:t>
            </w:r>
            <w:r>
              <w:rPr>
                <w:spacing w:val="1"/>
              </w:rPr>
              <w:t>xp</w:t>
            </w:r>
            <w:r>
              <w:t>e</w:t>
            </w:r>
            <w:r>
              <w:rPr>
                <w:spacing w:val="1"/>
              </w:rPr>
              <w:t>r</w:t>
            </w:r>
            <w:r>
              <w:t>t</w:t>
            </w:r>
          </w:p>
          <w:p w14:paraId="504F3BC6" w14:textId="77777777" w:rsidR="00F66945" w:rsidRDefault="00FA51B1">
            <w:pPr>
              <w:spacing w:line="200" w:lineRule="exact"/>
              <w:ind w:left="474"/>
            </w:pPr>
            <w:r>
              <w:rPr>
                <w:spacing w:val="1"/>
              </w:rPr>
              <w:t>(b</w:t>
            </w:r>
            <w:r>
              <w:t xml:space="preserve">) </w:t>
            </w:r>
            <w:r>
              <w:rPr>
                <w:spacing w:val="24"/>
              </w:rPr>
              <w:t xml:space="preserve"> </w:t>
            </w:r>
            <w:r>
              <w:t>O</w:t>
            </w:r>
            <w:r>
              <w:rPr>
                <w:spacing w:val="1"/>
              </w:rPr>
              <w:t>b</w:t>
            </w:r>
            <w:r>
              <w:t>tain</w:t>
            </w:r>
            <w:r>
              <w:rPr>
                <w:spacing w:val="-4"/>
              </w:rPr>
              <w:t xml:space="preserve"> </w:t>
            </w:r>
            <w:r>
              <w:t xml:space="preserve">an 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nd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nd</w:t>
            </w:r>
            <w:r>
              <w:t>i</w:t>
            </w:r>
            <w:r>
              <w:rPr>
                <w:spacing w:val="-1"/>
              </w:rPr>
              <w:t>n</w:t>
            </w:r>
            <w:r>
              <w:t>g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3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w</w:t>
            </w:r>
            <w:r>
              <w:rPr>
                <w:spacing w:val="1"/>
              </w:rPr>
              <w:t>or</w:t>
            </w:r>
            <w:r>
              <w:t>k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1"/>
              </w:rPr>
              <w:t>x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</w:t>
            </w:r>
            <w:r>
              <w:t>t</w:t>
            </w:r>
          </w:p>
          <w:p w14:paraId="0AB4F05A" w14:textId="77777777" w:rsidR="00F66945" w:rsidRDefault="00FA51B1">
            <w:pPr>
              <w:spacing w:line="200" w:lineRule="exact"/>
              <w:ind w:left="474"/>
            </w:pPr>
            <w:r>
              <w:rPr>
                <w:spacing w:val="1"/>
              </w:rPr>
              <w:t>(</w:t>
            </w:r>
            <w:r>
              <w:t xml:space="preserve">c) </w:t>
            </w:r>
            <w:r>
              <w:rPr>
                <w:spacing w:val="36"/>
              </w:rPr>
              <w:t xml:space="preserve"> </w:t>
            </w:r>
            <w:r>
              <w:t>E</w:t>
            </w:r>
            <w:r>
              <w:rPr>
                <w:spacing w:val="1"/>
              </w:rPr>
              <w:t>v</w:t>
            </w:r>
            <w:r>
              <w:t>al</w:t>
            </w:r>
            <w:r>
              <w:rPr>
                <w:spacing w:val="1"/>
              </w:rPr>
              <w:t>u</w:t>
            </w:r>
            <w:r>
              <w:t>ate</w:t>
            </w:r>
            <w:r>
              <w:rPr>
                <w:spacing w:val="4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47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ro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</w:t>
            </w:r>
            <w:r>
              <w:t>ia</w:t>
            </w:r>
            <w:r>
              <w:rPr>
                <w:spacing w:val="3"/>
              </w:rPr>
              <w:t>t</w:t>
            </w:r>
            <w:r>
              <w:t>e</w:t>
            </w:r>
            <w:r>
              <w:rPr>
                <w:spacing w:val="1"/>
              </w:rPr>
              <w:t>n</w:t>
            </w:r>
            <w:r>
              <w:t>ess</w:t>
            </w:r>
            <w:r>
              <w:rPr>
                <w:spacing w:val="37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4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xp</w:t>
            </w:r>
            <w:r>
              <w:t>e</w:t>
            </w:r>
            <w:r>
              <w:rPr>
                <w:spacing w:val="1"/>
              </w:rPr>
              <w:t>r</w:t>
            </w:r>
            <w:r>
              <w:t>t’s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w</w:t>
            </w:r>
            <w:r>
              <w:rPr>
                <w:spacing w:val="1"/>
              </w:rPr>
              <w:t>or</w:t>
            </w:r>
            <w:r>
              <w:t>k</w:t>
            </w:r>
            <w:r>
              <w:rPr>
                <w:spacing w:val="45"/>
              </w:rPr>
              <w:t xml:space="preserve"> </w:t>
            </w:r>
            <w:r>
              <w:t>as</w:t>
            </w:r>
            <w:r>
              <w:rPr>
                <w:spacing w:val="46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</w:p>
          <w:p w14:paraId="5A7562DE" w14:textId="77777777" w:rsidR="00F66945" w:rsidRDefault="00FA51B1">
            <w:pPr>
              <w:spacing w:line="200" w:lineRule="exact"/>
              <w:ind w:left="834"/>
            </w:pPr>
            <w:r>
              <w:t>E</w:t>
            </w:r>
            <w:r>
              <w:rPr>
                <w:spacing w:val="1"/>
              </w:rPr>
              <w:t>v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ce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ele</w:t>
            </w:r>
            <w:r>
              <w:rPr>
                <w:spacing w:val="2"/>
              </w:rPr>
              <w:t>v</w:t>
            </w:r>
            <w:r>
              <w:t>a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ss</w:t>
            </w:r>
            <w:r>
              <w:t>e</w:t>
            </w:r>
            <w:r>
              <w:rPr>
                <w:spacing w:val="1"/>
              </w:rPr>
              <w:t>r</w:t>
            </w:r>
            <w:r>
              <w:t>ti</w:t>
            </w:r>
            <w:r>
              <w:rPr>
                <w:spacing w:val="1"/>
              </w:rPr>
              <w:t>on</w:t>
            </w:r>
            <w:r>
              <w:t>?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EC500" w14:textId="77777777" w:rsidR="00F66945" w:rsidRDefault="00F66945">
            <w:pPr>
              <w:spacing w:line="200" w:lineRule="exact"/>
            </w:pPr>
          </w:p>
          <w:p w14:paraId="22B86F7D" w14:textId="77777777" w:rsidR="00F66945" w:rsidRDefault="00F66945">
            <w:pPr>
              <w:spacing w:line="200" w:lineRule="exact"/>
            </w:pPr>
          </w:p>
          <w:p w14:paraId="1899C3C3" w14:textId="77777777" w:rsidR="00F66945" w:rsidRDefault="00F66945">
            <w:pPr>
              <w:spacing w:before="11" w:line="200" w:lineRule="exact"/>
            </w:pPr>
          </w:p>
          <w:p w14:paraId="5DF7CFE7" w14:textId="77777777" w:rsidR="00F66945" w:rsidRDefault="00FA51B1">
            <w:pPr>
              <w:ind w:left="136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1"/>
              </w:rPr>
              <w:t>4</w:t>
            </w:r>
            <w:r>
              <w:rPr>
                <w:spacing w:val="1"/>
              </w:rPr>
              <w:t>00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FB660" w14:textId="77777777" w:rsidR="00F66945" w:rsidRDefault="00F66945">
            <w:pPr>
              <w:spacing w:before="3" w:line="180" w:lineRule="exact"/>
              <w:rPr>
                <w:sz w:val="19"/>
                <w:szCs w:val="19"/>
              </w:rPr>
            </w:pPr>
          </w:p>
          <w:p w14:paraId="3534321B" w14:textId="77777777" w:rsidR="00F66945" w:rsidRDefault="00F66945">
            <w:pPr>
              <w:spacing w:line="200" w:lineRule="exact"/>
            </w:pPr>
          </w:p>
          <w:p w14:paraId="2E72F640" w14:textId="77777777" w:rsidR="00F66945" w:rsidRDefault="00F66945">
            <w:pPr>
              <w:spacing w:line="200" w:lineRule="exact"/>
            </w:pPr>
          </w:p>
          <w:p w14:paraId="0B5DB0D2" w14:textId="77777777" w:rsidR="00F66945" w:rsidRPr="00C51A34" w:rsidRDefault="00FA51B1">
            <w:pPr>
              <w:ind w:left="502" w:right="511"/>
              <w:jc w:val="center"/>
            </w:pPr>
            <w:r w:rsidRPr="00C51A34">
              <w:rPr>
                <w:spacing w:val="-1"/>
              </w:rPr>
              <w:t>Y</w:t>
            </w:r>
            <w:r w:rsidRPr="00C51A34">
              <w:t>es</w:t>
            </w:r>
          </w:p>
        </w:tc>
      </w:tr>
    </w:tbl>
    <w:p w14:paraId="726A051A" w14:textId="77777777" w:rsidR="00F66945" w:rsidRDefault="00F66945">
      <w:pPr>
        <w:sectPr w:rsidR="00F66945">
          <w:pgSz w:w="11920" w:h="16860"/>
          <w:pgMar w:top="1220" w:right="780" w:bottom="280" w:left="1560" w:header="1029" w:footer="547" w:gutter="0"/>
          <w:cols w:space="720"/>
        </w:sectPr>
      </w:pPr>
    </w:p>
    <w:p w14:paraId="6852AD21" w14:textId="77777777" w:rsidR="00F66945" w:rsidRDefault="00F66945">
      <w:pPr>
        <w:spacing w:line="200" w:lineRule="exact"/>
      </w:pPr>
    </w:p>
    <w:p w14:paraId="46C8C067" w14:textId="77777777" w:rsidR="00F66945" w:rsidRDefault="00F66945">
      <w:pPr>
        <w:spacing w:before="7" w:line="260" w:lineRule="exact"/>
        <w:rPr>
          <w:sz w:val="26"/>
          <w:szCs w:val="26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2"/>
        <w:gridCol w:w="1171"/>
        <w:gridCol w:w="1440"/>
      </w:tblGrid>
      <w:tr w:rsidR="00F66945" w14:paraId="47DC827A" w14:textId="77777777">
        <w:trPr>
          <w:trHeight w:hRule="exact" w:val="3158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9FB19" w14:textId="77777777" w:rsidR="00F66945" w:rsidRDefault="00F66945">
            <w:pPr>
              <w:spacing w:before="3" w:line="160" w:lineRule="exact"/>
              <w:rPr>
                <w:sz w:val="17"/>
                <w:szCs w:val="17"/>
              </w:rPr>
            </w:pPr>
          </w:p>
          <w:p w14:paraId="2E72B318" w14:textId="77777777" w:rsidR="00F66945" w:rsidRDefault="00FA51B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 t</w:t>
            </w:r>
            <w:r>
              <w:rPr>
                <w:b/>
                <w:spacing w:val="-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z w:val="22"/>
                <w:szCs w:val="22"/>
              </w:rPr>
              <w:t xml:space="preserve">ork 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an a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1"/>
                <w:sz w:val="22"/>
                <w:szCs w:val="22"/>
              </w:rPr>
              <w:t>’</w:t>
            </w:r>
            <w:r>
              <w:rPr>
                <w:b/>
                <w:sz w:val="22"/>
                <w:szCs w:val="22"/>
              </w:rPr>
              <w:t xml:space="preserve">s 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ert</w:t>
            </w:r>
          </w:p>
          <w:p w14:paraId="014D5E5D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1"/>
              </w:rPr>
              <w:t>I</w:t>
            </w:r>
            <w:r>
              <w:t>f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xp</w:t>
            </w:r>
            <w:r>
              <w:rPr>
                <w:spacing w:val="2"/>
              </w:rPr>
              <w:t>e</w:t>
            </w:r>
            <w:r>
              <w:rPr>
                <w:spacing w:val="1"/>
              </w:rPr>
              <w:t>r</w:t>
            </w:r>
            <w:r>
              <w:t>ti</w:t>
            </w:r>
            <w:r>
              <w:rPr>
                <w:spacing w:val="-1"/>
              </w:rPr>
              <w:t>s</w:t>
            </w:r>
            <w:r>
              <w:t>e in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f</w:t>
            </w:r>
            <w:r>
              <w:t>ield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o</w:t>
            </w:r>
            <w:r>
              <w:t>t</w:t>
            </w:r>
            <w:r>
              <w:rPr>
                <w:spacing w:val="1"/>
              </w:rPr>
              <w:t>h</w:t>
            </w:r>
            <w:r>
              <w:t>er</w:t>
            </w:r>
            <w:r>
              <w:rPr>
                <w:spacing w:val="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an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1"/>
              </w:rPr>
              <w:t>c</w:t>
            </w:r>
            <w:r>
              <w:t>c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un</w:t>
            </w:r>
            <w:r>
              <w:t>ti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o</w:t>
            </w:r>
            <w:r>
              <w:t>r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iting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n</w:t>
            </w:r>
            <w:r>
              <w:t>e</w:t>
            </w:r>
            <w:r>
              <w:rPr>
                <w:spacing w:val="1"/>
              </w:rPr>
              <w:t>c</w:t>
            </w:r>
            <w:r>
              <w:t>es</w:t>
            </w:r>
            <w:r>
              <w:rPr>
                <w:spacing w:val="-1"/>
              </w:rPr>
              <w:t>s</w:t>
            </w:r>
            <w:r>
              <w:t>a</w:t>
            </w:r>
            <w:r>
              <w:rPr>
                <w:spacing w:val="1"/>
              </w:rPr>
              <w:t>r</w:t>
            </w:r>
            <w:r>
              <w:rPr>
                <w:spacing w:val="5"/>
              </w:rPr>
              <w:t>y</w:t>
            </w:r>
            <w:r>
              <w:t>,</w:t>
            </w:r>
          </w:p>
          <w:p w14:paraId="1029C392" w14:textId="77777777" w:rsidR="00F66945" w:rsidRDefault="00FA51B1">
            <w:pPr>
              <w:spacing w:line="200" w:lineRule="exact"/>
              <w:ind w:left="474"/>
            </w:pPr>
            <w:r>
              <w:rPr>
                <w:spacing w:val="1"/>
              </w:rPr>
              <w:t>d</w:t>
            </w:r>
            <w:r>
              <w:t>id</w:t>
            </w:r>
            <w:r>
              <w:rPr>
                <w:spacing w:val="1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1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2"/>
              </w:rPr>
              <w:t xml:space="preserve"> </w:t>
            </w:r>
            <w:r>
              <w:t>Te</w:t>
            </w:r>
            <w:r>
              <w:rPr>
                <w:spacing w:val="1"/>
              </w:rPr>
              <w:t>a</w:t>
            </w:r>
            <w:r>
              <w:t>m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t>i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7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et</w:t>
            </w:r>
            <w:r>
              <w:rPr>
                <w:spacing w:val="1"/>
              </w:rPr>
              <w:t>h</w:t>
            </w:r>
            <w:r>
              <w:t>er</w:t>
            </w:r>
            <w:r>
              <w:rPr>
                <w:spacing w:val="9"/>
              </w:rPr>
              <w:t xml:space="preserve"> </w:t>
            </w:r>
            <w:r>
              <w:t>to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1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1"/>
              </w:rPr>
              <w:t xml:space="preserve"> </w:t>
            </w:r>
            <w:r>
              <w:t>w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r</w:t>
            </w:r>
            <w:r>
              <w:t>k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o</w:t>
            </w:r>
            <w:r>
              <w:t>f</w:t>
            </w:r>
            <w:r>
              <w:rPr>
                <w:spacing w:val="13"/>
              </w:rPr>
              <w:t xml:space="preserve"> </w:t>
            </w:r>
            <w:r>
              <w:t>an</w:t>
            </w:r>
          </w:p>
          <w:p w14:paraId="2D406AD8" w14:textId="77777777" w:rsidR="00F66945" w:rsidRDefault="00FA51B1">
            <w:pPr>
              <w:spacing w:line="200" w:lineRule="exact"/>
              <w:ind w:left="474"/>
            </w:pP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1"/>
              </w:rPr>
              <w:t>or’</w:t>
            </w:r>
            <w:r>
              <w:t>s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1"/>
              </w:rPr>
              <w:t>xp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r</w:t>
            </w:r>
            <w:r>
              <w:t>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o</w:t>
            </w:r>
            <w:r>
              <w:rPr>
                <w:spacing w:val="1"/>
              </w:rPr>
              <w:t>b</w:t>
            </w:r>
            <w:r>
              <w:t>tain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</w:t>
            </w:r>
            <w:r>
              <w:rPr>
                <w:spacing w:val="-2"/>
              </w:rPr>
              <w:t>f</w:t>
            </w:r>
            <w:r>
              <w:rPr>
                <w:spacing w:val="1"/>
              </w:rPr>
              <w:t>f</w:t>
            </w:r>
            <w:r>
              <w:t>i</w:t>
            </w:r>
            <w:r>
              <w:rPr>
                <w:spacing w:val="1"/>
              </w:rPr>
              <w:t>c</w:t>
            </w:r>
            <w:r>
              <w:t>ie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app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opr</w:t>
            </w:r>
            <w:r>
              <w:t>iate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1"/>
              </w:rPr>
              <w:t>v</w:t>
            </w:r>
            <w:r>
              <w:t>i</w:t>
            </w:r>
            <w:r>
              <w:rPr>
                <w:spacing w:val="1"/>
              </w:rPr>
              <w:t>d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c</w:t>
            </w:r>
            <w:r>
              <w:rPr>
                <w:spacing w:val="1"/>
              </w:rPr>
              <w:t>e</w:t>
            </w:r>
            <w:r>
              <w:t>?</w:t>
            </w:r>
          </w:p>
          <w:p w14:paraId="1B4FA54B" w14:textId="77777777" w:rsidR="00F66945" w:rsidRDefault="00FA51B1">
            <w:pPr>
              <w:tabs>
                <w:tab w:val="left" w:pos="460"/>
              </w:tabs>
              <w:spacing w:before="1" w:line="200" w:lineRule="exact"/>
              <w:ind w:left="474" w:right="66" w:hanging="360"/>
            </w:pPr>
            <w:r>
              <w:rPr>
                <w:w w:val="130"/>
              </w:rPr>
              <w:t>•</w:t>
            </w:r>
            <w:r>
              <w:tab/>
              <w:t>Did</w:t>
            </w:r>
            <w:r>
              <w:rPr>
                <w:spacing w:val="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3"/>
              </w:rPr>
              <w:t xml:space="preserve"> </w:t>
            </w:r>
            <w:r>
              <w:t>te</w:t>
            </w:r>
            <w:r>
              <w:rPr>
                <w:spacing w:val="-2"/>
              </w:rPr>
              <w:t>a</w:t>
            </w:r>
            <w:r>
              <w:t>m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e</w:t>
            </w:r>
            <w:r>
              <w:rPr>
                <w:spacing w:val="1"/>
              </w:rPr>
              <w:t>v</w:t>
            </w:r>
            <w:r>
              <w:rPr>
                <w:spacing w:val="-2"/>
              </w:rPr>
              <w:t>a</w:t>
            </w:r>
            <w:r>
              <w:t>l</w:t>
            </w:r>
            <w:r>
              <w:rPr>
                <w:spacing w:val="1"/>
              </w:rPr>
              <w:t>u</w:t>
            </w:r>
            <w:r>
              <w:t>ate</w:t>
            </w:r>
            <w:r>
              <w:rPr>
                <w:spacing w:val="1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et</w:t>
            </w:r>
            <w:r>
              <w:rPr>
                <w:spacing w:val="1"/>
              </w:rPr>
              <w:t>h</w:t>
            </w:r>
            <w:r>
              <w:t>er</w:t>
            </w:r>
            <w:r>
              <w:rPr>
                <w:spacing w:val="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1"/>
              </w:rPr>
              <w:t>o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’</w:t>
            </w:r>
            <w:r>
              <w:t>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xp</w:t>
            </w:r>
            <w:r>
              <w:t>e</w:t>
            </w:r>
            <w:r>
              <w:rPr>
                <w:spacing w:val="5"/>
              </w:rPr>
              <w:t>r</w:t>
            </w:r>
            <w:r>
              <w:t>t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h</w:t>
            </w:r>
            <w:r>
              <w:t>as 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1"/>
              </w:rPr>
              <w:t>c</w:t>
            </w:r>
            <w:r>
              <w:t>es</w:t>
            </w:r>
            <w:r>
              <w:rPr>
                <w:spacing w:val="-1"/>
              </w:rPr>
              <w:t>s</w:t>
            </w:r>
            <w:r>
              <w:t>a</w:t>
            </w:r>
            <w:r>
              <w:rPr>
                <w:spacing w:val="1"/>
              </w:rPr>
              <w:t>r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omp</w:t>
            </w:r>
            <w:r>
              <w:rPr>
                <w:spacing w:val="3"/>
              </w:rPr>
              <w:t>e</w:t>
            </w:r>
            <w:r>
              <w:t>t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c</w:t>
            </w:r>
            <w:r>
              <w:rPr>
                <w:spacing w:val="1"/>
              </w:rPr>
              <w:t>e</w:t>
            </w:r>
            <w:r>
              <w:t>,</w:t>
            </w:r>
            <w:r>
              <w:rPr>
                <w:spacing w:val="-9"/>
              </w:rPr>
              <w:t xml:space="preserve"> </w:t>
            </w:r>
            <w:r>
              <w:t>c</w:t>
            </w:r>
            <w:r>
              <w:rPr>
                <w:spacing w:val="1"/>
              </w:rPr>
              <w:t>a</w:t>
            </w:r>
            <w:r>
              <w:rPr>
                <w:spacing w:val="-1"/>
              </w:rPr>
              <w:t>p</w:t>
            </w:r>
            <w:r>
              <w:t>a</w:t>
            </w:r>
            <w:r>
              <w:rPr>
                <w:spacing w:val="1"/>
              </w:rPr>
              <w:t>b</w:t>
            </w:r>
            <w:r>
              <w:t>ili</w:t>
            </w:r>
            <w:r>
              <w:rPr>
                <w:spacing w:val="-1"/>
              </w:rPr>
              <w:t>t</w:t>
            </w:r>
            <w:r>
              <w:t>ies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ob</w:t>
            </w:r>
            <w:r>
              <w:t>jecti</w:t>
            </w:r>
            <w:r>
              <w:rPr>
                <w:spacing w:val="1"/>
              </w:rPr>
              <w:t>v</w:t>
            </w:r>
            <w:r>
              <w:t>it</w:t>
            </w:r>
            <w:r>
              <w:rPr>
                <w:spacing w:val="4"/>
              </w:rPr>
              <w:t>y</w:t>
            </w:r>
            <w:r>
              <w:t>?</w:t>
            </w:r>
          </w:p>
          <w:p w14:paraId="5984EEA5" w14:textId="77777777" w:rsidR="00F66945" w:rsidRDefault="00FA51B1">
            <w:pPr>
              <w:tabs>
                <w:tab w:val="left" w:pos="460"/>
              </w:tabs>
              <w:spacing w:before="3" w:line="200" w:lineRule="exact"/>
              <w:ind w:left="474" w:right="65" w:hanging="360"/>
            </w:pPr>
            <w:r>
              <w:rPr>
                <w:w w:val="130"/>
              </w:rPr>
              <w:t>•</w:t>
            </w:r>
            <w:r>
              <w:tab/>
              <w:t>Did</w:t>
            </w:r>
            <w:r>
              <w:rPr>
                <w:spacing w:val="3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24"/>
              </w:rPr>
              <w:t xml:space="preserve"> </w:t>
            </w:r>
            <w:r>
              <w:t>team</w:t>
            </w:r>
            <w:r>
              <w:rPr>
                <w:spacing w:val="32"/>
              </w:rPr>
              <w:t xml:space="preserve"> 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b</w:t>
            </w:r>
            <w:r>
              <w:t>tain</w:t>
            </w:r>
            <w:r>
              <w:rPr>
                <w:spacing w:val="30"/>
              </w:rPr>
              <w:t xml:space="preserve"> </w:t>
            </w:r>
            <w:r>
              <w:t>a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uff</w:t>
            </w:r>
            <w:r>
              <w:t>ici</w:t>
            </w:r>
            <w:r>
              <w:rPr>
                <w:spacing w:val="-2"/>
              </w:rPr>
              <w:t>e</w:t>
            </w:r>
            <w:r>
              <w:rPr>
                <w:spacing w:val="3"/>
              </w:rPr>
              <w:t>n</w:t>
            </w:r>
            <w:r>
              <w:t>t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nd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nd</w:t>
            </w:r>
            <w:r>
              <w:t>i</w:t>
            </w:r>
            <w:r>
              <w:rPr>
                <w:spacing w:val="-1"/>
              </w:rPr>
              <w:t>n</w:t>
            </w:r>
            <w:r>
              <w:t>g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30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</w:t>
            </w:r>
            <w:r>
              <w:t xml:space="preserve">e </w:t>
            </w:r>
            <w:r>
              <w:rPr>
                <w:spacing w:val="1"/>
              </w:rPr>
              <w:t>f</w:t>
            </w:r>
            <w:r>
              <w:t>ield</w:t>
            </w:r>
            <w:r>
              <w:rPr>
                <w:spacing w:val="45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45"/>
              </w:rPr>
              <w:t xml:space="preserve"> </w:t>
            </w:r>
            <w:r>
              <w:t>E</w:t>
            </w:r>
            <w:r>
              <w:rPr>
                <w:spacing w:val="-1"/>
              </w:rPr>
              <w:t>x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</w:t>
            </w:r>
            <w:r>
              <w:t>ti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41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45"/>
              </w:rPr>
              <w:t xml:space="preserve"> </w:t>
            </w:r>
            <w:r>
              <w:t>t</w:t>
            </w:r>
            <w:r>
              <w:rPr>
                <w:spacing w:val="4"/>
              </w:rPr>
              <w:t>h</w:t>
            </w:r>
            <w:r>
              <w:t>e</w:t>
            </w:r>
            <w:r>
              <w:rPr>
                <w:spacing w:val="4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it</w:t>
            </w:r>
            <w:r>
              <w:rPr>
                <w:spacing w:val="1"/>
              </w:rPr>
              <w:t>or’</w:t>
            </w:r>
            <w:r>
              <w:t>s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rPr>
                <w:spacing w:val="-1"/>
              </w:rPr>
              <w:t>x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</w:t>
            </w:r>
            <w:r>
              <w:t>t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t</w:t>
            </w:r>
            <w:r>
              <w:t>o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a</w:t>
            </w:r>
            <w:r>
              <w:rPr>
                <w:spacing w:val="1"/>
              </w:rPr>
              <w:t>b</w:t>
            </w:r>
            <w:r>
              <w:t>le</w:t>
            </w:r>
            <w:r>
              <w:rPr>
                <w:spacing w:val="4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44"/>
              </w:rPr>
              <w:t xml:space="preserve"> </w:t>
            </w:r>
            <w:r>
              <w:t>team  to</w:t>
            </w:r>
          </w:p>
          <w:p w14:paraId="5BC42192" w14:textId="77777777" w:rsidR="00F66945" w:rsidRDefault="00FA51B1">
            <w:pPr>
              <w:spacing w:before="3" w:line="200" w:lineRule="exact"/>
              <w:ind w:left="474" w:right="67"/>
            </w:pP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t>i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n</w:t>
            </w:r>
            <w:r>
              <w:t>a</w:t>
            </w:r>
            <w:r>
              <w:rPr>
                <w:spacing w:val="-2"/>
              </w:rPr>
              <w:t>t</w:t>
            </w:r>
            <w:r>
              <w:rPr>
                <w:spacing w:val="1"/>
              </w:rPr>
              <w:t>ur</w:t>
            </w:r>
            <w:r>
              <w:t xml:space="preserve">e, </w:t>
            </w:r>
            <w:r>
              <w:rPr>
                <w:spacing w:val="-1"/>
              </w:rPr>
              <w:t>s</w:t>
            </w:r>
            <w:r>
              <w:t>c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p</w:t>
            </w:r>
            <w:r>
              <w:t xml:space="preserve">e </w:t>
            </w:r>
            <w:r>
              <w:rPr>
                <w:spacing w:val="-2"/>
              </w:rPr>
              <w:t>a</w:t>
            </w:r>
            <w:r>
              <w:rPr>
                <w:spacing w:val="-1"/>
              </w:rPr>
              <w:t>n</w:t>
            </w:r>
            <w:r>
              <w:t>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b</w:t>
            </w:r>
            <w:r>
              <w:t>jecti</w:t>
            </w:r>
            <w:r>
              <w:rPr>
                <w:spacing w:val="1"/>
              </w:rPr>
              <w:t>v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xp</w:t>
            </w:r>
            <w:r>
              <w:t>e</w:t>
            </w:r>
            <w:r>
              <w:rPr>
                <w:spacing w:val="1"/>
              </w:rPr>
              <w:t>r</w:t>
            </w:r>
            <w:r>
              <w:t>t’s</w:t>
            </w:r>
            <w:r>
              <w:rPr>
                <w:spacing w:val="-5"/>
              </w:rPr>
              <w:t xml:space="preserve"> </w:t>
            </w:r>
            <w:r>
              <w:t>w</w:t>
            </w:r>
            <w:r>
              <w:rPr>
                <w:spacing w:val="1"/>
              </w:rPr>
              <w:t>o</w:t>
            </w:r>
            <w:r>
              <w:rPr>
                <w:spacing w:val="7"/>
              </w:rPr>
              <w:t>r</w:t>
            </w:r>
            <w:r>
              <w:t>k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>d e</w:t>
            </w:r>
            <w:r>
              <w:rPr>
                <w:spacing w:val="1"/>
              </w:rPr>
              <w:t>v</w:t>
            </w:r>
            <w:r>
              <w:t>al</w:t>
            </w:r>
            <w:r>
              <w:rPr>
                <w:spacing w:val="1"/>
              </w:rPr>
              <w:t>u</w:t>
            </w:r>
            <w:r>
              <w:t>ate</w:t>
            </w:r>
            <w:r>
              <w:rPr>
                <w:spacing w:val="-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d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qu</w:t>
            </w:r>
            <w:r>
              <w:rPr>
                <w:spacing w:val="2"/>
              </w:rPr>
              <w:t>a</w:t>
            </w:r>
            <w:r>
              <w:t>cy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w</w:t>
            </w:r>
            <w:r>
              <w:rPr>
                <w:spacing w:val="1"/>
              </w:rPr>
              <w:t>or</w:t>
            </w:r>
            <w:r>
              <w:rPr>
                <w:spacing w:val="3"/>
              </w:rPr>
              <w:t>k</w:t>
            </w:r>
            <w:r>
              <w:t>?</w:t>
            </w:r>
          </w:p>
          <w:p w14:paraId="0E48B64F" w14:textId="77777777" w:rsidR="00F66945" w:rsidRDefault="00FA51B1">
            <w:pPr>
              <w:tabs>
                <w:tab w:val="left" w:pos="460"/>
              </w:tabs>
              <w:spacing w:before="3" w:line="200" w:lineRule="exact"/>
              <w:ind w:left="474" w:right="66" w:hanging="360"/>
            </w:pPr>
            <w:r>
              <w:rPr>
                <w:w w:val="130"/>
              </w:rPr>
              <w:t>•</w:t>
            </w:r>
            <w:r>
              <w:tab/>
              <w:t>Did</w:t>
            </w:r>
            <w:r>
              <w:rPr>
                <w:spacing w:val="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3"/>
              </w:rPr>
              <w:t xml:space="preserve"> </w:t>
            </w:r>
            <w:r>
              <w:t>team</w:t>
            </w:r>
            <w:r>
              <w:rPr>
                <w:spacing w:val="8"/>
              </w:rPr>
              <w:t xml:space="preserve"> </w:t>
            </w:r>
            <w:r>
              <w:t>a</w:t>
            </w:r>
            <w:r>
              <w:rPr>
                <w:spacing w:val="1"/>
              </w:rPr>
              <w:t>g</w:t>
            </w:r>
            <w:r>
              <w:rPr>
                <w:spacing w:val="-2"/>
              </w:rPr>
              <w:t>r</w:t>
            </w:r>
            <w:r>
              <w:t>e</w:t>
            </w:r>
            <w:r>
              <w:rPr>
                <w:spacing w:val="1"/>
              </w:rPr>
              <w:t>e</w:t>
            </w:r>
            <w:r>
              <w:t>,</w:t>
            </w:r>
            <w:r>
              <w:rPr>
                <w:spacing w:val="3"/>
              </w:rPr>
              <w:t xml:space="preserve"> </w:t>
            </w:r>
            <w:r>
              <w:t>in</w:t>
            </w:r>
            <w:r>
              <w:rPr>
                <w:spacing w:val="6"/>
              </w:rPr>
              <w:t xml:space="preserve"> </w:t>
            </w:r>
            <w:r>
              <w:t>w</w:t>
            </w:r>
            <w:r>
              <w:rPr>
                <w:spacing w:val="1"/>
              </w:rPr>
              <w:t>r</w:t>
            </w:r>
            <w:r>
              <w:t>iting</w:t>
            </w:r>
            <w:r>
              <w:rPr>
                <w:spacing w:val="2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en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ro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</w:t>
            </w:r>
            <w:r>
              <w:t>iate,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1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1"/>
              </w:rPr>
              <w:t>r</w:t>
            </w:r>
            <w:r>
              <w:t>ele</w:t>
            </w:r>
            <w:r>
              <w:rPr>
                <w:spacing w:val="2"/>
              </w:rPr>
              <w:t>v</w:t>
            </w:r>
            <w:r>
              <w:t>a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m</w:t>
            </w:r>
            <w:r>
              <w:t>atte</w:t>
            </w:r>
            <w:r>
              <w:rPr>
                <w:spacing w:val="1"/>
              </w:rPr>
              <w:t>r</w:t>
            </w:r>
            <w:r>
              <w:t>s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c</w:t>
            </w:r>
            <w:r>
              <w:t>ified</w:t>
            </w:r>
            <w:r>
              <w:rPr>
                <w:spacing w:val="-6"/>
              </w:rPr>
              <w:t xml:space="preserve"> </w:t>
            </w:r>
            <w:r>
              <w:t>wi</w:t>
            </w:r>
            <w:r>
              <w:rPr>
                <w:spacing w:val="-3"/>
              </w:rPr>
              <w:t>t</w:t>
            </w:r>
            <w:r>
              <w:t>h</w:t>
            </w:r>
            <w:r>
              <w:rPr>
                <w:spacing w:val="-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-2"/>
              </w:rPr>
              <w:t>o</w:t>
            </w:r>
            <w:r>
              <w:rPr>
                <w:spacing w:val="1"/>
              </w:rPr>
              <w:t>r’</w:t>
            </w:r>
            <w:r>
              <w:t>s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1"/>
              </w:rPr>
              <w:t>xp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r</w:t>
            </w:r>
            <w:r>
              <w:t>t?</w:t>
            </w:r>
          </w:p>
          <w:p w14:paraId="1686A721" w14:textId="77777777" w:rsidR="00F66945" w:rsidRDefault="00FA51B1">
            <w:pPr>
              <w:spacing w:line="200" w:lineRule="exact"/>
              <w:ind w:left="114"/>
            </w:pPr>
            <w:r>
              <w:rPr>
                <w:w w:val="131"/>
                <w:sz w:val="22"/>
                <w:szCs w:val="22"/>
              </w:rPr>
              <w:t xml:space="preserve">•  </w:t>
            </w:r>
            <w:r>
              <w:rPr>
                <w:spacing w:val="42"/>
                <w:w w:val="131"/>
                <w:sz w:val="22"/>
                <w:szCs w:val="22"/>
              </w:rPr>
              <w:t xml:space="preserve"> </w:t>
            </w:r>
            <w:r>
              <w:t>Did</w:t>
            </w:r>
            <w:r>
              <w:rPr>
                <w:spacing w:val="3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7"/>
              </w:rPr>
              <w:t xml:space="preserve"> </w:t>
            </w:r>
            <w:r>
              <w:t>e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28"/>
              </w:rPr>
              <w:t xml:space="preserve"> </w:t>
            </w:r>
            <w:r>
              <w:t>team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-1"/>
              </w:rPr>
              <w:t>v</w:t>
            </w:r>
            <w:r>
              <w:t>al</w:t>
            </w:r>
            <w:r>
              <w:rPr>
                <w:spacing w:val="1"/>
              </w:rPr>
              <w:t>u</w:t>
            </w:r>
            <w:r>
              <w:t>ate</w:t>
            </w:r>
            <w:r>
              <w:rPr>
                <w:spacing w:val="3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7"/>
              </w:rPr>
              <w:t xml:space="preserve"> </w:t>
            </w:r>
            <w:r>
              <w:t>a</w:t>
            </w:r>
            <w:r>
              <w:rPr>
                <w:spacing w:val="1"/>
              </w:rPr>
              <w:t>d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qu</w:t>
            </w:r>
            <w:r>
              <w:t>a</w:t>
            </w:r>
            <w:r>
              <w:rPr>
                <w:spacing w:val="1"/>
              </w:rPr>
              <w:t>c</w:t>
            </w:r>
            <w:r>
              <w:t>y</w:t>
            </w:r>
            <w:r>
              <w:rPr>
                <w:spacing w:val="29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3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2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1"/>
              </w:rPr>
              <w:t>or</w:t>
            </w:r>
            <w:r>
              <w:rPr>
                <w:spacing w:val="4"/>
              </w:rPr>
              <w:t>’</w:t>
            </w:r>
            <w:r>
              <w:t>s</w:t>
            </w:r>
          </w:p>
          <w:p w14:paraId="46C659D4" w14:textId="77777777" w:rsidR="00F66945" w:rsidRDefault="00FA51B1">
            <w:pPr>
              <w:spacing w:line="200" w:lineRule="exact"/>
              <w:ind w:left="474"/>
            </w:pPr>
            <w:r>
              <w:t>E</w:t>
            </w:r>
            <w:r>
              <w:rPr>
                <w:spacing w:val="1"/>
              </w:rPr>
              <w:t>xp</w:t>
            </w:r>
            <w:r>
              <w:t>e</w:t>
            </w:r>
            <w:r>
              <w:rPr>
                <w:spacing w:val="1"/>
              </w:rPr>
              <w:t>r</w:t>
            </w:r>
            <w:r>
              <w:t>t’s</w:t>
            </w:r>
            <w:r>
              <w:rPr>
                <w:spacing w:val="-7"/>
              </w:rPr>
              <w:t xml:space="preserve"> </w:t>
            </w:r>
            <w:r>
              <w:t>w</w:t>
            </w:r>
            <w:r>
              <w:rPr>
                <w:spacing w:val="1"/>
              </w:rPr>
              <w:t>o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k</w:t>
            </w:r>
            <w:r>
              <w:t>?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106BD" w14:textId="77777777" w:rsidR="00F66945" w:rsidRDefault="00F66945">
            <w:pPr>
              <w:spacing w:before="3" w:line="160" w:lineRule="exact"/>
              <w:rPr>
                <w:sz w:val="17"/>
                <w:szCs w:val="17"/>
              </w:rPr>
            </w:pPr>
          </w:p>
          <w:p w14:paraId="7474498B" w14:textId="77777777" w:rsidR="00C51A34" w:rsidRDefault="00C51A34">
            <w:pPr>
              <w:ind w:left="351" w:right="355"/>
              <w:jc w:val="center"/>
              <w:rPr>
                <w:spacing w:val="-1"/>
                <w:sz w:val="22"/>
                <w:szCs w:val="22"/>
              </w:rPr>
            </w:pPr>
          </w:p>
          <w:p w14:paraId="051C49A5" w14:textId="315DBEFA" w:rsidR="00F66945" w:rsidRPr="00F526D6" w:rsidRDefault="00FA51B1">
            <w:pPr>
              <w:ind w:left="351" w:right="355"/>
              <w:jc w:val="center"/>
            </w:pPr>
            <w:r w:rsidRPr="00F526D6">
              <w:rPr>
                <w:spacing w:val="-1"/>
              </w:rPr>
              <w:t>N</w:t>
            </w:r>
            <w:r w:rsidRPr="00F526D6">
              <w:rPr>
                <w:spacing w:val="1"/>
              </w:rPr>
              <w:t>/</w:t>
            </w:r>
            <w:r w:rsidRPr="00F526D6">
              <w:t>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1EF46" w14:textId="77777777" w:rsidR="00F66945" w:rsidRDefault="00F66945">
            <w:pPr>
              <w:spacing w:before="3" w:line="160" w:lineRule="exact"/>
              <w:rPr>
                <w:sz w:val="17"/>
                <w:szCs w:val="17"/>
              </w:rPr>
            </w:pPr>
          </w:p>
          <w:p w14:paraId="26727F23" w14:textId="77777777" w:rsidR="00F526D6" w:rsidRDefault="00F526D6">
            <w:pPr>
              <w:ind w:left="486" w:right="490"/>
              <w:jc w:val="center"/>
              <w:rPr>
                <w:spacing w:val="-1"/>
                <w:sz w:val="22"/>
                <w:szCs w:val="22"/>
              </w:rPr>
            </w:pPr>
          </w:p>
          <w:p w14:paraId="618509F9" w14:textId="77D7A219" w:rsidR="00F66945" w:rsidRPr="00F526D6" w:rsidRDefault="00FA51B1">
            <w:pPr>
              <w:ind w:left="486" w:right="490"/>
              <w:jc w:val="center"/>
            </w:pPr>
            <w:r w:rsidRPr="00F526D6">
              <w:rPr>
                <w:spacing w:val="-1"/>
              </w:rPr>
              <w:t>N</w:t>
            </w:r>
            <w:r w:rsidRPr="00F526D6">
              <w:rPr>
                <w:spacing w:val="1"/>
              </w:rPr>
              <w:t>/</w:t>
            </w:r>
            <w:r w:rsidRPr="00F526D6">
              <w:t>A</w:t>
            </w:r>
          </w:p>
        </w:tc>
      </w:tr>
      <w:tr w:rsidR="00F66945" w14:paraId="224C8C75" w14:textId="77777777">
        <w:trPr>
          <w:trHeight w:hRule="exact" w:val="4422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86672C" w14:textId="77777777" w:rsidR="00F66945" w:rsidRDefault="00F66945">
            <w:pPr>
              <w:spacing w:before="6" w:line="160" w:lineRule="exact"/>
              <w:rPr>
                <w:sz w:val="17"/>
                <w:szCs w:val="17"/>
              </w:rPr>
            </w:pPr>
          </w:p>
          <w:p w14:paraId="4C30EF8E" w14:textId="77777777" w:rsidR="00F66945" w:rsidRDefault="00FA51B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ed pa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 xml:space="preserve">y 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ti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sh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ps and t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ansa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ons</w:t>
            </w:r>
          </w:p>
          <w:p w14:paraId="0C62FC12" w14:textId="77777777" w:rsidR="00F66945" w:rsidRDefault="00FA51B1">
            <w:pPr>
              <w:spacing w:line="200" w:lineRule="exact"/>
              <w:ind w:left="79" w:right="67"/>
              <w:jc w:val="center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t>Did</w:t>
            </w:r>
            <w:r>
              <w:rPr>
                <w:spacing w:val="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8"/>
              </w:rPr>
              <w:t xml:space="preserve"> </w:t>
            </w:r>
            <w:r>
              <w:t>team i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sp</w:t>
            </w:r>
            <w:r>
              <w:t>e</w:t>
            </w:r>
            <w:r>
              <w:rPr>
                <w:spacing w:val="1"/>
              </w:rPr>
              <w:t>c</w:t>
            </w:r>
            <w:r>
              <w:t>t</w:t>
            </w:r>
            <w:r>
              <w:rPr>
                <w:spacing w:val="-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fo</w:t>
            </w:r>
            <w:r>
              <w:t>ll</w:t>
            </w:r>
            <w:r>
              <w:rPr>
                <w:spacing w:val="1"/>
              </w:rPr>
              <w:t>o</w:t>
            </w:r>
            <w:r>
              <w:t>wi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fo</w:t>
            </w:r>
            <w:r>
              <w:t>r</w:t>
            </w:r>
            <w:r>
              <w:rPr>
                <w:spacing w:val="-1"/>
              </w:rPr>
              <w:t xml:space="preserve"> </w:t>
            </w:r>
            <w:r>
              <w:rPr>
                <w:spacing w:val="3"/>
              </w:rPr>
              <w:t>i</w:t>
            </w:r>
            <w:r>
              <w:rPr>
                <w:spacing w:val="1"/>
              </w:rPr>
              <w:t>nd</w:t>
            </w:r>
            <w:r>
              <w:t>icat</w:t>
            </w:r>
            <w:r>
              <w:rPr>
                <w:spacing w:val="1"/>
              </w:rPr>
              <w:t>i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n</w:t>
            </w:r>
            <w:r>
              <w:t>s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1"/>
              </w:rPr>
              <w:t xml:space="preserve"> </w:t>
            </w:r>
            <w:r>
              <w:rPr>
                <w:w w:val="99"/>
              </w:rPr>
              <w:t>t</w:t>
            </w:r>
            <w:r>
              <w:rPr>
                <w:spacing w:val="1"/>
                <w:w w:val="99"/>
              </w:rPr>
              <w:t>h</w:t>
            </w:r>
            <w:r>
              <w:rPr>
                <w:w w:val="99"/>
              </w:rPr>
              <w:t>e</w:t>
            </w:r>
          </w:p>
          <w:p w14:paraId="4C6CFE14" w14:textId="77777777" w:rsidR="00F66945" w:rsidRDefault="00FA51B1">
            <w:pPr>
              <w:spacing w:line="200" w:lineRule="exact"/>
              <w:ind w:left="474"/>
            </w:pPr>
            <w:r>
              <w:t>e</w:t>
            </w:r>
            <w:r>
              <w:rPr>
                <w:spacing w:val="1"/>
              </w:rPr>
              <w:t>x</w:t>
            </w:r>
            <w:r>
              <w:t>i</w:t>
            </w:r>
            <w:r>
              <w:rPr>
                <w:spacing w:val="-1"/>
              </w:rPr>
              <w:t>s</w:t>
            </w:r>
            <w:r>
              <w:t>te</w:t>
            </w:r>
            <w:r>
              <w:rPr>
                <w:spacing w:val="1"/>
              </w:rPr>
              <w:t>n</w:t>
            </w:r>
            <w:r>
              <w:t xml:space="preserve">ce  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o</w:t>
            </w:r>
            <w:r>
              <w:t xml:space="preserve">f  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elat</w:t>
            </w:r>
            <w:r>
              <w:rPr>
                <w:spacing w:val="1"/>
              </w:rPr>
              <w:t>e</w:t>
            </w:r>
            <w:r>
              <w:t xml:space="preserve">d  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p</w:t>
            </w:r>
            <w:r>
              <w:t>a</w:t>
            </w:r>
            <w:r>
              <w:rPr>
                <w:spacing w:val="1"/>
              </w:rPr>
              <w:t>r</w:t>
            </w:r>
            <w:r>
              <w:t xml:space="preserve">ty  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elati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h</w:t>
            </w:r>
            <w:r>
              <w:t>i</w:t>
            </w:r>
            <w:r>
              <w:rPr>
                <w:spacing w:val="1"/>
              </w:rPr>
              <w:t>p</w:t>
            </w:r>
            <w:r>
              <w:t xml:space="preserve">s  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o</w:t>
            </w:r>
            <w:r>
              <w:t xml:space="preserve">r  </w:t>
            </w:r>
            <w:r>
              <w:rPr>
                <w:spacing w:val="24"/>
              </w:rPr>
              <w:t xml:space="preserve"> </w:t>
            </w:r>
            <w:r>
              <w:t>tr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s</w:t>
            </w:r>
            <w:r>
              <w:t>a</w:t>
            </w:r>
            <w:r>
              <w:rPr>
                <w:spacing w:val="1"/>
              </w:rPr>
              <w:t>c</w:t>
            </w:r>
            <w:r>
              <w:t>ti</w:t>
            </w:r>
            <w:r>
              <w:rPr>
                <w:spacing w:val="1"/>
              </w:rPr>
              <w:t>on</w:t>
            </w:r>
            <w:r>
              <w:t xml:space="preserve">s  </w:t>
            </w:r>
            <w:r>
              <w:rPr>
                <w:spacing w:val="1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at</w:t>
            </w:r>
          </w:p>
          <w:p w14:paraId="0C5C204F" w14:textId="77777777" w:rsidR="00F66945" w:rsidRDefault="00FA51B1">
            <w:pPr>
              <w:spacing w:line="200" w:lineRule="exact"/>
              <w:ind w:left="474"/>
            </w:pPr>
            <w:r>
              <w:t>M</w:t>
            </w:r>
            <w:r>
              <w:rPr>
                <w:spacing w:val="1"/>
              </w:rPr>
              <w:t>an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h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no</w:t>
            </w:r>
            <w:r>
              <w:t>t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pr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v</w:t>
            </w:r>
            <w:r>
              <w:t>i</w:t>
            </w:r>
            <w:r>
              <w:rPr>
                <w:spacing w:val="1"/>
              </w:rPr>
              <w:t>ou</w:t>
            </w:r>
            <w:r>
              <w:t>sly</w:t>
            </w:r>
            <w:r>
              <w:rPr>
                <w:spacing w:val="-7"/>
              </w:rPr>
              <w:t xml:space="preserve"> 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tified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o</w:t>
            </w:r>
            <w:r>
              <w:t>r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d</w:t>
            </w:r>
            <w:r>
              <w:t>i</w:t>
            </w:r>
            <w:r>
              <w:rPr>
                <w:spacing w:val="-1"/>
              </w:rPr>
              <w:t>s</w:t>
            </w:r>
            <w:r>
              <w:t>cl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s</w:t>
            </w:r>
            <w:r>
              <w:t>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tea</w:t>
            </w:r>
            <w:r>
              <w:rPr>
                <w:spacing w:val="5"/>
              </w:rPr>
              <w:t>m</w:t>
            </w:r>
            <w:r>
              <w:t>:</w:t>
            </w:r>
          </w:p>
          <w:p w14:paraId="45501E69" w14:textId="77777777" w:rsidR="00F66945" w:rsidRDefault="00FA51B1">
            <w:pPr>
              <w:spacing w:before="1" w:line="200" w:lineRule="exact"/>
              <w:ind w:left="1029" w:right="70" w:hanging="360"/>
            </w:pPr>
            <w:r>
              <w:rPr>
                <w:spacing w:val="1"/>
              </w:rPr>
              <w:t>(</w:t>
            </w:r>
            <w:r>
              <w:t xml:space="preserve">a) 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B</w:t>
            </w:r>
            <w:r>
              <w:t>a</w:t>
            </w:r>
            <w:r>
              <w:rPr>
                <w:spacing w:val="1"/>
              </w:rPr>
              <w:t>n</w:t>
            </w:r>
            <w:r>
              <w:t xml:space="preserve">k </w:t>
            </w:r>
            <w:r>
              <w:rPr>
                <w:spacing w:val="46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 xml:space="preserve">d </w:t>
            </w:r>
            <w:r>
              <w:rPr>
                <w:spacing w:val="47"/>
              </w:rPr>
              <w:t xml:space="preserve"> </w:t>
            </w:r>
            <w:r>
              <w:t>le</w:t>
            </w:r>
            <w:r>
              <w:rPr>
                <w:spacing w:val="1"/>
              </w:rPr>
              <w:t>g</w:t>
            </w:r>
            <w:r>
              <w:rPr>
                <w:spacing w:val="2"/>
              </w:rPr>
              <w:t>a</w:t>
            </w:r>
            <w:r>
              <w:t xml:space="preserve">l </w:t>
            </w:r>
            <w:r>
              <w:rPr>
                <w:spacing w:val="44"/>
              </w:rPr>
              <w:t xml:space="preserve"> </w:t>
            </w:r>
            <w:r>
              <w:t>c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nf</w:t>
            </w:r>
            <w:r>
              <w:t>ir</w:t>
            </w:r>
            <w:r>
              <w:rPr>
                <w:spacing w:val="1"/>
              </w:rPr>
              <w:t>m</w:t>
            </w:r>
            <w:r>
              <w:t>at</w:t>
            </w:r>
            <w:r>
              <w:rPr>
                <w:spacing w:val="-2"/>
              </w:rPr>
              <w:t>i</w:t>
            </w:r>
            <w:r>
              <w:rPr>
                <w:spacing w:val="1"/>
              </w:rPr>
              <w:t>on</w:t>
            </w:r>
            <w:r>
              <w:t xml:space="preserve">s </w:t>
            </w:r>
            <w:r>
              <w:rPr>
                <w:spacing w:val="37"/>
              </w:rPr>
              <w:t xml:space="preserve"> </w:t>
            </w:r>
            <w:r>
              <w:rPr>
                <w:spacing w:val="1"/>
              </w:rPr>
              <w:t>ob</w:t>
            </w:r>
            <w:r>
              <w:t>tai</w:t>
            </w:r>
            <w:r>
              <w:rPr>
                <w:spacing w:val="1"/>
              </w:rPr>
              <w:t>n</w:t>
            </w:r>
            <w:r>
              <w:t xml:space="preserve">ed </w:t>
            </w:r>
            <w:r>
              <w:rPr>
                <w:spacing w:val="46"/>
              </w:rPr>
              <w:t xml:space="preserve"> </w:t>
            </w:r>
            <w:r>
              <w:t xml:space="preserve">as </w:t>
            </w:r>
            <w:r>
              <w:rPr>
                <w:spacing w:val="46"/>
              </w:rPr>
              <w:t xml:space="preserve"> </w:t>
            </w:r>
            <w:r>
              <w:rPr>
                <w:spacing w:val="1"/>
              </w:rPr>
              <w:t>p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r</w:t>
            </w:r>
            <w:r>
              <w:t xml:space="preserve">t </w:t>
            </w:r>
            <w:r>
              <w:rPr>
                <w:spacing w:val="45"/>
              </w:rPr>
              <w:t xml:space="preserve"> </w:t>
            </w:r>
            <w:r>
              <w:rPr>
                <w:spacing w:val="1"/>
              </w:rPr>
              <w:t>o</w:t>
            </w:r>
            <w:r>
              <w:t xml:space="preserve">f </w:t>
            </w:r>
            <w:r>
              <w:rPr>
                <w:spacing w:val="47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1"/>
              </w:rPr>
              <w:t>pro</w:t>
            </w:r>
            <w:r>
              <w:t>c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ur</w:t>
            </w:r>
            <w:r>
              <w:t>es</w:t>
            </w:r>
          </w:p>
          <w:p w14:paraId="2DAB8653" w14:textId="77777777" w:rsidR="00F66945" w:rsidRDefault="00FA51B1">
            <w:pPr>
              <w:spacing w:before="3" w:line="200" w:lineRule="exact"/>
              <w:ind w:left="1029" w:right="70" w:hanging="360"/>
            </w:pPr>
            <w:r>
              <w:rPr>
                <w:spacing w:val="1"/>
              </w:rPr>
              <w:t>(b</w:t>
            </w:r>
            <w:r>
              <w:t xml:space="preserve">) </w:t>
            </w:r>
            <w:r>
              <w:rPr>
                <w:spacing w:val="24"/>
              </w:rPr>
              <w:t xml:space="preserve"> </w:t>
            </w:r>
            <w:r>
              <w:t>Mi</w:t>
            </w:r>
            <w:r>
              <w:rPr>
                <w:spacing w:val="1"/>
              </w:rPr>
              <w:t>nu</w:t>
            </w:r>
            <w:r>
              <w:t>tes</w:t>
            </w:r>
            <w:r>
              <w:rPr>
                <w:spacing w:val="36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42"/>
              </w:rPr>
              <w:t xml:space="preserve"> </w:t>
            </w:r>
            <w:r>
              <w:rPr>
                <w:spacing w:val="3"/>
              </w:rPr>
              <w:t>m</w:t>
            </w:r>
            <w:r>
              <w:t>e</w:t>
            </w:r>
            <w:r>
              <w:rPr>
                <w:spacing w:val="1"/>
              </w:rPr>
              <w:t>e</w:t>
            </w:r>
            <w:r>
              <w:t>ti</w:t>
            </w:r>
            <w:r>
              <w:rPr>
                <w:spacing w:val="1"/>
              </w:rPr>
              <w:t>ng</w:t>
            </w:r>
            <w:r>
              <w:t>s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o</w:t>
            </w:r>
            <w:r>
              <w:t>f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h</w:t>
            </w:r>
            <w:r>
              <w:t>a</w:t>
            </w:r>
            <w:r>
              <w:rPr>
                <w:spacing w:val="-1"/>
              </w:rPr>
              <w:t>r</w:t>
            </w:r>
            <w:r>
              <w:t>e</w:t>
            </w:r>
            <w:r>
              <w:rPr>
                <w:spacing w:val="1"/>
              </w:rPr>
              <w:t>ho</w:t>
            </w:r>
            <w:r>
              <w:t>l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r</w:t>
            </w:r>
            <w:r>
              <w:t>s</w:t>
            </w:r>
            <w:r>
              <w:rPr>
                <w:spacing w:val="3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n</w:t>
            </w:r>
            <w:r>
              <w:t>d</w:t>
            </w:r>
            <w:r>
              <w:rPr>
                <w:spacing w:val="41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40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ho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40"/>
              </w:rPr>
              <w:t xml:space="preserve"> </w:t>
            </w:r>
            <w:r>
              <w:rPr>
                <w:spacing w:val="4"/>
              </w:rPr>
              <w:t>c</w:t>
            </w:r>
            <w:r>
              <w:rPr>
                <w:spacing w:val="1"/>
              </w:rPr>
              <w:t>h</w:t>
            </w:r>
            <w:r>
              <w:t>a</w:t>
            </w:r>
            <w:r>
              <w:rPr>
                <w:spacing w:val="-2"/>
              </w:rPr>
              <w:t>r</w:t>
            </w:r>
            <w:r>
              <w:rPr>
                <w:spacing w:val="-1"/>
              </w:rPr>
              <w:t>g</w:t>
            </w:r>
            <w:r>
              <w:t>ed with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gov</w:t>
            </w:r>
            <w:r>
              <w:t>e</w:t>
            </w:r>
            <w:r>
              <w:rPr>
                <w:spacing w:val="-1"/>
              </w:rPr>
              <w:t>r</w:t>
            </w:r>
            <w:r>
              <w:rPr>
                <w:spacing w:val="1"/>
              </w:rPr>
              <w:t>n</w:t>
            </w:r>
            <w:r>
              <w:t>a</w:t>
            </w:r>
            <w:r>
              <w:rPr>
                <w:spacing w:val="1"/>
              </w:rPr>
              <w:t>n</w:t>
            </w:r>
            <w:r>
              <w:t>ce</w:t>
            </w:r>
          </w:p>
          <w:p w14:paraId="284CF260" w14:textId="77777777" w:rsidR="00F66945" w:rsidRDefault="00FA51B1">
            <w:pPr>
              <w:spacing w:before="3" w:line="200" w:lineRule="exact"/>
              <w:ind w:left="1029" w:right="70" w:hanging="360"/>
            </w:pPr>
            <w:r>
              <w:rPr>
                <w:spacing w:val="1"/>
              </w:rPr>
              <w:t>(</w:t>
            </w:r>
            <w:r>
              <w:t xml:space="preserve">c) </w:t>
            </w:r>
            <w:r>
              <w:rPr>
                <w:spacing w:val="36"/>
              </w:rPr>
              <w:t xml:space="preserve"> </w:t>
            </w:r>
            <w:r>
              <w:t>S</w:t>
            </w:r>
            <w:r>
              <w:rPr>
                <w:spacing w:val="1"/>
              </w:rPr>
              <w:t>u</w:t>
            </w:r>
            <w:r>
              <w:t>ch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o</w:t>
            </w:r>
            <w:r>
              <w:t>t</w:t>
            </w:r>
            <w:r>
              <w:rPr>
                <w:spacing w:val="1"/>
              </w:rPr>
              <w:t>h</w:t>
            </w:r>
            <w:r>
              <w:t>er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c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rd</w:t>
            </w:r>
            <w:r>
              <w:t>s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o</w:t>
            </w:r>
            <w:r>
              <w:t>c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ts</w:t>
            </w:r>
            <w:r>
              <w:rPr>
                <w:spacing w:val="12"/>
              </w:rPr>
              <w:t xml:space="preserve"> </w:t>
            </w:r>
            <w:r>
              <w:t>as</w:t>
            </w:r>
            <w:r>
              <w:rPr>
                <w:spacing w:val="23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2"/>
              </w:rPr>
              <w:t>r</w:t>
            </w:r>
            <w:r>
              <w:t>ed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1"/>
              </w:rPr>
              <w:t>c</w:t>
            </w:r>
            <w:r>
              <w:t>es</w:t>
            </w:r>
            <w:r>
              <w:rPr>
                <w:spacing w:val="-1"/>
              </w:rPr>
              <w:t>s</w:t>
            </w:r>
            <w:r>
              <w:t>a</w:t>
            </w:r>
            <w:r>
              <w:rPr>
                <w:spacing w:val="1"/>
              </w:rPr>
              <w:t>r</w:t>
            </w:r>
            <w:r>
              <w:t>y</w:t>
            </w:r>
            <w:r>
              <w:rPr>
                <w:spacing w:val="15"/>
              </w:rPr>
              <w:t xml:space="preserve"> </w:t>
            </w:r>
            <w:r>
              <w:t>in 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ci</w:t>
            </w:r>
            <w:r>
              <w:rPr>
                <w:spacing w:val="1"/>
              </w:rPr>
              <w:t>r</w:t>
            </w:r>
            <w:r>
              <w:t>c</w:t>
            </w:r>
            <w:r>
              <w:rPr>
                <w:spacing w:val="1"/>
              </w:rPr>
              <w:t>um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n</w:t>
            </w:r>
            <w:r>
              <w:t>c</w:t>
            </w:r>
            <w:r>
              <w:rPr>
                <w:spacing w:val="1"/>
              </w:rPr>
              <w:t>e</w:t>
            </w:r>
            <w:r>
              <w:t>s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</w:t>
            </w:r>
            <w:r>
              <w:t>ti</w:t>
            </w:r>
            <w:r>
              <w:rPr>
                <w:spacing w:val="-3"/>
              </w:rPr>
              <w:t>t</w:t>
            </w:r>
            <w:r>
              <w:rPr>
                <w:spacing w:val="5"/>
              </w:rPr>
              <w:t>y</w:t>
            </w:r>
            <w:r>
              <w:t>?</w:t>
            </w:r>
          </w:p>
          <w:p w14:paraId="2AFB06A5" w14:textId="77777777" w:rsidR="00F66945" w:rsidRDefault="00FA51B1">
            <w:pPr>
              <w:spacing w:line="200" w:lineRule="exact"/>
              <w:ind w:left="77" w:right="67"/>
              <w:jc w:val="center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1"/>
              </w:rPr>
              <w:t>I</w:t>
            </w:r>
            <w:r>
              <w:t>f</w:t>
            </w:r>
            <w:r>
              <w:rPr>
                <w:spacing w:val="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0"/>
              </w:rPr>
              <w:t xml:space="preserve"> </w:t>
            </w:r>
            <w:r>
              <w:t xml:space="preserve">team 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f</w:t>
            </w:r>
            <w:r>
              <w:t>ied</w:t>
            </w:r>
            <w:r>
              <w:rPr>
                <w:spacing w:val="-1"/>
              </w:rPr>
              <w:t xml:space="preserve"> s</w:t>
            </w:r>
            <w:r>
              <w:t>i</w:t>
            </w:r>
            <w:r>
              <w:rPr>
                <w:spacing w:val="1"/>
              </w:rPr>
              <w:t>gn</w:t>
            </w:r>
            <w:r>
              <w:t>ifica</w:t>
            </w:r>
            <w:r>
              <w:rPr>
                <w:spacing w:val="2"/>
              </w:rPr>
              <w:t>n</w:t>
            </w:r>
            <w:r>
              <w:t>t</w:t>
            </w:r>
            <w:r>
              <w:rPr>
                <w:spacing w:val="-8"/>
              </w:rPr>
              <w:t xml:space="preserve"> </w:t>
            </w:r>
            <w:r>
              <w:t>tra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s</w:t>
            </w:r>
            <w:r>
              <w:t>a</w:t>
            </w:r>
            <w:r>
              <w:rPr>
                <w:spacing w:val="1"/>
              </w:rPr>
              <w:t>c</w:t>
            </w:r>
            <w:r>
              <w:t>ti</w:t>
            </w:r>
            <w:r>
              <w:rPr>
                <w:spacing w:val="1"/>
              </w:rPr>
              <w:t>on</w:t>
            </w:r>
            <w:r>
              <w:t>s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u</w:t>
            </w:r>
            <w:r>
              <w:t>t</w:t>
            </w:r>
            <w:r>
              <w:rPr>
                <w:spacing w:val="1"/>
              </w:rPr>
              <w:t>s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w w:val="99"/>
              </w:rPr>
              <w:t>t</w:t>
            </w:r>
            <w:r>
              <w:rPr>
                <w:spacing w:val="1"/>
                <w:w w:val="99"/>
              </w:rPr>
              <w:t>h</w:t>
            </w:r>
            <w:r>
              <w:rPr>
                <w:w w:val="99"/>
              </w:rPr>
              <w:t>e</w:t>
            </w:r>
          </w:p>
          <w:p w14:paraId="7B3AC380" w14:textId="77777777" w:rsidR="00F66945" w:rsidRDefault="00FA51B1">
            <w:pPr>
              <w:spacing w:line="200" w:lineRule="exact"/>
              <w:ind w:left="474"/>
            </w:pPr>
            <w:r>
              <w:t>E</w:t>
            </w:r>
            <w:r>
              <w:rPr>
                <w:spacing w:val="1"/>
              </w:rPr>
              <w:t>n</w:t>
            </w:r>
            <w:r>
              <w:t>tity</w:t>
            </w:r>
            <w:r>
              <w:rPr>
                <w:spacing w:val="1"/>
              </w:rPr>
              <w:t>’</w:t>
            </w:r>
            <w:r>
              <w:t xml:space="preserve">s 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rm</w:t>
            </w:r>
            <w:r>
              <w:t xml:space="preserve">al </w:t>
            </w:r>
            <w:r>
              <w:rPr>
                <w:spacing w:val="19"/>
              </w:rPr>
              <w:t xml:space="preserve"> </w:t>
            </w:r>
            <w:r>
              <w:t>c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ur</w:t>
            </w:r>
            <w:r>
              <w:rPr>
                <w:spacing w:val="-1"/>
              </w:rPr>
              <w:t>s</w:t>
            </w:r>
            <w:r>
              <w:t xml:space="preserve">e 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o</w:t>
            </w:r>
            <w:r>
              <w:t xml:space="preserve">f 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bu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n</w:t>
            </w:r>
            <w:r>
              <w:t xml:space="preserve">ess </w:t>
            </w:r>
            <w:r>
              <w:rPr>
                <w:spacing w:val="17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 xml:space="preserve">en 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p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rfo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m</w:t>
            </w:r>
            <w:r>
              <w:t>i</w:t>
            </w:r>
            <w:r>
              <w:rPr>
                <w:spacing w:val="1"/>
              </w:rPr>
              <w:t>n</w:t>
            </w:r>
            <w:r>
              <w:t xml:space="preserve">g </w:t>
            </w:r>
            <w:r>
              <w:rPr>
                <w:spacing w:val="1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2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it</w:t>
            </w:r>
          </w:p>
          <w:p w14:paraId="186B045B" w14:textId="77777777" w:rsidR="00F66945" w:rsidRDefault="00FA51B1">
            <w:pPr>
              <w:spacing w:before="1" w:line="200" w:lineRule="exact"/>
              <w:ind w:left="669" w:right="1155" w:hanging="194"/>
            </w:pPr>
            <w:r>
              <w:rPr>
                <w:spacing w:val="1"/>
              </w:rPr>
              <w:t>pro</w:t>
            </w:r>
            <w:r>
              <w:t>c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ur</w:t>
            </w:r>
            <w:r>
              <w:rPr>
                <w:spacing w:val="2"/>
              </w:rPr>
              <w:t>e</w:t>
            </w:r>
            <w:r>
              <w:rPr>
                <w:spacing w:val="-1"/>
              </w:rPr>
              <w:t>s</w:t>
            </w:r>
            <w:r>
              <w:t>,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d</w:t>
            </w:r>
            <w:r>
              <w:t>id</w:t>
            </w:r>
            <w:r>
              <w:rPr>
                <w:spacing w:val="-2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team i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q</w:t>
            </w:r>
            <w:r>
              <w:rPr>
                <w:spacing w:val="1"/>
              </w:rPr>
              <w:t>u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</w:t>
            </w:r>
            <w:r>
              <w:t>M</w:t>
            </w:r>
            <w:r>
              <w:rPr>
                <w:spacing w:val="1"/>
              </w:rPr>
              <w:t>an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bou</w:t>
            </w:r>
            <w:r>
              <w:rPr>
                <w:spacing w:val="3"/>
              </w:rPr>
              <w:t>t</w:t>
            </w:r>
            <w:r>
              <w:t xml:space="preserve">: </w:t>
            </w:r>
            <w:r>
              <w:rPr>
                <w:spacing w:val="1"/>
              </w:rPr>
              <w:t>(</w:t>
            </w:r>
            <w:r>
              <w:t xml:space="preserve">a) </w:t>
            </w:r>
            <w:r>
              <w:rPr>
                <w:spacing w:val="36"/>
              </w:rPr>
              <w:t xml:space="preserve"> </w:t>
            </w:r>
            <w:r>
              <w:rPr>
                <w:spacing w:val="1"/>
              </w:rPr>
              <w:t>Th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n</w:t>
            </w:r>
            <w:r>
              <w:t>at</w:t>
            </w:r>
            <w:r>
              <w:rPr>
                <w:spacing w:val="1"/>
              </w:rPr>
              <w:t>ur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ese</w:t>
            </w:r>
            <w:r>
              <w:rPr>
                <w:spacing w:val="-4"/>
              </w:rPr>
              <w:t xml:space="preserve"> </w:t>
            </w:r>
            <w:r>
              <w:t>tr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s</w:t>
            </w:r>
            <w:r>
              <w:t>a</w:t>
            </w:r>
            <w:r>
              <w:rPr>
                <w:spacing w:val="1"/>
              </w:rPr>
              <w:t>c</w:t>
            </w:r>
            <w:r>
              <w:t>ti</w:t>
            </w:r>
            <w:r>
              <w:rPr>
                <w:spacing w:val="1"/>
              </w:rPr>
              <w:t>on</w:t>
            </w:r>
            <w:r>
              <w:t>s</w:t>
            </w:r>
          </w:p>
          <w:p w14:paraId="5C92DE77" w14:textId="77777777" w:rsidR="00F66945" w:rsidRDefault="00FA51B1">
            <w:pPr>
              <w:spacing w:line="200" w:lineRule="exact"/>
              <w:ind w:left="669"/>
            </w:pPr>
            <w:r>
              <w:rPr>
                <w:spacing w:val="1"/>
              </w:rPr>
              <w:t>(b</w:t>
            </w:r>
            <w:r>
              <w:t xml:space="preserve">) 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W</w:t>
            </w:r>
            <w:r>
              <w:rPr>
                <w:spacing w:val="1"/>
              </w:rPr>
              <w:t>h</w:t>
            </w:r>
            <w:r>
              <w:t>et</w:t>
            </w:r>
            <w:r>
              <w:rPr>
                <w:spacing w:val="1"/>
              </w:rPr>
              <w:t>h</w:t>
            </w:r>
            <w:r>
              <w:t>er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elat</w:t>
            </w:r>
            <w:r>
              <w:rPr>
                <w:spacing w:val="1"/>
              </w:rPr>
              <w:t>e</w:t>
            </w:r>
            <w:r>
              <w:t>d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r</w:t>
            </w:r>
            <w:r>
              <w:t>ties</w:t>
            </w:r>
            <w:r>
              <w:rPr>
                <w:spacing w:val="-5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ou</w:t>
            </w:r>
            <w:r>
              <w:rPr>
                <w:spacing w:val="-3"/>
              </w:rPr>
              <w:t>l</w:t>
            </w:r>
            <w:r>
              <w:t>d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nvo</w:t>
            </w:r>
            <w:r>
              <w:rPr>
                <w:spacing w:val="-3"/>
              </w:rPr>
              <w:t>l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1"/>
              </w:rPr>
              <w:t>d</w:t>
            </w:r>
            <w:r>
              <w:t>.</w:t>
            </w:r>
          </w:p>
          <w:p w14:paraId="096D590B" w14:textId="77777777" w:rsidR="00F66945" w:rsidRDefault="00FA51B1">
            <w:pPr>
              <w:spacing w:line="200" w:lineRule="exact"/>
              <w:ind w:left="79" w:right="67"/>
              <w:jc w:val="center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t>Did</w:t>
            </w:r>
            <w:r>
              <w:rPr>
                <w:spacing w:val="4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47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it</w:t>
            </w:r>
            <w:r>
              <w:rPr>
                <w:spacing w:val="44"/>
              </w:rPr>
              <w:t xml:space="preserve"> </w:t>
            </w:r>
            <w:r>
              <w:rPr>
                <w:spacing w:val="3"/>
              </w:rPr>
              <w:t>d</w:t>
            </w:r>
            <w:r>
              <w:rPr>
                <w:spacing w:val="1"/>
              </w:rPr>
              <w:t>o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um</w:t>
            </w:r>
            <w:r>
              <w:t>e</w:t>
            </w:r>
            <w:r>
              <w:rPr>
                <w:spacing w:val="1"/>
              </w:rPr>
              <w:t>n</w:t>
            </w:r>
            <w:r>
              <w:t>tati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36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cl</w:t>
            </w:r>
            <w:r>
              <w:rPr>
                <w:spacing w:val="1"/>
              </w:rPr>
              <w:t>ud</w:t>
            </w:r>
            <w:r>
              <w:t>e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47"/>
              </w:rPr>
              <w:t xml:space="preserve"> </w:t>
            </w:r>
            <w:r>
              <w:rPr>
                <w:spacing w:val="1"/>
              </w:rPr>
              <w:t>n</w:t>
            </w:r>
            <w:r>
              <w:t>a</w:t>
            </w:r>
            <w:r>
              <w:rPr>
                <w:spacing w:val="1"/>
              </w:rPr>
              <w:t>m</w:t>
            </w:r>
            <w:r>
              <w:t>es</w:t>
            </w:r>
            <w:r>
              <w:rPr>
                <w:spacing w:val="40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47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</w:t>
            </w:r>
            <w:r>
              <w:t>e</w:t>
            </w:r>
            <w:r>
              <w:rPr>
                <w:spacing w:val="47"/>
              </w:rPr>
              <w:t xml:space="preserve"> </w:t>
            </w:r>
            <w:r>
              <w:rPr>
                <w:spacing w:val="-3"/>
                <w:w w:val="99"/>
              </w:rPr>
              <w:t>i</w:t>
            </w:r>
            <w:r>
              <w:rPr>
                <w:spacing w:val="3"/>
                <w:w w:val="99"/>
              </w:rPr>
              <w:t>d</w:t>
            </w:r>
            <w:r>
              <w:rPr>
                <w:w w:val="99"/>
              </w:rPr>
              <w:t>e</w:t>
            </w:r>
            <w:r>
              <w:rPr>
                <w:spacing w:val="1"/>
                <w:w w:val="99"/>
              </w:rPr>
              <w:t>n</w:t>
            </w:r>
            <w:r>
              <w:rPr>
                <w:w w:val="99"/>
              </w:rPr>
              <w:t>tified</w:t>
            </w:r>
          </w:p>
          <w:p w14:paraId="42FDBE5B" w14:textId="77777777" w:rsidR="00F66945" w:rsidRDefault="00FA51B1">
            <w:pPr>
              <w:spacing w:line="200" w:lineRule="exact"/>
              <w:ind w:left="439" w:right="569"/>
              <w:jc w:val="center"/>
            </w:pPr>
            <w:r>
              <w:rPr>
                <w:spacing w:val="1"/>
              </w:rPr>
              <w:t>r</w:t>
            </w:r>
            <w:r>
              <w:t>elat</w:t>
            </w:r>
            <w:r>
              <w:rPr>
                <w:spacing w:val="1"/>
              </w:rPr>
              <w:t>e</w:t>
            </w:r>
            <w:r>
              <w:t>d</w:t>
            </w:r>
            <w:r>
              <w:rPr>
                <w:spacing w:val="-4"/>
              </w:rPr>
              <w:t xml:space="preserve"> </w:t>
            </w:r>
            <w:r>
              <w:rPr>
                <w:spacing w:val="2"/>
              </w:rPr>
              <w:t>p</w:t>
            </w:r>
            <w:r>
              <w:t>a</w:t>
            </w:r>
            <w:r>
              <w:rPr>
                <w:spacing w:val="1"/>
              </w:rPr>
              <w:t>r</w:t>
            </w:r>
            <w:r>
              <w:t>ties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-2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n</w:t>
            </w:r>
            <w:r>
              <w:rPr>
                <w:spacing w:val="2"/>
              </w:rPr>
              <w:t>a</w:t>
            </w:r>
            <w:r>
              <w:t>t</w:t>
            </w:r>
            <w:r>
              <w:rPr>
                <w:spacing w:val="1"/>
              </w:rPr>
              <w:t>ur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elat</w:t>
            </w:r>
            <w:r>
              <w:rPr>
                <w:spacing w:val="1"/>
              </w:rPr>
              <w:t>e</w:t>
            </w:r>
            <w:r>
              <w:t>d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r</w:t>
            </w:r>
            <w:r>
              <w:t>ty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  <w:w w:val="99"/>
              </w:rPr>
              <w:t>r</w:t>
            </w:r>
            <w:r>
              <w:rPr>
                <w:w w:val="99"/>
              </w:rPr>
              <w:t>elati</w:t>
            </w:r>
            <w:r>
              <w:rPr>
                <w:spacing w:val="1"/>
                <w:w w:val="99"/>
              </w:rPr>
              <w:t>on</w:t>
            </w:r>
            <w:r>
              <w:rPr>
                <w:spacing w:val="-1"/>
                <w:w w:val="99"/>
              </w:rPr>
              <w:t>s</w:t>
            </w:r>
            <w:r>
              <w:rPr>
                <w:spacing w:val="1"/>
                <w:w w:val="99"/>
              </w:rPr>
              <w:t>h</w:t>
            </w:r>
            <w:r>
              <w:rPr>
                <w:spacing w:val="-3"/>
                <w:w w:val="99"/>
              </w:rPr>
              <w:t>i</w:t>
            </w:r>
            <w:r>
              <w:rPr>
                <w:spacing w:val="1"/>
                <w:w w:val="99"/>
              </w:rPr>
              <w:t>p</w:t>
            </w:r>
            <w:r>
              <w:rPr>
                <w:spacing w:val="-1"/>
                <w:w w:val="99"/>
              </w:rPr>
              <w:t>s</w:t>
            </w:r>
            <w:r>
              <w:rPr>
                <w:w w:val="99"/>
              </w:rPr>
              <w:t>?</w:t>
            </w:r>
          </w:p>
          <w:p w14:paraId="1B7C8E37" w14:textId="77777777" w:rsidR="00F66945" w:rsidRDefault="00FA51B1">
            <w:pPr>
              <w:spacing w:line="200" w:lineRule="exact"/>
              <w:ind w:left="79" w:right="72"/>
              <w:jc w:val="center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t xml:space="preserve">Did  </w:t>
            </w:r>
            <w:r>
              <w:rPr>
                <w:spacing w:val="2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 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 xml:space="preserve">t  </w:t>
            </w:r>
            <w:r>
              <w:rPr>
                <w:spacing w:val="17"/>
              </w:rPr>
              <w:t xml:space="preserve"> </w:t>
            </w:r>
            <w:r>
              <w:t xml:space="preserve">team  </w:t>
            </w:r>
            <w:r>
              <w:rPr>
                <w:spacing w:val="23"/>
              </w:rPr>
              <w:t xml:space="preserve"> </w:t>
            </w:r>
            <w:r>
              <w:t>e</w:t>
            </w:r>
            <w:r>
              <w:rPr>
                <w:spacing w:val="1"/>
              </w:rPr>
              <w:t>x</w:t>
            </w:r>
            <w:r>
              <w:t>a</w:t>
            </w:r>
            <w:r>
              <w:rPr>
                <w:spacing w:val="1"/>
              </w:rPr>
              <w:t>m</w:t>
            </w:r>
            <w:r>
              <w:t>i</w:t>
            </w:r>
            <w:r>
              <w:rPr>
                <w:spacing w:val="1"/>
              </w:rPr>
              <w:t>n</w:t>
            </w:r>
            <w:r>
              <w:t xml:space="preserve">e  </w:t>
            </w:r>
            <w:r>
              <w:rPr>
                <w:spacing w:val="18"/>
              </w:rPr>
              <w:t xml:space="preserve"> 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 xml:space="preserve">tified  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elat</w:t>
            </w:r>
            <w:r>
              <w:rPr>
                <w:spacing w:val="-2"/>
              </w:rPr>
              <w:t>e</w:t>
            </w:r>
            <w:r>
              <w:t xml:space="preserve">d  </w:t>
            </w:r>
            <w:r>
              <w:rPr>
                <w:spacing w:val="23"/>
              </w:rPr>
              <w:t xml:space="preserve"> </w:t>
            </w:r>
            <w:r>
              <w:rPr>
                <w:spacing w:val="1"/>
                <w:w w:val="99"/>
              </w:rPr>
              <w:t>p</w:t>
            </w:r>
            <w:r>
              <w:rPr>
                <w:w w:val="99"/>
              </w:rPr>
              <w:t>a</w:t>
            </w:r>
            <w:r>
              <w:rPr>
                <w:spacing w:val="1"/>
                <w:w w:val="99"/>
              </w:rPr>
              <w:t>r</w:t>
            </w:r>
            <w:r>
              <w:rPr>
                <w:spacing w:val="-3"/>
                <w:w w:val="99"/>
              </w:rPr>
              <w:t>t</w:t>
            </w:r>
            <w:r>
              <w:rPr>
                <w:w w:val="99"/>
              </w:rPr>
              <w:t>y</w:t>
            </w:r>
          </w:p>
          <w:p w14:paraId="14688FB4" w14:textId="77777777" w:rsidR="00F66945" w:rsidRDefault="00FA51B1">
            <w:pPr>
              <w:spacing w:line="200" w:lineRule="exact"/>
              <w:ind w:left="439" w:right="618"/>
              <w:jc w:val="center"/>
            </w:pPr>
            <w:r>
              <w:rPr>
                <w:spacing w:val="1"/>
              </w:rPr>
              <w:t>r</w:t>
            </w:r>
            <w:r>
              <w:t>elati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h</w:t>
            </w:r>
            <w:r>
              <w:t>i</w:t>
            </w:r>
            <w:r>
              <w:rPr>
                <w:spacing w:val="1"/>
              </w:rPr>
              <w:t>p</w:t>
            </w:r>
            <w:r>
              <w:t>s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-2"/>
              </w:rPr>
              <w:t xml:space="preserve"> </w:t>
            </w:r>
            <w:r>
              <w:t>tr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s</w:t>
            </w:r>
            <w:r>
              <w:t>a</w:t>
            </w:r>
            <w:r>
              <w:rPr>
                <w:spacing w:val="1"/>
              </w:rPr>
              <w:t>c</w:t>
            </w:r>
            <w:r>
              <w:t>ti</w:t>
            </w:r>
            <w:r>
              <w:rPr>
                <w:spacing w:val="1"/>
              </w:rPr>
              <w:t>on</w:t>
            </w:r>
            <w:r>
              <w:t>s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1"/>
              </w:rPr>
              <w:t>c</w:t>
            </w:r>
            <w:r>
              <w:t>c</w:t>
            </w:r>
            <w:r>
              <w:rPr>
                <w:spacing w:val="1"/>
              </w:rPr>
              <w:t>ord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>ce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  <w:w w:val="99"/>
              </w:rPr>
              <w:t>p</w:t>
            </w:r>
            <w:r>
              <w:rPr>
                <w:spacing w:val="1"/>
                <w:w w:val="99"/>
              </w:rPr>
              <w:t>o</w:t>
            </w:r>
            <w:r>
              <w:rPr>
                <w:w w:val="99"/>
              </w:rPr>
              <w:t>licie</w:t>
            </w:r>
            <w:r>
              <w:rPr>
                <w:spacing w:val="2"/>
                <w:w w:val="99"/>
              </w:rPr>
              <w:t>s</w:t>
            </w:r>
            <w:r>
              <w:rPr>
                <w:w w:val="99"/>
              </w:rPr>
              <w:t>?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D96F4" w14:textId="77777777" w:rsidR="00F66945" w:rsidRDefault="00F66945">
            <w:pPr>
              <w:spacing w:line="200" w:lineRule="exact"/>
            </w:pPr>
          </w:p>
          <w:p w14:paraId="4374C8B6" w14:textId="77777777" w:rsidR="00F66945" w:rsidRDefault="00F66945">
            <w:pPr>
              <w:spacing w:before="3" w:line="200" w:lineRule="exact"/>
            </w:pPr>
          </w:p>
          <w:p w14:paraId="7244BF30" w14:textId="77777777" w:rsidR="00F66945" w:rsidRDefault="00FA51B1">
            <w:pPr>
              <w:ind w:left="136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1"/>
              </w:rPr>
              <w:t>4</w:t>
            </w:r>
            <w:r>
              <w:rPr>
                <w:spacing w:val="1"/>
              </w:rPr>
              <w:t>00</w:t>
            </w:r>
          </w:p>
          <w:p w14:paraId="526782CE" w14:textId="77777777" w:rsidR="00F66945" w:rsidRDefault="00F66945">
            <w:pPr>
              <w:spacing w:line="200" w:lineRule="exact"/>
            </w:pPr>
          </w:p>
          <w:p w14:paraId="6812081A" w14:textId="77777777" w:rsidR="00F66945" w:rsidRDefault="00F66945">
            <w:pPr>
              <w:spacing w:line="200" w:lineRule="exact"/>
            </w:pPr>
          </w:p>
          <w:p w14:paraId="16CDC389" w14:textId="77777777" w:rsidR="00F66945" w:rsidRDefault="00F66945">
            <w:pPr>
              <w:spacing w:line="200" w:lineRule="exact"/>
            </w:pPr>
          </w:p>
          <w:p w14:paraId="6ED31C6F" w14:textId="77777777" w:rsidR="00F66945" w:rsidRDefault="00F66945">
            <w:pPr>
              <w:spacing w:line="200" w:lineRule="exact"/>
            </w:pPr>
          </w:p>
          <w:p w14:paraId="33F6BAF9" w14:textId="77777777" w:rsidR="00F66945" w:rsidRDefault="00F66945">
            <w:pPr>
              <w:spacing w:line="200" w:lineRule="exact"/>
            </w:pPr>
          </w:p>
          <w:p w14:paraId="1B6FA49F" w14:textId="77777777" w:rsidR="00F66945" w:rsidRDefault="00F66945">
            <w:pPr>
              <w:spacing w:line="200" w:lineRule="exact"/>
            </w:pPr>
          </w:p>
          <w:p w14:paraId="250B2A26" w14:textId="77777777" w:rsidR="00F66945" w:rsidRDefault="00F66945">
            <w:pPr>
              <w:spacing w:line="200" w:lineRule="exact"/>
            </w:pPr>
          </w:p>
          <w:p w14:paraId="385CCB19" w14:textId="77777777" w:rsidR="00F66945" w:rsidRDefault="00F66945">
            <w:pPr>
              <w:spacing w:line="200" w:lineRule="exact"/>
            </w:pPr>
          </w:p>
          <w:p w14:paraId="5AE84902" w14:textId="77777777" w:rsidR="00F66945" w:rsidRDefault="00F66945">
            <w:pPr>
              <w:spacing w:before="10" w:line="260" w:lineRule="exact"/>
              <w:rPr>
                <w:sz w:val="26"/>
                <w:szCs w:val="26"/>
              </w:rPr>
            </w:pPr>
          </w:p>
          <w:p w14:paraId="1C45C425" w14:textId="77777777" w:rsidR="00F66945" w:rsidRPr="00345374" w:rsidRDefault="00FA51B1">
            <w:pPr>
              <w:ind w:left="136"/>
            </w:pPr>
            <w:r w:rsidRPr="00345374">
              <w:t>F</w:t>
            </w:r>
            <w:r w:rsidRPr="00345374">
              <w:rPr>
                <w:spacing w:val="1"/>
              </w:rPr>
              <w:t>or</w:t>
            </w:r>
            <w:r w:rsidRPr="00345374">
              <w:t>m</w:t>
            </w:r>
            <w:r w:rsidRPr="00345374">
              <w:rPr>
                <w:spacing w:val="-2"/>
              </w:rPr>
              <w:t xml:space="preserve"> </w:t>
            </w:r>
            <w:r w:rsidRPr="00345374">
              <w:rPr>
                <w:spacing w:val="1"/>
              </w:rPr>
              <w:t>3</w:t>
            </w:r>
            <w:r w:rsidRPr="00345374">
              <w:rPr>
                <w:spacing w:val="-1"/>
              </w:rPr>
              <w:t>4</w:t>
            </w:r>
            <w:r w:rsidRPr="00345374">
              <w:rPr>
                <w:spacing w:val="1"/>
              </w:rPr>
              <w:t>00</w:t>
            </w:r>
          </w:p>
          <w:p w14:paraId="3B8280EE" w14:textId="77777777" w:rsidR="00F66945" w:rsidRPr="00345374" w:rsidRDefault="00F66945">
            <w:pPr>
              <w:spacing w:line="200" w:lineRule="exact"/>
            </w:pPr>
          </w:p>
          <w:p w14:paraId="1898FADD" w14:textId="77777777" w:rsidR="00F66945" w:rsidRPr="00345374" w:rsidRDefault="00F66945">
            <w:pPr>
              <w:spacing w:line="200" w:lineRule="exact"/>
            </w:pPr>
          </w:p>
          <w:p w14:paraId="3FDC9FF1" w14:textId="77777777" w:rsidR="00F66945" w:rsidRPr="00345374" w:rsidRDefault="00F66945">
            <w:pPr>
              <w:spacing w:before="10" w:line="200" w:lineRule="exact"/>
            </w:pPr>
          </w:p>
          <w:p w14:paraId="0DF0A81C" w14:textId="77777777" w:rsidR="00F66945" w:rsidRPr="00345374" w:rsidRDefault="00FA51B1">
            <w:pPr>
              <w:ind w:left="136"/>
            </w:pPr>
            <w:r w:rsidRPr="00345374">
              <w:t>F</w:t>
            </w:r>
            <w:r w:rsidRPr="00345374">
              <w:rPr>
                <w:spacing w:val="1"/>
              </w:rPr>
              <w:t>or</w:t>
            </w:r>
            <w:r w:rsidRPr="00345374">
              <w:t>m</w:t>
            </w:r>
            <w:r w:rsidRPr="00345374">
              <w:rPr>
                <w:spacing w:val="-2"/>
              </w:rPr>
              <w:t xml:space="preserve"> </w:t>
            </w:r>
            <w:r w:rsidRPr="00345374">
              <w:rPr>
                <w:spacing w:val="1"/>
              </w:rPr>
              <w:t>3</w:t>
            </w:r>
            <w:r w:rsidRPr="00345374">
              <w:rPr>
                <w:spacing w:val="-1"/>
              </w:rPr>
              <w:t>4</w:t>
            </w:r>
            <w:r w:rsidRPr="00345374">
              <w:rPr>
                <w:spacing w:val="1"/>
              </w:rPr>
              <w:t>00</w:t>
            </w:r>
          </w:p>
          <w:p w14:paraId="646DFF8E" w14:textId="77777777" w:rsidR="00F66945" w:rsidRPr="00345374" w:rsidRDefault="00F66945">
            <w:pPr>
              <w:spacing w:line="180" w:lineRule="exact"/>
              <w:rPr>
                <w:sz w:val="19"/>
                <w:szCs w:val="19"/>
              </w:rPr>
            </w:pPr>
          </w:p>
          <w:p w14:paraId="6AF1CC11" w14:textId="77777777" w:rsidR="00F66945" w:rsidRDefault="00FA51B1">
            <w:pPr>
              <w:ind w:left="136"/>
            </w:pPr>
            <w:r w:rsidRPr="00345374">
              <w:t>F</w:t>
            </w:r>
            <w:r w:rsidRPr="00345374">
              <w:rPr>
                <w:spacing w:val="1"/>
              </w:rPr>
              <w:t>or</w:t>
            </w:r>
            <w:r w:rsidRPr="00345374">
              <w:t>m</w:t>
            </w:r>
            <w:r w:rsidRPr="00345374">
              <w:rPr>
                <w:spacing w:val="-2"/>
              </w:rPr>
              <w:t xml:space="preserve"> </w:t>
            </w:r>
            <w:r w:rsidRPr="00345374">
              <w:rPr>
                <w:spacing w:val="1"/>
              </w:rPr>
              <w:t>3</w:t>
            </w:r>
            <w:r w:rsidRPr="00345374">
              <w:rPr>
                <w:spacing w:val="-1"/>
              </w:rPr>
              <w:t>4</w:t>
            </w:r>
            <w:r w:rsidRPr="00345374">
              <w:rPr>
                <w:spacing w:val="1"/>
              </w:rPr>
              <w:t>00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E8E14" w14:textId="77777777" w:rsidR="00F66945" w:rsidRDefault="00F66945">
            <w:pPr>
              <w:spacing w:before="5" w:line="180" w:lineRule="exact"/>
              <w:rPr>
                <w:sz w:val="18"/>
                <w:szCs w:val="18"/>
              </w:rPr>
            </w:pPr>
          </w:p>
          <w:p w14:paraId="6A0D704D" w14:textId="77777777" w:rsidR="00F66945" w:rsidRDefault="00F66945">
            <w:pPr>
              <w:spacing w:line="200" w:lineRule="exact"/>
            </w:pPr>
          </w:p>
          <w:p w14:paraId="209A2E6A" w14:textId="77777777" w:rsidR="00F66945" w:rsidRPr="00F526D6" w:rsidRDefault="00FA51B1">
            <w:pPr>
              <w:ind w:left="502" w:right="511"/>
              <w:jc w:val="center"/>
            </w:pPr>
            <w:r w:rsidRPr="00F526D6">
              <w:rPr>
                <w:spacing w:val="-1"/>
              </w:rPr>
              <w:t>Y</w:t>
            </w:r>
            <w:r w:rsidRPr="00F526D6">
              <w:t>es</w:t>
            </w:r>
          </w:p>
          <w:p w14:paraId="55F35653" w14:textId="77777777" w:rsidR="00F66945" w:rsidRDefault="00F66945">
            <w:pPr>
              <w:spacing w:line="200" w:lineRule="exact"/>
            </w:pPr>
          </w:p>
          <w:p w14:paraId="7343825E" w14:textId="77777777" w:rsidR="00F66945" w:rsidRDefault="00F66945">
            <w:pPr>
              <w:spacing w:line="200" w:lineRule="exact"/>
            </w:pPr>
          </w:p>
          <w:p w14:paraId="7FED56A4" w14:textId="77777777" w:rsidR="00F66945" w:rsidRDefault="00F66945">
            <w:pPr>
              <w:spacing w:line="200" w:lineRule="exact"/>
            </w:pPr>
          </w:p>
          <w:p w14:paraId="4F21D394" w14:textId="77777777" w:rsidR="00F66945" w:rsidRDefault="00F66945">
            <w:pPr>
              <w:spacing w:line="200" w:lineRule="exact"/>
            </w:pPr>
          </w:p>
          <w:p w14:paraId="5FBEB44C" w14:textId="77777777" w:rsidR="00F66945" w:rsidRDefault="00F66945">
            <w:pPr>
              <w:spacing w:line="200" w:lineRule="exact"/>
            </w:pPr>
          </w:p>
          <w:p w14:paraId="3217B827" w14:textId="77777777" w:rsidR="00F66945" w:rsidRDefault="00F66945">
            <w:pPr>
              <w:spacing w:line="200" w:lineRule="exact"/>
            </w:pPr>
          </w:p>
          <w:p w14:paraId="53008343" w14:textId="77777777" w:rsidR="00F66945" w:rsidRDefault="00F66945">
            <w:pPr>
              <w:spacing w:line="200" w:lineRule="exact"/>
            </w:pPr>
          </w:p>
          <w:p w14:paraId="55B88C09" w14:textId="77777777" w:rsidR="00F66945" w:rsidRDefault="00F66945">
            <w:pPr>
              <w:spacing w:line="200" w:lineRule="exact"/>
            </w:pPr>
          </w:p>
          <w:p w14:paraId="23E12849" w14:textId="77777777" w:rsidR="00F66945" w:rsidRDefault="00F66945">
            <w:pPr>
              <w:spacing w:before="7" w:line="240" w:lineRule="exact"/>
              <w:rPr>
                <w:sz w:val="24"/>
                <w:szCs w:val="24"/>
              </w:rPr>
            </w:pPr>
          </w:p>
          <w:p w14:paraId="0FD34B65" w14:textId="77777777" w:rsidR="00F66945" w:rsidRPr="00F526D6" w:rsidRDefault="00FA51B1">
            <w:pPr>
              <w:ind w:left="500" w:right="509"/>
              <w:jc w:val="center"/>
            </w:pPr>
            <w:r w:rsidRPr="00F526D6">
              <w:rPr>
                <w:spacing w:val="-1"/>
              </w:rPr>
              <w:t>Y</w:t>
            </w:r>
            <w:r w:rsidRPr="00F526D6">
              <w:t>es</w:t>
            </w:r>
          </w:p>
          <w:p w14:paraId="3800111F" w14:textId="77777777" w:rsidR="00F66945" w:rsidRDefault="00F66945">
            <w:pPr>
              <w:spacing w:before="7" w:line="180" w:lineRule="exact"/>
              <w:rPr>
                <w:sz w:val="18"/>
                <w:szCs w:val="18"/>
              </w:rPr>
            </w:pPr>
          </w:p>
          <w:p w14:paraId="759DAB46" w14:textId="77777777" w:rsidR="00F66945" w:rsidRDefault="00F66945">
            <w:pPr>
              <w:spacing w:line="200" w:lineRule="exact"/>
            </w:pPr>
          </w:p>
          <w:p w14:paraId="3CC0948A" w14:textId="77777777" w:rsidR="00F66945" w:rsidRDefault="00F66945">
            <w:pPr>
              <w:spacing w:line="200" w:lineRule="exact"/>
            </w:pPr>
          </w:p>
          <w:p w14:paraId="430F5291" w14:textId="77777777" w:rsidR="00F66945" w:rsidRPr="00F526D6" w:rsidRDefault="00FA51B1">
            <w:pPr>
              <w:ind w:left="500" w:right="509"/>
              <w:jc w:val="center"/>
            </w:pPr>
            <w:r w:rsidRPr="00F526D6">
              <w:rPr>
                <w:spacing w:val="-1"/>
              </w:rPr>
              <w:t>Y</w:t>
            </w:r>
            <w:r w:rsidRPr="00F526D6">
              <w:t>es</w:t>
            </w:r>
          </w:p>
          <w:p w14:paraId="3BE96EC2" w14:textId="77777777" w:rsidR="00F66945" w:rsidRPr="00F526D6" w:rsidRDefault="00F66945">
            <w:pPr>
              <w:spacing w:line="200" w:lineRule="exact"/>
            </w:pPr>
          </w:p>
          <w:p w14:paraId="054AD150" w14:textId="77777777" w:rsidR="00F66945" w:rsidRDefault="00FA51B1">
            <w:pPr>
              <w:ind w:left="502" w:right="511"/>
              <w:jc w:val="center"/>
              <w:rPr>
                <w:sz w:val="22"/>
                <w:szCs w:val="22"/>
              </w:rPr>
            </w:pPr>
            <w:r w:rsidRPr="00F526D6">
              <w:rPr>
                <w:spacing w:val="-1"/>
              </w:rPr>
              <w:t>Y</w:t>
            </w:r>
            <w:r w:rsidRPr="00F526D6">
              <w:t>es</w:t>
            </w:r>
          </w:p>
        </w:tc>
      </w:tr>
    </w:tbl>
    <w:p w14:paraId="6DB5264A" w14:textId="77777777" w:rsidR="00F66945" w:rsidRDefault="00F66945">
      <w:pPr>
        <w:spacing w:before="2" w:line="160" w:lineRule="exact"/>
        <w:rPr>
          <w:sz w:val="16"/>
          <w:szCs w:val="16"/>
        </w:rPr>
      </w:pPr>
    </w:p>
    <w:p w14:paraId="598AD127" w14:textId="77777777" w:rsidR="00F66945" w:rsidRDefault="00F66945">
      <w:pPr>
        <w:spacing w:line="200" w:lineRule="exact"/>
      </w:pPr>
    </w:p>
    <w:p w14:paraId="3D86B124" w14:textId="77777777" w:rsidR="00F66945" w:rsidRDefault="00F66945">
      <w:pPr>
        <w:spacing w:line="200" w:lineRule="exact"/>
      </w:pPr>
    </w:p>
    <w:p w14:paraId="73468219" w14:textId="77777777" w:rsidR="00F66945" w:rsidRDefault="00F66945">
      <w:pPr>
        <w:spacing w:line="200" w:lineRule="exact"/>
      </w:pPr>
    </w:p>
    <w:p w14:paraId="72F9F8FB" w14:textId="77777777" w:rsidR="00F66945" w:rsidRDefault="00F66945">
      <w:pPr>
        <w:spacing w:line="200" w:lineRule="exact"/>
      </w:pPr>
    </w:p>
    <w:p w14:paraId="7AD1B7C8" w14:textId="77777777" w:rsidR="00F66945" w:rsidRDefault="00F66945">
      <w:pPr>
        <w:spacing w:line="200" w:lineRule="exact"/>
      </w:pPr>
    </w:p>
    <w:p w14:paraId="5A846492" w14:textId="77777777" w:rsidR="00F66945" w:rsidRDefault="00F66945">
      <w:pPr>
        <w:spacing w:line="200" w:lineRule="exact"/>
      </w:pPr>
    </w:p>
    <w:p w14:paraId="24132B0E" w14:textId="77777777" w:rsidR="00F66945" w:rsidRDefault="00F66945">
      <w:pPr>
        <w:spacing w:line="200" w:lineRule="exact"/>
      </w:pPr>
    </w:p>
    <w:p w14:paraId="0E676EC9" w14:textId="77777777" w:rsidR="00F66945" w:rsidRDefault="00F66945">
      <w:pPr>
        <w:spacing w:line="200" w:lineRule="exact"/>
      </w:pPr>
    </w:p>
    <w:p w14:paraId="3111DF6D" w14:textId="77777777" w:rsidR="00F66945" w:rsidRDefault="00F66945">
      <w:pPr>
        <w:spacing w:line="200" w:lineRule="exact"/>
      </w:pPr>
    </w:p>
    <w:p w14:paraId="15B51A3D" w14:textId="77777777" w:rsidR="00F66945" w:rsidRDefault="00F66945">
      <w:pPr>
        <w:spacing w:line="200" w:lineRule="exact"/>
      </w:pPr>
    </w:p>
    <w:p w14:paraId="5FBC4E21" w14:textId="77777777" w:rsidR="00F66945" w:rsidRDefault="00F66945">
      <w:pPr>
        <w:spacing w:line="200" w:lineRule="exact"/>
      </w:pPr>
    </w:p>
    <w:p w14:paraId="560E3C20" w14:textId="77777777" w:rsidR="00F66945" w:rsidRDefault="00F66945">
      <w:pPr>
        <w:spacing w:line="200" w:lineRule="exact"/>
      </w:pPr>
    </w:p>
    <w:p w14:paraId="7B25864A" w14:textId="77777777" w:rsidR="00F66945" w:rsidRDefault="00F66945">
      <w:pPr>
        <w:spacing w:line="200" w:lineRule="exact"/>
      </w:pPr>
    </w:p>
    <w:p w14:paraId="699DCFF3" w14:textId="77777777" w:rsidR="00F66945" w:rsidRDefault="00F66945">
      <w:pPr>
        <w:spacing w:line="200" w:lineRule="exact"/>
      </w:pPr>
    </w:p>
    <w:p w14:paraId="663F7BE9" w14:textId="77777777" w:rsidR="00F66945" w:rsidRDefault="00F66945">
      <w:pPr>
        <w:spacing w:line="200" w:lineRule="exact"/>
      </w:pPr>
    </w:p>
    <w:p w14:paraId="2C81834C" w14:textId="77777777" w:rsidR="00F66945" w:rsidRDefault="00F66945">
      <w:pPr>
        <w:spacing w:line="200" w:lineRule="exact"/>
      </w:pPr>
    </w:p>
    <w:p w14:paraId="7F96B26D" w14:textId="77777777" w:rsidR="00F66945" w:rsidRDefault="00F66945">
      <w:pPr>
        <w:spacing w:line="200" w:lineRule="exact"/>
      </w:pPr>
    </w:p>
    <w:p w14:paraId="53480C2A" w14:textId="77777777" w:rsidR="00F66945" w:rsidRDefault="00F66945">
      <w:pPr>
        <w:spacing w:line="200" w:lineRule="exact"/>
      </w:pPr>
    </w:p>
    <w:p w14:paraId="0E0777CF" w14:textId="77777777" w:rsidR="00F66945" w:rsidRDefault="00F66945">
      <w:pPr>
        <w:spacing w:line="200" w:lineRule="exact"/>
      </w:pPr>
    </w:p>
    <w:p w14:paraId="4F8BFDCA" w14:textId="77777777" w:rsidR="00F66945" w:rsidRDefault="00F66945">
      <w:pPr>
        <w:spacing w:line="200" w:lineRule="exact"/>
      </w:pPr>
    </w:p>
    <w:p w14:paraId="4894140F" w14:textId="77777777" w:rsidR="00F66945" w:rsidRDefault="00F66945">
      <w:pPr>
        <w:spacing w:line="200" w:lineRule="exact"/>
      </w:pPr>
    </w:p>
    <w:p w14:paraId="73D26FF1" w14:textId="77777777" w:rsidR="00F66945" w:rsidRDefault="00F66945">
      <w:pPr>
        <w:spacing w:line="200" w:lineRule="exact"/>
      </w:pPr>
    </w:p>
    <w:p w14:paraId="6B1D715A" w14:textId="77777777" w:rsidR="00F66945" w:rsidRDefault="00F66945">
      <w:pPr>
        <w:spacing w:line="200" w:lineRule="exact"/>
      </w:pPr>
    </w:p>
    <w:p w14:paraId="63926CD3" w14:textId="77777777" w:rsidR="00F66945" w:rsidRDefault="00F66945">
      <w:pPr>
        <w:spacing w:line="200" w:lineRule="exact"/>
      </w:pPr>
    </w:p>
    <w:p w14:paraId="0365C07C" w14:textId="77777777" w:rsidR="00F66945" w:rsidRDefault="00F66945">
      <w:pPr>
        <w:spacing w:line="200" w:lineRule="exact"/>
      </w:pPr>
    </w:p>
    <w:p w14:paraId="719602C0" w14:textId="77777777" w:rsidR="00F66945" w:rsidRDefault="00F66945">
      <w:pPr>
        <w:spacing w:line="200" w:lineRule="exact"/>
      </w:pPr>
    </w:p>
    <w:p w14:paraId="22F47850" w14:textId="77777777" w:rsidR="00F66945" w:rsidRDefault="00F66945">
      <w:pPr>
        <w:spacing w:line="200" w:lineRule="exact"/>
      </w:pPr>
    </w:p>
    <w:p w14:paraId="17B85295" w14:textId="77777777" w:rsidR="00F66945" w:rsidRDefault="00F66945">
      <w:pPr>
        <w:spacing w:line="200" w:lineRule="exact"/>
      </w:pPr>
    </w:p>
    <w:p w14:paraId="1544D67A" w14:textId="77777777" w:rsidR="00F66945" w:rsidRDefault="00F66945">
      <w:pPr>
        <w:spacing w:line="200" w:lineRule="exact"/>
      </w:pPr>
    </w:p>
    <w:p w14:paraId="0CE4D094" w14:textId="77777777" w:rsidR="00F66945" w:rsidRDefault="00F66945">
      <w:pPr>
        <w:spacing w:line="200" w:lineRule="exact"/>
      </w:pPr>
    </w:p>
    <w:p w14:paraId="41227177" w14:textId="77777777" w:rsidR="00F66945" w:rsidRDefault="00F66945">
      <w:pPr>
        <w:spacing w:line="200" w:lineRule="exact"/>
      </w:pPr>
    </w:p>
    <w:p w14:paraId="6167C8CE" w14:textId="77777777" w:rsidR="00F66945" w:rsidRDefault="00F66945">
      <w:pPr>
        <w:spacing w:line="200" w:lineRule="exact"/>
      </w:pPr>
    </w:p>
    <w:p w14:paraId="658F7A39" w14:textId="77777777" w:rsidR="00F66945" w:rsidRDefault="00000000">
      <w:pPr>
        <w:spacing w:before="33"/>
        <w:ind w:left="4094" w:right="5067"/>
        <w:jc w:val="center"/>
        <w:sectPr w:rsidR="00F66945">
          <w:headerReference w:type="default" r:id="rId9"/>
          <w:footerReference w:type="default" r:id="rId10"/>
          <w:pgSz w:w="11920" w:h="16860"/>
          <w:pgMar w:top="1220" w:right="780" w:bottom="280" w:left="1560" w:header="1029" w:footer="0" w:gutter="0"/>
          <w:cols w:space="720"/>
        </w:sectPr>
      </w:pPr>
      <w:r>
        <w:pict w14:anchorId="629ED8C7">
          <v:group id="_x0000_s2073" style="position:absolute;left:0;text-align:left;margin-left:83.65pt;margin-top:794.3pt;width:466.9pt;height:0;z-index:-1128;mso-position-horizontal-relative:page;mso-position-vertical-relative:page" coordorigin="1673,15886" coordsize="9338,0">
            <v:shape id="_x0000_s2074" style="position:absolute;left:1673;top:15886;width:9338;height:0" coordorigin="1673,15886" coordsize="9338,0" path="m1673,15886r9338,e" filled="f" strokeweight=".82pt">
              <v:path arrowok="t"/>
            </v:shape>
            <w10:wrap anchorx="page" anchory="page"/>
          </v:group>
        </w:pict>
      </w:r>
      <w:r w:rsidR="00FA51B1">
        <w:t>- 6</w:t>
      </w:r>
      <w:r w:rsidR="00FA51B1">
        <w:rPr>
          <w:spacing w:val="1"/>
        </w:rPr>
        <w:t xml:space="preserve"> </w:t>
      </w:r>
      <w:r w:rsidR="00FA51B1">
        <w:rPr>
          <w:w w:val="99"/>
        </w:rPr>
        <w:t>-</w:t>
      </w:r>
    </w:p>
    <w:p w14:paraId="4C50D26B" w14:textId="77777777" w:rsidR="00F66945" w:rsidRDefault="00F66945">
      <w:pPr>
        <w:spacing w:line="200" w:lineRule="exact"/>
      </w:pPr>
    </w:p>
    <w:p w14:paraId="53A53A6C" w14:textId="77777777" w:rsidR="00F66945" w:rsidRDefault="00F66945">
      <w:pPr>
        <w:spacing w:before="3" w:line="200" w:lineRule="exact"/>
      </w:pPr>
    </w:p>
    <w:p w14:paraId="04BF1C20" w14:textId="77777777" w:rsidR="00F66945" w:rsidRDefault="00FA51B1">
      <w:pPr>
        <w:spacing w:before="32"/>
        <w:ind w:left="142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RE</w:t>
      </w:r>
      <w:r>
        <w:rPr>
          <w:b/>
          <w:spacing w:val="1"/>
          <w:sz w:val="22"/>
          <w:szCs w:val="22"/>
        </w:rPr>
        <w:t>V</w:t>
      </w:r>
      <w:r>
        <w:rPr>
          <w:b/>
          <w:sz w:val="22"/>
          <w:szCs w:val="22"/>
        </w:rPr>
        <w:t>IEW</w:t>
      </w:r>
      <w:r>
        <w:rPr>
          <w:b/>
          <w:spacing w:val="-3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O</w:t>
      </w:r>
      <w:r>
        <w:rPr>
          <w:b/>
          <w:sz w:val="22"/>
          <w:szCs w:val="22"/>
        </w:rPr>
        <w:t xml:space="preserve">F </w:t>
      </w:r>
      <w:r>
        <w:rPr>
          <w:b/>
          <w:spacing w:val="-1"/>
          <w:sz w:val="22"/>
          <w:szCs w:val="22"/>
        </w:rPr>
        <w:t>TE</w:t>
      </w:r>
      <w:r>
        <w:rPr>
          <w:b/>
          <w:sz w:val="22"/>
          <w:szCs w:val="22"/>
        </w:rPr>
        <w:t>ST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O</w:t>
      </w:r>
      <w:r>
        <w:rPr>
          <w:b/>
          <w:sz w:val="22"/>
          <w:szCs w:val="22"/>
        </w:rPr>
        <w:t>F</w:t>
      </w:r>
      <w:r>
        <w:rPr>
          <w:b/>
          <w:spacing w:val="-3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C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NTR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AN</w:t>
      </w:r>
      <w:r>
        <w:rPr>
          <w:b/>
          <w:sz w:val="22"/>
          <w:szCs w:val="22"/>
        </w:rPr>
        <w:t>D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UB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TANT</w:t>
      </w:r>
      <w:r>
        <w:rPr>
          <w:b/>
          <w:sz w:val="22"/>
          <w:szCs w:val="22"/>
        </w:rPr>
        <w:t>I</w:t>
      </w:r>
      <w:r>
        <w:rPr>
          <w:b/>
          <w:spacing w:val="2"/>
          <w:sz w:val="22"/>
          <w:szCs w:val="22"/>
        </w:rPr>
        <w:t>V</w:t>
      </w:r>
      <w:r>
        <w:rPr>
          <w:b/>
          <w:sz w:val="22"/>
          <w:szCs w:val="22"/>
        </w:rPr>
        <w:t>E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CEDURE</w:t>
      </w:r>
      <w:r>
        <w:rPr>
          <w:b/>
          <w:sz w:val="22"/>
          <w:szCs w:val="22"/>
        </w:rPr>
        <w:t>S</w:t>
      </w:r>
    </w:p>
    <w:p w14:paraId="32A6B7C4" w14:textId="77777777" w:rsidR="00F66945" w:rsidRDefault="00F66945">
      <w:pPr>
        <w:spacing w:before="9" w:line="180" w:lineRule="exact"/>
        <w:rPr>
          <w:sz w:val="19"/>
          <w:szCs w:val="1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2"/>
        <w:gridCol w:w="1171"/>
        <w:gridCol w:w="1440"/>
      </w:tblGrid>
      <w:tr w:rsidR="00F66945" w14:paraId="02CF4CB8" w14:textId="77777777">
        <w:trPr>
          <w:trHeight w:hRule="exact" w:val="926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4A043" w14:textId="77777777" w:rsidR="00F66945" w:rsidRDefault="00F66945">
            <w:pPr>
              <w:spacing w:before="7" w:line="100" w:lineRule="exact"/>
              <w:rPr>
                <w:sz w:val="11"/>
                <w:szCs w:val="11"/>
              </w:rPr>
            </w:pPr>
          </w:p>
          <w:p w14:paraId="1DE4FDD0" w14:textId="77777777" w:rsidR="00F66945" w:rsidRDefault="00F66945">
            <w:pPr>
              <w:spacing w:line="200" w:lineRule="exact"/>
            </w:pPr>
          </w:p>
          <w:p w14:paraId="74E9D55F" w14:textId="77777777" w:rsidR="00F66945" w:rsidRDefault="00FA51B1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ev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a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ABA249" w14:textId="77777777" w:rsidR="00F66945" w:rsidRDefault="00F66945">
            <w:pPr>
              <w:spacing w:before="11" w:line="200" w:lineRule="exact"/>
            </w:pPr>
          </w:p>
          <w:p w14:paraId="587D9F43" w14:textId="77777777" w:rsidR="00F66945" w:rsidRDefault="00FA51B1">
            <w:pPr>
              <w:spacing w:line="240" w:lineRule="exact"/>
              <w:ind w:left="238" w:right="243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position w:val="-1"/>
                <w:sz w:val="22"/>
                <w:szCs w:val="22"/>
              </w:rPr>
              <w:t>A</w:t>
            </w:r>
            <w:r>
              <w:rPr>
                <w:b/>
                <w:position w:val="-1"/>
                <w:sz w:val="22"/>
                <w:szCs w:val="22"/>
              </w:rPr>
              <w:t>WPs</w:t>
            </w:r>
          </w:p>
          <w:p w14:paraId="6653B7E3" w14:textId="77777777" w:rsidR="00F66945" w:rsidRDefault="00FA51B1">
            <w:pPr>
              <w:spacing w:line="200" w:lineRule="exact"/>
              <w:ind w:left="378" w:right="379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ef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C2648B" w14:textId="77777777" w:rsidR="00F66945" w:rsidRDefault="00F66945">
            <w:pPr>
              <w:spacing w:before="1" w:line="140" w:lineRule="exact"/>
              <w:rPr>
                <w:sz w:val="14"/>
                <w:szCs w:val="14"/>
              </w:rPr>
            </w:pPr>
          </w:p>
          <w:p w14:paraId="2098039C" w14:textId="77777777" w:rsidR="00F66945" w:rsidRDefault="00FA51B1">
            <w:pPr>
              <w:spacing w:line="199" w:lineRule="auto"/>
              <w:ind w:left="79" w:right="87" w:hanging="1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Sat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y 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ev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z w:val="22"/>
                <w:szCs w:val="22"/>
              </w:rPr>
              <w:t xml:space="preserve">?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pacing w:val="-1"/>
                <w:sz w:val="22"/>
                <w:szCs w:val="22"/>
              </w:rPr>
              <w:t>Y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s/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b/>
                <w:spacing w:val="-1"/>
                <w:sz w:val="22"/>
                <w:szCs w:val="22"/>
              </w:rPr>
              <w:t>NA</w:t>
            </w:r>
            <w:r>
              <w:rPr>
                <w:b/>
                <w:sz w:val="22"/>
                <w:szCs w:val="22"/>
              </w:rPr>
              <w:t>)</w:t>
            </w:r>
          </w:p>
        </w:tc>
      </w:tr>
      <w:tr w:rsidR="00F66945" w14:paraId="1BFD91B1" w14:textId="77777777">
        <w:trPr>
          <w:trHeight w:hRule="exact" w:val="4191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EE889" w14:textId="77777777" w:rsidR="00F66945" w:rsidRDefault="00F66945">
            <w:pPr>
              <w:spacing w:before="6" w:line="140" w:lineRule="exact"/>
              <w:rPr>
                <w:sz w:val="15"/>
                <w:szCs w:val="15"/>
              </w:rPr>
            </w:pPr>
          </w:p>
          <w:p w14:paraId="67EBCABA" w14:textId="77777777" w:rsidR="00F66945" w:rsidRDefault="00FA51B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st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of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ont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s</w:t>
            </w:r>
          </w:p>
          <w:p w14:paraId="5BCD352F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1"/>
              </w:rPr>
              <w:t>I</w:t>
            </w:r>
            <w:r>
              <w:t xml:space="preserve">n 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2"/>
              </w:rPr>
              <w:t>f</w:t>
            </w:r>
            <w:r>
              <w:rPr>
                <w:spacing w:val="1"/>
              </w:rPr>
              <w:t>orm</w:t>
            </w:r>
            <w:r>
              <w:t>i</w:t>
            </w:r>
            <w:r>
              <w:rPr>
                <w:spacing w:val="-1"/>
              </w:rPr>
              <w:t>n</w:t>
            </w:r>
            <w:r>
              <w:t>g</w:t>
            </w:r>
            <w:r>
              <w:rPr>
                <w:spacing w:val="47"/>
              </w:rPr>
              <w:t xml:space="preserve"> </w:t>
            </w:r>
            <w:r>
              <w:t>tes</w:t>
            </w:r>
            <w:r>
              <w:rPr>
                <w:spacing w:val="-1"/>
              </w:rPr>
              <w:t>t</w:t>
            </w:r>
            <w:r>
              <w:t xml:space="preserve">s </w:t>
            </w:r>
            <w:r>
              <w:rPr>
                <w:spacing w:val="1"/>
              </w:rPr>
              <w:t xml:space="preserve"> o</w:t>
            </w:r>
            <w:r>
              <w:t xml:space="preserve">f </w:t>
            </w:r>
            <w:r>
              <w:rPr>
                <w:spacing w:val="4"/>
              </w:rPr>
              <w:t xml:space="preserve"> c</w:t>
            </w:r>
            <w:r>
              <w:rPr>
                <w:spacing w:val="1"/>
              </w:rPr>
              <w:t>on</w:t>
            </w:r>
            <w:r>
              <w:t>t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</w:t>
            </w:r>
            <w:r>
              <w:t>l</w:t>
            </w:r>
            <w:r>
              <w:rPr>
                <w:spacing w:val="-1"/>
              </w:rPr>
              <w:t>s</w:t>
            </w:r>
            <w:r>
              <w:t>,  we</w:t>
            </w:r>
            <w:r>
              <w:rPr>
                <w:spacing w:val="1"/>
              </w:rPr>
              <w:t>r</w:t>
            </w:r>
            <w:r>
              <w:t xml:space="preserve">e 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o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er 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 xml:space="preserve">it 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ro</w:t>
            </w:r>
            <w:r>
              <w:t>c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ur</w:t>
            </w:r>
            <w:r>
              <w:t>es</w:t>
            </w:r>
            <w:r>
              <w:rPr>
                <w:spacing w:val="46"/>
              </w:rPr>
              <w:t xml:space="preserve"> </w:t>
            </w:r>
            <w:r>
              <w:rPr>
                <w:spacing w:val="1"/>
              </w:rPr>
              <w:t>(</w:t>
            </w:r>
            <w:r>
              <w:t>in</w:t>
            </w:r>
          </w:p>
          <w:p w14:paraId="6A7E3053" w14:textId="77777777" w:rsidR="00F66945" w:rsidRDefault="00FA51B1">
            <w:pPr>
              <w:spacing w:before="1" w:line="200" w:lineRule="exact"/>
              <w:ind w:left="474" w:right="66"/>
            </w:pPr>
            <w:r>
              <w:t>c</w:t>
            </w:r>
            <w:r>
              <w:rPr>
                <w:spacing w:val="1"/>
              </w:rPr>
              <w:t>omb</w:t>
            </w:r>
            <w:r>
              <w:t>i</w:t>
            </w:r>
            <w:r>
              <w:rPr>
                <w:spacing w:val="1"/>
              </w:rPr>
              <w:t>n</w:t>
            </w:r>
            <w:r>
              <w:t>ati</w:t>
            </w:r>
            <w:r>
              <w:rPr>
                <w:spacing w:val="1"/>
              </w:rPr>
              <w:t>o</w:t>
            </w:r>
            <w:r>
              <w:t xml:space="preserve">n </w:t>
            </w:r>
            <w:r>
              <w:rPr>
                <w:spacing w:val="11"/>
              </w:rPr>
              <w:t xml:space="preserve"> </w:t>
            </w:r>
            <w:r>
              <w:t xml:space="preserve">with 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i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q</w:t>
            </w:r>
            <w:r>
              <w:rPr>
                <w:spacing w:val="1"/>
              </w:rPr>
              <w:t>u</w:t>
            </w:r>
            <w:r>
              <w:t>ir</w:t>
            </w:r>
            <w:r>
              <w:rPr>
                <w:spacing w:val="2"/>
              </w:rPr>
              <w:t>y</w:t>
            </w:r>
            <w:r>
              <w:t xml:space="preserve">) 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rfo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m</w:t>
            </w:r>
            <w:r>
              <w:t xml:space="preserve">ed </w:t>
            </w:r>
            <w:r>
              <w:rPr>
                <w:spacing w:val="15"/>
              </w:rPr>
              <w:t xml:space="preserve"> </w:t>
            </w:r>
            <w:r>
              <w:t xml:space="preserve">to 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ob</w:t>
            </w:r>
            <w:r>
              <w:t xml:space="preserve">tain </w:t>
            </w:r>
            <w:r>
              <w:rPr>
                <w:spacing w:val="16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 xml:space="preserve">it </w:t>
            </w:r>
            <w:r>
              <w:rPr>
                <w:spacing w:val="12"/>
              </w:rPr>
              <w:t xml:space="preserve"> </w:t>
            </w:r>
            <w:r>
              <w:t>E</w:t>
            </w:r>
            <w:r>
              <w:rPr>
                <w:spacing w:val="1"/>
              </w:rPr>
              <w:t>v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ce a</w:t>
            </w:r>
            <w:r>
              <w:rPr>
                <w:spacing w:val="1"/>
              </w:rPr>
              <w:t>bou</w:t>
            </w:r>
            <w:r>
              <w:t>t</w:t>
            </w:r>
            <w:r>
              <w:rPr>
                <w:spacing w:val="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op</w:t>
            </w:r>
            <w:r>
              <w:t>e</w:t>
            </w:r>
            <w:r>
              <w:rPr>
                <w:spacing w:val="1"/>
              </w:rPr>
              <w:t>r</w:t>
            </w:r>
            <w:r>
              <w:t>ati</w:t>
            </w:r>
            <w:r>
              <w:rPr>
                <w:spacing w:val="-1"/>
              </w:rPr>
              <w:t>n</w:t>
            </w:r>
            <w:r>
              <w:t>g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1"/>
              </w:rPr>
              <w:t>ff</w:t>
            </w:r>
            <w:r>
              <w:t>e</w:t>
            </w:r>
            <w:r>
              <w:rPr>
                <w:spacing w:val="1"/>
              </w:rPr>
              <w:t>c</w:t>
            </w:r>
            <w:r>
              <w:t>ti</w:t>
            </w:r>
            <w:r>
              <w:rPr>
                <w:spacing w:val="1"/>
              </w:rPr>
              <w:t>v</w:t>
            </w:r>
            <w:r>
              <w:rPr>
                <w:spacing w:val="-2"/>
              </w:rPr>
              <w:t>e</w:t>
            </w:r>
            <w:r>
              <w:rPr>
                <w:spacing w:val="-1"/>
              </w:rPr>
              <w:t>n</w:t>
            </w:r>
            <w:r>
              <w:t>ess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on</w:t>
            </w:r>
            <w:r>
              <w:t>tr</w:t>
            </w:r>
            <w:r>
              <w:rPr>
                <w:spacing w:val="1"/>
              </w:rPr>
              <w:t>o</w:t>
            </w:r>
            <w:r>
              <w:t>l</w:t>
            </w:r>
            <w:r>
              <w:rPr>
                <w:spacing w:val="-1"/>
              </w:rPr>
              <w:t>s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cl</w:t>
            </w:r>
            <w:r>
              <w:rPr>
                <w:spacing w:val="1"/>
              </w:rPr>
              <w:t>ud</w:t>
            </w:r>
            <w:r>
              <w:t>i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g</w:t>
            </w:r>
            <w:r>
              <w:t>: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ho</w:t>
            </w:r>
            <w:r>
              <w:t>w</w:t>
            </w:r>
            <w:r>
              <w:rPr>
                <w:spacing w:val="2"/>
              </w:rPr>
              <w:t xml:space="preserve"> </w:t>
            </w:r>
            <w:r>
              <w:t>t</w:t>
            </w:r>
            <w:r>
              <w:rPr>
                <w:spacing w:val="2"/>
              </w:rPr>
              <w:t>h</w:t>
            </w:r>
            <w:r>
              <w:t>e</w:t>
            </w:r>
          </w:p>
          <w:p w14:paraId="0610E1B5" w14:textId="77777777" w:rsidR="00F66945" w:rsidRDefault="00FA51B1">
            <w:pPr>
              <w:spacing w:before="3" w:line="200" w:lineRule="exact"/>
              <w:ind w:left="474" w:right="67"/>
            </w:pPr>
            <w:r>
              <w:rPr>
                <w:spacing w:val="-1"/>
              </w:rPr>
              <w:t>C</w:t>
            </w:r>
            <w:r>
              <w:rPr>
                <w:spacing w:val="1"/>
              </w:rPr>
              <w:t>on</w:t>
            </w:r>
            <w:r>
              <w:t>tr</w:t>
            </w:r>
            <w:r>
              <w:rPr>
                <w:spacing w:val="1"/>
              </w:rPr>
              <w:t>o</w:t>
            </w:r>
            <w:r>
              <w:t>ls</w:t>
            </w:r>
            <w:r>
              <w:rPr>
                <w:spacing w:val="43"/>
              </w:rPr>
              <w:t xml:space="preserve"> </w:t>
            </w:r>
            <w:r>
              <w:t>we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49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pp</w:t>
            </w:r>
            <w:r>
              <w:t>lied</w:t>
            </w:r>
            <w:r>
              <w:rPr>
                <w:spacing w:val="46"/>
              </w:rPr>
              <w:t xml:space="preserve"> </w:t>
            </w:r>
            <w:r>
              <w:t>at</w:t>
            </w:r>
            <w:r>
              <w:rPr>
                <w:spacing w:val="50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ele</w:t>
            </w:r>
            <w:r>
              <w:rPr>
                <w:spacing w:val="2"/>
              </w:rPr>
              <w:t>v</w:t>
            </w:r>
            <w:r>
              <w:t>a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44"/>
              </w:rPr>
              <w:t xml:space="preserve"> </w:t>
            </w:r>
            <w:r>
              <w:t>times</w:t>
            </w:r>
            <w:r>
              <w:rPr>
                <w:spacing w:val="46"/>
              </w:rPr>
              <w:t xml:space="preserve"> </w:t>
            </w:r>
            <w:r>
              <w:rPr>
                <w:spacing w:val="1"/>
              </w:rPr>
              <w:t>dur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4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49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3"/>
              </w:rPr>
              <w:t>i</w:t>
            </w:r>
            <w:r>
              <w:rPr>
                <w:spacing w:val="-1"/>
              </w:rPr>
              <w:t>o</w:t>
            </w:r>
            <w:r>
              <w:t>d</w:t>
            </w:r>
            <w:r>
              <w:rPr>
                <w:spacing w:val="47"/>
              </w:rPr>
              <w:t xml:space="preserve"> </w:t>
            </w:r>
            <w:r>
              <w:rPr>
                <w:spacing w:val="1"/>
              </w:rPr>
              <w:t>und</w:t>
            </w:r>
            <w:r>
              <w:t>er a</w:t>
            </w:r>
            <w:r>
              <w:rPr>
                <w:spacing w:val="1"/>
              </w:rPr>
              <w:t>ud</w:t>
            </w:r>
            <w:r>
              <w:t>it,</w:t>
            </w:r>
            <w:r>
              <w:rPr>
                <w:spacing w:val="-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-1"/>
              </w:rPr>
              <w:t>s</w:t>
            </w:r>
            <w:r>
              <w:t>te</w:t>
            </w:r>
            <w:r>
              <w:rPr>
                <w:spacing w:val="1"/>
              </w:rPr>
              <w:t>n</w:t>
            </w:r>
            <w:r>
              <w:t>cy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i</w:t>
            </w:r>
            <w:r>
              <w:rPr>
                <w:spacing w:val="3"/>
              </w:rPr>
              <w:t>c</w:t>
            </w:r>
            <w:r>
              <w:t>h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ey</w:t>
            </w:r>
            <w:r>
              <w:rPr>
                <w:spacing w:val="1"/>
              </w:rPr>
              <w:t xml:space="preserve"> </w:t>
            </w:r>
            <w:r>
              <w:t>we</w:t>
            </w:r>
            <w:r>
              <w:rPr>
                <w:spacing w:val="1"/>
              </w:rPr>
              <w:t>r</w:t>
            </w:r>
            <w:r>
              <w:t>e a</w:t>
            </w:r>
            <w:r>
              <w:rPr>
                <w:spacing w:val="1"/>
              </w:rPr>
              <w:t>pp</w:t>
            </w:r>
            <w:r>
              <w:t>lied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n</w:t>
            </w:r>
            <w:r>
              <w:t>d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b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w</w:t>
            </w:r>
            <w:r>
              <w:rPr>
                <w:spacing w:val="2"/>
              </w:rPr>
              <w:t>h</w:t>
            </w:r>
            <w:r>
              <w:rPr>
                <w:spacing w:val="1"/>
              </w:rPr>
              <w:t>o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o</w:t>
            </w:r>
            <w:r>
              <w:t>r</w:t>
            </w:r>
          </w:p>
          <w:p w14:paraId="50AF9267" w14:textId="77777777" w:rsidR="00F66945" w:rsidRDefault="00FA51B1">
            <w:pPr>
              <w:spacing w:line="200" w:lineRule="exact"/>
              <w:ind w:left="474"/>
            </w:pPr>
            <w:r>
              <w:rPr>
                <w:spacing w:val="1"/>
              </w:rPr>
              <w:t>b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>s</w:t>
            </w:r>
            <w:r>
              <w:rPr>
                <w:spacing w:val="-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ey</w:t>
            </w:r>
            <w:r>
              <w:rPr>
                <w:spacing w:val="-1"/>
              </w:rPr>
              <w:t xml:space="preserve"> </w:t>
            </w:r>
            <w:r>
              <w:t>we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pp</w:t>
            </w:r>
            <w:r>
              <w:rPr>
                <w:spacing w:val="-3"/>
              </w:rPr>
              <w:t>l</w:t>
            </w:r>
            <w:r>
              <w:t>ie</w:t>
            </w:r>
            <w:r>
              <w:rPr>
                <w:spacing w:val="1"/>
              </w:rPr>
              <w:t>d</w:t>
            </w:r>
            <w:r>
              <w:t>?</w:t>
            </w:r>
          </w:p>
          <w:p w14:paraId="7A90555A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t>Did</w:t>
            </w:r>
            <w:r>
              <w:rPr>
                <w:spacing w:val="49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49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40"/>
              </w:rPr>
              <w:t xml:space="preserve"> </w:t>
            </w:r>
            <w:r>
              <w:t>team</w:t>
            </w:r>
            <w:r>
              <w:rPr>
                <w:spacing w:val="48"/>
              </w:rPr>
              <w:t xml:space="preserve"> </w:t>
            </w:r>
            <w:r>
              <w:rPr>
                <w:spacing w:val="2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t>i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43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et</w:t>
            </w:r>
            <w:r>
              <w:rPr>
                <w:spacing w:val="1"/>
              </w:rPr>
              <w:t>h</w:t>
            </w:r>
            <w:r>
              <w:t>er</w:t>
            </w:r>
            <w:r>
              <w:rPr>
                <w:spacing w:val="4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49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on</w:t>
            </w:r>
            <w:r>
              <w:t>tr</w:t>
            </w:r>
            <w:r>
              <w:rPr>
                <w:spacing w:val="-1"/>
              </w:rPr>
              <w:t>o</w:t>
            </w:r>
            <w:r>
              <w:t>ls</w:t>
            </w:r>
            <w:r>
              <w:rPr>
                <w:spacing w:val="43"/>
              </w:rPr>
              <w:t xml:space="preserve"> </w:t>
            </w:r>
            <w:r>
              <w:t>to</w:t>
            </w:r>
            <w:r>
              <w:rPr>
                <w:spacing w:val="49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</w:p>
          <w:p w14:paraId="0E275908" w14:textId="77777777" w:rsidR="00F66945" w:rsidRDefault="00FA51B1">
            <w:pPr>
              <w:spacing w:before="2" w:line="200" w:lineRule="exact"/>
              <w:ind w:left="474" w:right="71"/>
            </w:pPr>
            <w:r>
              <w:t>tes</w:t>
            </w:r>
            <w:r>
              <w:rPr>
                <w:spacing w:val="-1"/>
              </w:rPr>
              <w:t>t</w:t>
            </w:r>
            <w:r>
              <w:t>ed</w:t>
            </w:r>
            <w:r>
              <w:rPr>
                <w:spacing w:val="42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41"/>
              </w:rPr>
              <w:t xml:space="preserve"> 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43"/>
              </w:rPr>
              <w:t xml:space="preserve"> </w:t>
            </w:r>
            <w:r>
              <w:rPr>
                <w:spacing w:val="1"/>
              </w:rPr>
              <w:t>o</w:t>
            </w:r>
            <w:r>
              <w:t>t</w:t>
            </w:r>
            <w:r>
              <w:rPr>
                <w:spacing w:val="1"/>
              </w:rPr>
              <w:t>h</w:t>
            </w:r>
            <w:r>
              <w:rPr>
                <w:spacing w:val="-2"/>
              </w:rPr>
              <w:t>e</w:t>
            </w:r>
            <w:r>
              <w:t>r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</w:t>
            </w:r>
            <w:r>
              <w:rPr>
                <w:spacing w:val="5"/>
              </w:rPr>
              <w:t>n</w:t>
            </w:r>
            <w:r>
              <w:t>tr</w:t>
            </w:r>
            <w:r>
              <w:rPr>
                <w:spacing w:val="1"/>
              </w:rPr>
              <w:t>o</w:t>
            </w:r>
            <w:r>
              <w:t>ls</w:t>
            </w:r>
            <w:r>
              <w:rPr>
                <w:spacing w:val="38"/>
              </w:rPr>
              <w:t xml:space="preserve"> </w:t>
            </w:r>
            <w:r>
              <w:rPr>
                <w:spacing w:val="1"/>
              </w:rPr>
              <w:t>(</w:t>
            </w:r>
            <w:r>
              <w:t>i</w:t>
            </w:r>
            <w:r>
              <w:rPr>
                <w:spacing w:val="1"/>
              </w:rPr>
              <w:t>nd</w:t>
            </w:r>
            <w:r>
              <w:t>ire</w:t>
            </w:r>
            <w:r>
              <w:rPr>
                <w:spacing w:val="1"/>
              </w:rPr>
              <w:t>c</w:t>
            </w:r>
            <w:r>
              <w:t>t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on</w:t>
            </w:r>
            <w:r>
              <w:t>tr</w:t>
            </w:r>
            <w:r>
              <w:rPr>
                <w:spacing w:val="1"/>
              </w:rPr>
              <w:t>o</w:t>
            </w:r>
            <w:r>
              <w:t>l</w:t>
            </w:r>
            <w:r>
              <w:rPr>
                <w:spacing w:val="-1"/>
              </w:rPr>
              <w:t>s</w:t>
            </w:r>
            <w:r>
              <w:t>)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nd</w:t>
            </w:r>
            <w:r>
              <w:t>,</w:t>
            </w:r>
            <w:r>
              <w:rPr>
                <w:spacing w:val="43"/>
              </w:rPr>
              <w:t xml:space="preserve"> </w:t>
            </w:r>
            <w:r>
              <w:t>if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o</w:t>
            </w:r>
            <w:r>
              <w:t>, w</w:t>
            </w:r>
            <w:r>
              <w:rPr>
                <w:spacing w:val="1"/>
              </w:rPr>
              <w:t>h</w:t>
            </w:r>
            <w:r>
              <w:t>et</w:t>
            </w:r>
            <w:r>
              <w:rPr>
                <w:spacing w:val="1"/>
              </w:rPr>
              <w:t>h</w:t>
            </w:r>
            <w:r>
              <w:t>er</w:t>
            </w:r>
            <w:r>
              <w:rPr>
                <w:spacing w:val="46"/>
              </w:rPr>
              <w:t xml:space="preserve"> </w:t>
            </w:r>
            <w:r>
              <w:t>it</w:t>
            </w:r>
            <w:r>
              <w:rPr>
                <w:spacing w:val="49"/>
              </w:rPr>
              <w:t xml:space="preserve"> </w:t>
            </w:r>
            <w:r>
              <w:t>is</w:t>
            </w:r>
            <w:r>
              <w:rPr>
                <w:spacing w:val="49"/>
              </w:rPr>
              <w:t xml:space="preserve"> 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1"/>
              </w:rPr>
              <w:t>c</w:t>
            </w:r>
            <w:r>
              <w:t>es</w:t>
            </w:r>
            <w:r>
              <w:rPr>
                <w:spacing w:val="-1"/>
              </w:rPr>
              <w:t>s</w:t>
            </w:r>
            <w:r>
              <w:t>a</w:t>
            </w:r>
            <w:r>
              <w:rPr>
                <w:spacing w:val="1"/>
              </w:rPr>
              <w:t>r</w:t>
            </w:r>
            <w:r>
              <w:t>y</w:t>
            </w:r>
            <w:r>
              <w:rPr>
                <w:spacing w:val="44"/>
              </w:rPr>
              <w:t xml:space="preserve"> </w:t>
            </w:r>
            <w:r>
              <w:t>to</w:t>
            </w:r>
            <w:r>
              <w:rPr>
                <w:spacing w:val="49"/>
              </w:rPr>
              <w:t xml:space="preserve"> </w:t>
            </w:r>
            <w:r>
              <w:rPr>
                <w:spacing w:val="3"/>
              </w:rPr>
              <w:t>o</w:t>
            </w:r>
            <w:r>
              <w:rPr>
                <w:spacing w:val="1"/>
              </w:rPr>
              <w:t>b</w:t>
            </w:r>
            <w:r>
              <w:t>tain</w:t>
            </w:r>
            <w:r>
              <w:rPr>
                <w:spacing w:val="47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45"/>
              </w:rPr>
              <w:t xml:space="preserve"> </w:t>
            </w:r>
            <w:r>
              <w:t>E</w:t>
            </w:r>
            <w:r>
              <w:rPr>
                <w:spacing w:val="1"/>
              </w:rPr>
              <w:t>v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ce</w:t>
            </w:r>
            <w:r>
              <w:rPr>
                <w:spacing w:val="44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po</w:t>
            </w:r>
            <w:r>
              <w:rPr>
                <w:spacing w:val="-2"/>
              </w:rPr>
              <w:t>r</w:t>
            </w:r>
            <w:r>
              <w:t>ti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4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</w:p>
          <w:p w14:paraId="168F3AC9" w14:textId="77777777" w:rsidR="00F66945" w:rsidRDefault="00FA51B1">
            <w:pPr>
              <w:spacing w:line="200" w:lineRule="exact"/>
              <w:ind w:left="474"/>
            </w:pPr>
            <w:r>
              <w:t>e</w:t>
            </w:r>
            <w:r>
              <w:rPr>
                <w:spacing w:val="1"/>
              </w:rPr>
              <w:t>ff</w:t>
            </w:r>
            <w:r>
              <w:t>e</w:t>
            </w:r>
            <w:r>
              <w:rPr>
                <w:spacing w:val="1"/>
              </w:rPr>
              <w:t>c</w:t>
            </w:r>
            <w:r>
              <w:t>ti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op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r</w:t>
            </w:r>
            <w:r>
              <w:t>ati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4"/>
              </w:rPr>
              <w:t>h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t>ire</w:t>
            </w:r>
            <w:r>
              <w:rPr>
                <w:spacing w:val="1"/>
              </w:rPr>
              <w:t>c</w:t>
            </w:r>
            <w:r>
              <w:t>t</w:t>
            </w:r>
            <w:r>
              <w:rPr>
                <w:spacing w:val="-6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on</w:t>
            </w:r>
            <w:r>
              <w:t>tr</w:t>
            </w:r>
            <w:r>
              <w:rPr>
                <w:spacing w:val="1"/>
              </w:rPr>
              <w:t>o</w:t>
            </w:r>
            <w:r>
              <w:t>l</w:t>
            </w:r>
            <w:r>
              <w:rPr>
                <w:spacing w:val="1"/>
              </w:rPr>
              <w:t>s</w:t>
            </w:r>
            <w:r>
              <w:t>?</w:t>
            </w:r>
          </w:p>
          <w:p w14:paraId="0FCEF150" w14:textId="77777777" w:rsidR="00F66945" w:rsidRDefault="00FA51B1">
            <w:pPr>
              <w:spacing w:line="200" w:lineRule="exact"/>
              <w:ind w:left="114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1"/>
              </w:rPr>
              <w:t>I</w:t>
            </w:r>
            <w:r>
              <w:t xml:space="preserve">f </w:t>
            </w:r>
            <w:r>
              <w:rPr>
                <w:spacing w:val="17"/>
              </w:rPr>
              <w:t xml:space="preserve"> </w:t>
            </w:r>
            <w:r>
              <w:rPr>
                <w:spacing w:val="1"/>
              </w:rPr>
              <w:t>d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v</w:t>
            </w:r>
            <w:r>
              <w:t>iati</w:t>
            </w:r>
            <w:r>
              <w:rPr>
                <w:spacing w:val="1"/>
              </w:rPr>
              <w:t>on</w:t>
            </w:r>
            <w:r>
              <w:t xml:space="preserve">s 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f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</w:t>
            </w:r>
            <w:r>
              <w:t xml:space="preserve">m 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on</w:t>
            </w:r>
            <w:r>
              <w:t>t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</w:t>
            </w:r>
            <w:r>
              <w:t xml:space="preserve">ls 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up</w:t>
            </w:r>
            <w:r>
              <w:rPr>
                <w:spacing w:val="-1"/>
              </w:rPr>
              <w:t>o</w:t>
            </w:r>
            <w:r>
              <w:t xml:space="preserve">n </w:t>
            </w:r>
            <w:r>
              <w:rPr>
                <w:spacing w:val="14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 xml:space="preserve">ich </w:t>
            </w:r>
            <w:r>
              <w:rPr>
                <w:spacing w:val="11"/>
              </w:rPr>
              <w:t xml:space="preserve"> </w:t>
            </w:r>
            <w:r>
              <w:t xml:space="preserve">we </w:t>
            </w:r>
            <w:r>
              <w:rPr>
                <w:spacing w:val="16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te</w:t>
            </w:r>
            <w:r>
              <w:rPr>
                <w:spacing w:val="-1"/>
              </w:rPr>
              <w:t>n</w:t>
            </w:r>
            <w:r>
              <w:t xml:space="preserve">d </w:t>
            </w:r>
            <w:r>
              <w:rPr>
                <w:spacing w:val="13"/>
              </w:rPr>
              <w:t xml:space="preserve"> </w:t>
            </w:r>
            <w:r>
              <w:t xml:space="preserve">to 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r</w:t>
            </w:r>
            <w:r>
              <w:t xml:space="preserve">ely </w:t>
            </w:r>
            <w:r>
              <w:rPr>
                <w:spacing w:val="16"/>
              </w:rPr>
              <w:t xml:space="preserve"> </w:t>
            </w:r>
            <w:r>
              <w:t>a</w:t>
            </w:r>
            <w:r>
              <w:rPr>
                <w:spacing w:val="1"/>
              </w:rPr>
              <w:t>r</w:t>
            </w:r>
            <w:r>
              <w:t>e</w:t>
            </w:r>
          </w:p>
          <w:p w14:paraId="110C37B2" w14:textId="77777777" w:rsidR="00F66945" w:rsidRDefault="00FA51B1">
            <w:pPr>
              <w:spacing w:before="1" w:line="200" w:lineRule="exact"/>
              <w:ind w:left="474" w:right="68"/>
            </w:pP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1"/>
              </w:rPr>
              <w:t>c</w:t>
            </w:r>
            <w:r>
              <w:t>te</w:t>
            </w:r>
            <w:r>
              <w:rPr>
                <w:spacing w:val="1"/>
              </w:rPr>
              <w:t>d</w:t>
            </w:r>
            <w:r>
              <w:t xml:space="preserve">, </w:t>
            </w:r>
            <w:r>
              <w:rPr>
                <w:spacing w:val="26"/>
              </w:rPr>
              <w:t xml:space="preserve"> </w:t>
            </w:r>
            <w:r>
              <w:rPr>
                <w:spacing w:val="1"/>
              </w:rPr>
              <w:t>d</w:t>
            </w:r>
            <w:r>
              <w:t xml:space="preserve">id </w:t>
            </w:r>
            <w:r>
              <w:rPr>
                <w:spacing w:val="2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30"/>
              </w:rPr>
              <w:t xml:space="preserve"> </w:t>
            </w:r>
            <w:r>
              <w:t>e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 xml:space="preserve">t </w:t>
            </w:r>
            <w:r>
              <w:rPr>
                <w:spacing w:val="22"/>
              </w:rPr>
              <w:t xml:space="preserve"> </w:t>
            </w:r>
            <w:r>
              <w:t xml:space="preserve">team </w:t>
            </w:r>
            <w:r>
              <w:rPr>
                <w:spacing w:val="32"/>
              </w:rPr>
              <w:t xml:space="preserve"> </w:t>
            </w:r>
            <w:r>
              <w:rPr>
                <w:spacing w:val="1"/>
              </w:rPr>
              <w:t>m</w:t>
            </w:r>
            <w:r>
              <w:t>a</w:t>
            </w:r>
            <w:r>
              <w:rPr>
                <w:spacing w:val="1"/>
              </w:rPr>
              <w:t>k</w:t>
            </w:r>
            <w:r>
              <w:t xml:space="preserve">e 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cif</w:t>
            </w:r>
            <w:r>
              <w:t xml:space="preserve">ic </w:t>
            </w:r>
            <w:r>
              <w:rPr>
                <w:spacing w:val="26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q</w:t>
            </w:r>
            <w:r>
              <w:rPr>
                <w:spacing w:val="1"/>
              </w:rPr>
              <w:t>u</w:t>
            </w:r>
            <w:r>
              <w:t xml:space="preserve">iries </w:t>
            </w:r>
            <w:r>
              <w:rPr>
                <w:spacing w:val="24"/>
              </w:rPr>
              <w:t xml:space="preserve"> </w:t>
            </w:r>
            <w:r>
              <w:t xml:space="preserve">to </w:t>
            </w:r>
            <w:r>
              <w:rPr>
                <w:spacing w:val="1"/>
              </w:rPr>
              <w:t>und</w:t>
            </w:r>
            <w: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n</w:t>
            </w:r>
            <w:r>
              <w:t xml:space="preserve">d </w:t>
            </w:r>
            <w:r>
              <w:rPr>
                <w:spacing w:val="1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ese 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m</w:t>
            </w:r>
            <w:r>
              <w:t>atte</w:t>
            </w:r>
            <w:r>
              <w:rPr>
                <w:spacing w:val="1"/>
              </w:rPr>
              <w:t>r</w:t>
            </w:r>
            <w:r>
              <w:t xml:space="preserve">s </w:t>
            </w:r>
            <w:r>
              <w:rPr>
                <w:spacing w:val="16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 xml:space="preserve">d </w:t>
            </w:r>
            <w:r>
              <w:rPr>
                <w:spacing w:val="20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eir 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p</w:t>
            </w:r>
            <w:r>
              <w:rPr>
                <w:spacing w:val="6"/>
              </w:rPr>
              <w:t>o</w:t>
            </w:r>
            <w:r>
              <w:t>te</w:t>
            </w:r>
            <w:r>
              <w:rPr>
                <w:spacing w:val="1"/>
              </w:rPr>
              <w:t>n</w:t>
            </w:r>
            <w:r>
              <w:t xml:space="preserve">tial </w:t>
            </w:r>
            <w:r>
              <w:rPr>
                <w:spacing w:val="15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1"/>
              </w:rPr>
              <w:t>qu</w:t>
            </w:r>
            <w:r>
              <w:t>e</w:t>
            </w:r>
            <w:r>
              <w:rPr>
                <w:spacing w:val="-1"/>
              </w:rPr>
              <w:t>n</w:t>
            </w:r>
            <w:r>
              <w:t>c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s</w:t>
            </w:r>
            <w:r>
              <w:t xml:space="preserve">, </w:t>
            </w:r>
            <w:r>
              <w:rPr>
                <w:spacing w:val="1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</w:p>
          <w:p w14:paraId="1CC172E5" w14:textId="77777777" w:rsidR="00F66945" w:rsidRDefault="00FA51B1">
            <w:pPr>
              <w:spacing w:before="3" w:line="200" w:lineRule="exact"/>
              <w:ind w:left="474" w:right="68"/>
            </w:pP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t>i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et</w:t>
            </w:r>
            <w:r>
              <w:rPr>
                <w:spacing w:val="1"/>
              </w:rPr>
              <w:t>h</w:t>
            </w:r>
            <w:r>
              <w:t>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spacing w:val="1"/>
              </w:rPr>
              <w:t>1</w:t>
            </w:r>
            <w:r>
              <w:t>)</w:t>
            </w:r>
            <w:r>
              <w:rPr>
                <w:spacing w:val="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tes</w:t>
            </w:r>
            <w:r>
              <w:rPr>
                <w:spacing w:val="-1"/>
              </w:rPr>
              <w:t>t</w:t>
            </w:r>
            <w:r>
              <w:t xml:space="preserve">s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con</w:t>
            </w:r>
            <w:r>
              <w:t>tr</w:t>
            </w:r>
            <w:r>
              <w:rPr>
                <w:spacing w:val="1"/>
              </w:rPr>
              <w:t>o</w:t>
            </w:r>
            <w:r>
              <w:t>ls</w:t>
            </w:r>
            <w:r>
              <w:rPr>
                <w:spacing w:val="-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rPr>
                <w:spacing w:val="2"/>
              </w:rPr>
              <w:t>a</w:t>
            </w:r>
            <w:r>
              <w:t>t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h</w:t>
            </w:r>
            <w:r>
              <w:t>a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1"/>
              </w:rPr>
              <w:t xml:space="preserve"> b</w:t>
            </w:r>
            <w:r>
              <w:t>e</w:t>
            </w:r>
            <w:r>
              <w:rPr>
                <w:spacing w:val="1"/>
              </w:rPr>
              <w:t>e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p</w:t>
            </w:r>
            <w:r>
              <w:t>e</w:t>
            </w:r>
            <w:r>
              <w:rPr>
                <w:spacing w:val="1"/>
              </w:rPr>
              <w:t>rform</w:t>
            </w:r>
            <w:r>
              <w:rPr>
                <w:spacing w:val="-2"/>
              </w:rPr>
              <w:t>e</w:t>
            </w:r>
            <w:r>
              <w:t xml:space="preserve">d </w:t>
            </w:r>
            <w:r>
              <w:rPr>
                <w:spacing w:val="1"/>
              </w:rPr>
              <w:t>prov</w:t>
            </w:r>
            <w:r>
              <w:t>i</w:t>
            </w:r>
            <w:r>
              <w:rPr>
                <w:spacing w:val="1"/>
              </w:rPr>
              <w:t>d</w:t>
            </w:r>
            <w:r>
              <w:t xml:space="preserve">e </w:t>
            </w:r>
            <w:r>
              <w:rPr>
                <w:spacing w:val="19"/>
              </w:rPr>
              <w:t xml:space="preserve"> </w:t>
            </w:r>
            <w:r>
              <w:t xml:space="preserve">an 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pp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opr</w:t>
            </w:r>
            <w:r>
              <w:t xml:space="preserve">iate 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b</w:t>
            </w:r>
            <w:r>
              <w:t>as</w:t>
            </w:r>
            <w:r>
              <w:rPr>
                <w:spacing w:val="-3"/>
              </w:rPr>
              <w:t>i</w:t>
            </w:r>
            <w:r>
              <w:t xml:space="preserve">s 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fo</w:t>
            </w:r>
            <w:r>
              <w:t xml:space="preserve">r </w:t>
            </w:r>
            <w:r>
              <w:rPr>
                <w:spacing w:val="26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elia</w:t>
            </w:r>
            <w:r>
              <w:rPr>
                <w:spacing w:val="1"/>
              </w:rPr>
              <w:t>n</w:t>
            </w:r>
            <w:r>
              <w:t xml:space="preserve">ce 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o</w:t>
            </w:r>
            <w:r>
              <w:t xml:space="preserve">n 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on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ro</w:t>
            </w:r>
            <w:r>
              <w:t>l</w:t>
            </w:r>
            <w:r>
              <w:rPr>
                <w:spacing w:val="7"/>
              </w:rPr>
              <w:t>s</w:t>
            </w:r>
            <w:r>
              <w:t xml:space="preserve">, 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(2</w:t>
            </w:r>
            <w:r>
              <w:t>)</w:t>
            </w:r>
          </w:p>
          <w:p w14:paraId="44617CC1" w14:textId="77777777" w:rsidR="00F66945" w:rsidRDefault="00FA51B1">
            <w:pPr>
              <w:spacing w:before="3" w:line="200" w:lineRule="exact"/>
              <w:ind w:left="474" w:right="72"/>
            </w:pPr>
            <w:r>
              <w:t>a</w:t>
            </w:r>
            <w:r>
              <w:rPr>
                <w:spacing w:val="1"/>
              </w:rPr>
              <w:t>dd</w:t>
            </w:r>
            <w:r>
              <w:t>itio</w:t>
            </w:r>
            <w:r>
              <w:rPr>
                <w:spacing w:val="1"/>
              </w:rPr>
              <w:t>n</w:t>
            </w:r>
            <w:r>
              <w:t>al</w:t>
            </w:r>
            <w:r>
              <w:rPr>
                <w:spacing w:val="24"/>
              </w:rPr>
              <w:t xml:space="preserve"> </w:t>
            </w:r>
            <w:r>
              <w:t>tes</w:t>
            </w:r>
            <w:r>
              <w:rPr>
                <w:spacing w:val="-1"/>
              </w:rPr>
              <w:t>t</w:t>
            </w:r>
            <w:r>
              <w:t>s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30"/>
              </w:rPr>
              <w:t xml:space="preserve"> </w:t>
            </w:r>
            <w:r>
              <w:rPr>
                <w:spacing w:val="2"/>
              </w:rPr>
              <w:t>c</w:t>
            </w:r>
            <w:r>
              <w:rPr>
                <w:spacing w:val="1"/>
              </w:rPr>
              <w:t>on</w:t>
            </w:r>
            <w:r>
              <w:t>tr</w:t>
            </w:r>
            <w:r>
              <w:rPr>
                <w:spacing w:val="1"/>
              </w:rPr>
              <w:t>o</w:t>
            </w:r>
            <w:r>
              <w:t>ls</w:t>
            </w:r>
            <w:r>
              <w:rPr>
                <w:spacing w:val="25"/>
              </w:rPr>
              <w:t xml:space="preserve"> </w:t>
            </w:r>
            <w:r>
              <w:t>a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30"/>
              </w:rPr>
              <w:t xml:space="preserve"> 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1"/>
              </w:rPr>
              <w:t>c</w:t>
            </w:r>
            <w:r>
              <w:t>es</w:t>
            </w:r>
            <w:r>
              <w:rPr>
                <w:spacing w:val="-1"/>
              </w:rPr>
              <w:t>s</w:t>
            </w:r>
            <w:r>
              <w:t>a</w:t>
            </w:r>
            <w:r>
              <w:rPr>
                <w:spacing w:val="1"/>
              </w:rPr>
              <w:t>r</w:t>
            </w:r>
            <w:r>
              <w:t>y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(3</w:t>
            </w:r>
            <w:r>
              <w:t>)</w:t>
            </w:r>
            <w:r>
              <w:rPr>
                <w:spacing w:val="30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0"/>
              </w:rPr>
              <w:t xml:space="preserve"> </w:t>
            </w:r>
            <w:r>
              <w:rPr>
                <w:spacing w:val="1"/>
              </w:rPr>
              <w:t>po</w:t>
            </w:r>
            <w:r>
              <w:t>te</w:t>
            </w:r>
            <w:r>
              <w:rPr>
                <w:spacing w:val="1"/>
              </w:rPr>
              <w:t>n</w:t>
            </w:r>
            <w:r>
              <w:t>tial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k</w:t>
            </w:r>
            <w:r>
              <w:t>s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o</w:t>
            </w:r>
            <w:r>
              <w:t xml:space="preserve">f </w:t>
            </w:r>
            <w:r>
              <w:rPr>
                <w:spacing w:val="1"/>
              </w:rPr>
              <w:t>m</w:t>
            </w:r>
            <w:r>
              <w:t>i</w:t>
            </w:r>
            <w:r>
              <w:rPr>
                <w:spacing w:val="-1"/>
              </w:rPr>
              <w:t>ss</w:t>
            </w:r>
            <w:r>
              <w:t>tate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1"/>
              </w:rPr>
              <w:t>e</w:t>
            </w:r>
            <w:r>
              <w:t>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dr</w:t>
            </w:r>
            <w:r>
              <w:rPr>
                <w:spacing w:val="-2"/>
              </w:rPr>
              <w:t>e</w:t>
            </w:r>
            <w:r>
              <w:rPr>
                <w:spacing w:val="-1"/>
              </w:rPr>
              <w:t>s</w:t>
            </w:r>
            <w:r>
              <w:rPr>
                <w:spacing w:val="2"/>
              </w:rPr>
              <w:t>s</w:t>
            </w:r>
            <w:r>
              <w:t>ed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-3"/>
              </w:rPr>
              <w:t xml:space="preserve"> </w:t>
            </w:r>
            <w:r>
              <w:t>S</w:t>
            </w:r>
            <w:r>
              <w:rPr>
                <w:spacing w:val="1"/>
              </w:rPr>
              <w:t>ub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n</w:t>
            </w:r>
            <w:r>
              <w:t>ti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t>Pr</w:t>
            </w:r>
            <w:r>
              <w:rPr>
                <w:spacing w:val="2"/>
              </w:rPr>
              <w:t>o</w:t>
            </w:r>
            <w:r>
              <w:t>c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ur</w:t>
            </w:r>
            <w:r>
              <w:t>es?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BCF7A" w14:textId="77777777" w:rsidR="00F66945" w:rsidRDefault="00F66945">
            <w:pPr>
              <w:spacing w:line="200" w:lineRule="exact"/>
            </w:pPr>
          </w:p>
          <w:p w14:paraId="59537394" w14:textId="77777777" w:rsidR="00F66945" w:rsidRDefault="00F66945">
            <w:pPr>
              <w:spacing w:before="3" w:line="200" w:lineRule="exact"/>
            </w:pPr>
          </w:p>
          <w:p w14:paraId="7185E322" w14:textId="77777777" w:rsidR="00F66945" w:rsidRDefault="00FA51B1">
            <w:pPr>
              <w:ind w:left="162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"/>
              </w:rPr>
              <w:t>2</w:t>
            </w:r>
            <w:r>
              <w:rPr>
                <w:spacing w:val="1"/>
              </w:rPr>
              <w:t>00</w:t>
            </w:r>
          </w:p>
          <w:p w14:paraId="38677E8C" w14:textId="77777777" w:rsidR="00F66945" w:rsidRDefault="00F66945">
            <w:pPr>
              <w:spacing w:line="200" w:lineRule="exact"/>
            </w:pPr>
          </w:p>
          <w:p w14:paraId="756E899D" w14:textId="77777777" w:rsidR="00F66945" w:rsidRDefault="00F66945">
            <w:pPr>
              <w:spacing w:line="200" w:lineRule="exact"/>
            </w:pPr>
          </w:p>
          <w:p w14:paraId="2CA23430" w14:textId="77777777" w:rsidR="00F66945" w:rsidRDefault="00F66945">
            <w:pPr>
              <w:spacing w:line="200" w:lineRule="exact"/>
            </w:pPr>
          </w:p>
          <w:p w14:paraId="65B8DB7E" w14:textId="77777777" w:rsidR="00F66945" w:rsidRDefault="00F66945">
            <w:pPr>
              <w:spacing w:line="200" w:lineRule="exact"/>
            </w:pPr>
          </w:p>
          <w:p w14:paraId="7FC96A9A" w14:textId="77777777" w:rsidR="00F66945" w:rsidRDefault="00F66945">
            <w:pPr>
              <w:spacing w:line="200" w:lineRule="exact"/>
            </w:pPr>
          </w:p>
          <w:p w14:paraId="6D0BA37C" w14:textId="77777777" w:rsidR="00F66945" w:rsidRDefault="00F66945">
            <w:pPr>
              <w:spacing w:before="19" w:line="220" w:lineRule="exact"/>
              <w:rPr>
                <w:sz w:val="22"/>
                <w:szCs w:val="22"/>
              </w:rPr>
            </w:pPr>
          </w:p>
          <w:p w14:paraId="728BAA87" w14:textId="77777777" w:rsidR="00F66945" w:rsidRDefault="00FA51B1">
            <w:pPr>
              <w:ind w:left="136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"/>
              </w:rPr>
              <w:t>2</w:t>
            </w:r>
            <w:r>
              <w:rPr>
                <w:spacing w:val="1"/>
              </w:rPr>
              <w:t>00</w:t>
            </w:r>
          </w:p>
          <w:p w14:paraId="7319FF31" w14:textId="77777777" w:rsidR="00F66945" w:rsidRDefault="00F66945">
            <w:pPr>
              <w:spacing w:line="200" w:lineRule="exact"/>
            </w:pPr>
          </w:p>
          <w:p w14:paraId="475FE845" w14:textId="77777777" w:rsidR="00F66945" w:rsidRDefault="00F66945">
            <w:pPr>
              <w:spacing w:before="1" w:line="200" w:lineRule="exact"/>
            </w:pPr>
          </w:p>
          <w:p w14:paraId="455E8771" w14:textId="77777777" w:rsidR="00F66945" w:rsidRDefault="00FA51B1">
            <w:pPr>
              <w:ind w:left="136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"/>
              </w:rPr>
              <w:t>2</w:t>
            </w:r>
            <w:r>
              <w:rPr>
                <w:spacing w:val="1"/>
              </w:rPr>
              <w:t>00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ED4DD" w14:textId="77777777" w:rsidR="00F66945" w:rsidRDefault="00F66945">
            <w:pPr>
              <w:spacing w:before="4" w:line="180" w:lineRule="exact"/>
              <w:rPr>
                <w:sz w:val="18"/>
                <w:szCs w:val="18"/>
              </w:rPr>
            </w:pPr>
          </w:p>
          <w:p w14:paraId="5AB901D1" w14:textId="77777777" w:rsidR="00F66945" w:rsidRDefault="00F66945">
            <w:pPr>
              <w:spacing w:line="200" w:lineRule="exact"/>
            </w:pPr>
          </w:p>
          <w:p w14:paraId="06879F79" w14:textId="77777777" w:rsidR="00F66945" w:rsidRPr="00F526D6" w:rsidRDefault="00FA51B1">
            <w:pPr>
              <w:ind w:left="100"/>
            </w:pPr>
            <w:r w:rsidRPr="00F526D6">
              <w:rPr>
                <w:spacing w:val="-1"/>
              </w:rPr>
              <w:t>Y</w:t>
            </w:r>
            <w:r w:rsidRPr="00F526D6">
              <w:t>es</w:t>
            </w:r>
          </w:p>
        </w:tc>
      </w:tr>
      <w:tr w:rsidR="00F66945" w14:paraId="71E9F187" w14:textId="77777777">
        <w:trPr>
          <w:trHeight w:hRule="exact" w:val="3812"/>
        </w:trPr>
        <w:tc>
          <w:tcPr>
            <w:tcW w:w="6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AF7A2" w14:textId="77777777" w:rsidR="00F66945" w:rsidRDefault="00F66945">
            <w:pPr>
              <w:spacing w:before="6" w:line="180" w:lineRule="exact"/>
              <w:rPr>
                <w:sz w:val="19"/>
                <w:szCs w:val="19"/>
              </w:rPr>
            </w:pPr>
          </w:p>
          <w:p w14:paraId="2A8AF4DE" w14:textId="77777777" w:rsidR="00F66945" w:rsidRDefault="00FA51B1">
            <w:pPr>
              <w:spacing w:line="190" w:lineRule="auto"/>
              <w:ind w:left="102" w:right="69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ent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ov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ra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res</w:t>
            </w:r>
            <w:r>
              <w:rPr>
                <w:b/>
                <w:spacing w:val="-2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 xml:space="preserve">s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 ad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ss</w:t>
            </w:r>
            <w:r>
              <w:rPr>
                <w:b/>
                <w:spacing w:val="1"/>
                <w:sz w:val="22"/>
                <w:szCs w:val="22"/>
              </w:rPr>
              <w:t xml:space="preserve"> t</w:t>
            </w:r>
            <w:r>
              <w:rPr>
                <w:b/>
                <w:sz w:val="22"/>
                <w:szCs w:val="22"/>
              </w:rPr>
              <w:t xml:space="preserve">he </w:t>
            </w:r>
            <w:r>
              <w:rPr>
                <w:b/>
                <w:spacing w:val="-1"/>
                <w:sz w:val="22"/>
                <w:szCs w:val="22"/>
              </w:rPr>
              <w:t>RO</w:t>
            </w:r>
            <w:r>
              <w:rPr>
                <w:b/>
                <w:spacing w:val="-2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M</w:t>
            </w:r>
            <w:r>
              <w:rPr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sz w:val="22"/>
                <w:szCs w:val="22"/>
              </w:rPr>
              <w:t>(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 Sign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cant</w:t>
            </w:r>
            <w:r>
              <w:rPr>
                <w:b/>
                <w:spacing w:val="4"/>
                <w:sz w:val="22"/>
                <w:szCs w:val="22"/>
              </w:rPr>
              <w:t xml:space="preserve"> </w:t>
            </w:r>
            <w:r>
              <w:rPr>
                <w:b/>
                <w:spacing w:val="-3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sk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)</w:t>
            </w:r>
            <w:r>
              <w:rPr>
                <w:b/>
                <w:spacing w:val="4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t</w:t>
            </w:r>
            <w:r>
              <w:rPr>
                <w:b/>
                <w:spacing w:val="4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3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fi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anc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al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ent</w:t>
            </w:r>
            <w:r>
              <w:rPr>
                <w:b/>
                <w:spacing w:val="1"/>
                <w:sz w:val="22"/>
                <w:szCs w:val="22"/>
              </w:rPr>
              <w:t xml:space="preserve"> l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vel</w:t>
            </w:r>
            <w:r>
              <w:rPr>
                <w:b/>
                <w:spacing w:val="4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and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3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 as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 xml:space="preserve">on </w:t>
            </w:r>
            <w:r>
              <w:rPr>
                <w:b/>
                <w:spacing w:val="-2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ev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 xml:space="preserve"> f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r A</w:t>
            </w:r>
            <w:r>
              <w:rPr>
                <w:b/>
                <w:spacing w:val="-2"/>
                <w:sz w:val="22"/>
                <w:szCs w:val="22"/>
              </w:rPr>
              <w:t>B</w:t>
            </w:r>
            <w:r>
              <w:rPr>
                <w:b/>
                <w:spacing w:val="-1"/>
                <w:sz w:val="22"/>
                <w:szCs w:val="22"/>
              </w:rPr>
              <w:t>CT</w:t>
            </w:r>
            <w:r>
              <w:rPr>
                <w:b/>
                <w:sz w:val="22"/>
                <w:szCs w:val="22"/>
              </w:rPr>
              <w:t>D</w:t>
            </w:r>
          </w:p>
          <w:p w14:paraId="2FE0BB85" w14:textId="77777777" w:rsidR="00F66945" w:rsidRDefault="00FA51B1">
            <w:pPr>
              <w:tabs>
                <w:tab w:val="left" w:pos="460"/>
              </w:tabs>
              <w:spacing w:line="200" w:lineRule="exact"/>
              <w:ind w:left="474" w:right="69" w:hanging="360"/>
              <w:jc w:val="both"/>
            </w:pPr>
            <w:r>
              <w:rPr>
                <w:w w:val="130"/>
              </w:rPr>
              <w:t>•</w:t>
            </w:r>
            <w:r>
              <w:tab/>
            </w:r>
            <w:r>
              <w:rPr>
                <w:spacing w:val="-1"/>
              </w:rPr>
              <w:t>W</w:t>
            </w:r>
            <w: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31"/>
              </w:rPr>
              <w:t xml:space="preserve"> </w:t>
            </w:r>
            <w:r>
              <w:rPr>
                <w:spacing w:val="1"/>
              </w:rPr>
              <w:t>ov</w:t>
            </w:r>
            <w:r>
              <w:t>e</w:t>
            </w:r>
            <w:r>
              <w:rPr>
                <w:spacing w:val="1"/>
              </w:rPr>
              <w:t>r</w:t>
            </w:r>
            <w:r>
              <w:t>all</w:t>
            </w:r>
            <w:r>
              <w:rPr>
                <w:spacing w:val="23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es</w:t>
            </w:r>
            <w:r>
              <w:rPr>
                <w:spacing w:val="1"/>
              </w:rPr>
              <w:t>p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s</w:t>
            </w:r>
            <w:r>
              <w:t>es</w:t>
            </w:r>
            <w:r>
              <w:rPr>
                <w:spacing w:val="21"/>
              </w:rPr>
              <w:t xml:space="preserve"> </w:t>
            </w:r>
            <w:r>
              <w:t>to</w:t>
            </w:r>
            <w:r>
              <w:rPr>
                <w:spacing w:val="28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dr</w:t>
            </w:r>
            <w:r>
              <w:t>ess</w:t>
            </w:r>
            <w:r>
              <w:rPr>
                <w:spacing w:val="2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27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>s</w:t>
            </w:r>
            <w:r>
              <w:t>es</w:t>
            </w:r>
            <w:r>
              <w:rPr>
                <w:spacing w:val="-1"/>
              </w:rPr>
              <w:t>s</w:t>
            </w:r>
            <w:r>
              <w:t>ed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2"/>
              </w:rPr>
              <w:t>O</w:t>
            </w:r>
            <w:r>
              <w:t>MM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(</w:t>
            </w:r>
            <w:r>
              <w:t>i</w:t>
            </w:r>
            <w:r>
              <w:rPr>
                <w:spacing w:val="1"/>
              </w:rPr>
              <w:t>n</w:t>
            </w:r>
            <w:r>
              <w:t>cl</w:t>
            </w:r>
            <w:r>
              <w:rPr>
                <w:spacing w:val="1"/>
              </w:rPr>
              <w:t>ud</w:t>
            </w:r>
            <w:r>
              <w:t>i</w:t>
            </w:r>
            <w:r>
              <w:rPr>
                <w:spacing w:val="1"/>
              </w:rPr>
              <w:t>n</w:t>
            </w:r>
            <w:r>
              <w:t xml:space="preserve">g </w:t>
            </w:r>
            <w:r>
              <w:rPr>
                <w:spacing w:val="1"/>
              </w:rPr>
              <w:t>du</w:t>
            </w:r>
            <w:r>
              <w:t xml:space="preserve">e  </w:t>
            </w:r>
            <w:r>
              <w:rPr>
                <w:spacing w:val="8"/>
              </w:rPr>
              <w:t xml:space="preserve"> </w:t>
            </w:r>
            <w:r>
              <w:t xml:space="preserve">to  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f</w:t>
            </w:r>
            <w:r>
              <w:rPr>
                <w:spacing w:val="1"/>
              </w:rPr>
              <w:t>r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 xml:space="preserve">)  </w:t>
            </w:r>
            <w:r>
              <w:rPr>
                <w:spacing w:val="8"/>
              </w:rPr>
              <w:t xml:space="preserve"> </w:t>
            </w:r>
            <w:r>
              <w:t xml:space="preserve">at  </w:t>
            </w:r>
            <w:r>
              <w:rPr>
                <w:spacing w:val="10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 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f</w:t>
            </w:r>
            <w:r>
              <w:t>i</w:t>
            </w:r>
            <w:r>
              <w:rPr>
                <w:spacing w:val="1"/>
              </w:rPr>
              <w:t>n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 xml:space="preserve">cial  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t</w:t>
            </w:r>
            <w:r>
              <w:t>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 xml:space="preserve">t  </w:t>
            </w:r>
            <w:r>
              <w:rPr>
                <w:spacing w:val="2"/>
              </w:rPr>
              <w:t xml:space="preserve"> </w:t>
            </w:r>
            <w:r>
              <w:t>le</w:t>
            </w:r>
            <w:r>
              <w:rPr>
                <w:spacing w:val="1"/>
              </w:rPr>
              <w:t>v</w:t>
            </w:r>
            <w:r>
              <w:t xml:space="preserve">el  </w:t>
            </w:r>
            <w:r>
              <w:rPr>
                <w:spacing w:val="8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ppropr</w:t>
            </w:r>
            <w:r>
              <w:t>iately</w:t>
            </w:r>
          </w:p>
          <w:p w14:paraId="5B86B31C" w14:textId="77777777" w:rsidR="00F66945" w:rsidRDefault="00FA51B1">
            <w:pPr>
              <w:spacing w:line="180" w:lineRule="exact"/>
              <w:ind w:left="474" w:right="4472"/>
              <w:jc w:val="both"/>
            </w:pPr>
            <w:r>
              <w:t>i</w:t>
            </w:r>
            <w:r>
              <w:rPr>
                <w:spacing w:val="1"/>
              </w:rPr>
              <w:t>mp</w:t>
            </w:r>
            <w:r>
              <w:t>le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te</w:t>
            </w:r>
            <w:r>
              <w:rPr>
                <w:spacing w:val="1"/>
              </w:rPr>
              <w:t>d</w:t>
            </w:r>
            <w:r>
              <w:t>?</w:t>
            </w:r>
          </w:p>
          <w:p w14:paraId="5992122F" w14:textId="77777777" w:rsidR="00F66945" w:rsidRDefault="00FA51B1">
            <w:pPr>
              <w:spacing w:line="200" w:lineRule="exact"/>
              <w:ind w:left="114" w:right="78"/>
              <w:jc w:val="both"/>
            </w:pPr>
            <w:r>
              <w:rPr>
                <w:w w:val="130"/>
              </w:rPr>
              <w:t xml:space="preserve">•   </w:t>
            </w:r>
            <w:r>
              <w:rPr>
                <w:spacing w:val="8"/>
                <w:w w:val="130"/>
              </w:rPr>
              <w:t xml:space="preserve"> </w:t>
            </w:r>
            <w:r>
              <w:rPr>
                <w:spacing w:val="-1"/>
              </w:rPr>
              <w:t>W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 xml:space="preserve">e </w:t>
            </w:r>
            <w:r>
              <w:rPr>
                <w:spacing w:val="2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 xml:space="preserve">t </w:t>
            </w:r>
            <w:r>
              <w:rPr>
                <w:spacing w:val="22"/>
              </w:rPr>
              <w:t xml:space="preserve"> </w:t>
            </w:r>
            <w:r>
              <w:t>te</w:t>
            </w:r>
            <w:r>
              <w:rPr>
                <w:spacing w:val="-2"/>
              </w:rPr>
              <w:t>a</w:t>
            </w:r>
            <w:r>
              <w:t xml:space="preserve">m </w:t>
            </w:r>
            <w:r>
              <w:rPr>
                <w:spacing w:val="29"/>
              </w:rPr>
              <w:t xml:space="preserve"> </w:t>
            </w:r>
            <w:r>
              <w:rPr>
                <w:spacing w:val="1"/>
              </w:rPr>
              <w:t>h</w:t>
            </w:r>
            <w:r>
              <w:t xml:space="preserve">ad </w:t>
            </w:r>
            <w:r>
              <w:rPr>
                <w:spacing w:val="31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-1"/>
              </w:rPr>
              <w:t>r</w:t>
            </w:r>
            <w:r>
              <w:rPr>
                <w:spacing w:val="1"/>
              </w:rPr>
              <w:t>m</w:t>
            </w:r>
            <w:r>
              <w:t>i</w:t>
            </w:r>
            <w:r>
              <w:rPr>
                <w:spacing w:val="1"/>
              </w:rPr>
              <w:t>n</w:t>
            </w:r>
            <w:r>
              <w:t xml:space="preserve">ed </w:t>
            </w:r>
            <w:r>
              <w:rPr>
                <w:spacing w:val="2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at 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a</w:t>
            </w:r>
            <w:r>
              <w:t xml:space="preserve">n </w:t>
            </w:r>
            <w:r>
              <w:rPr>
                <w:spacing w:val="29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>s</w:t>
            </w:r>
            <w:r>
              <w:t>es</w:t>
            </w:r>
            <w:r>
              <w:rPr>
                <w:spacing w:val="-1"/>
              </w:rPr>
              <w:t>s</w:t>
            </w:r>
            <w:r>
              <w:t>ed</w:t>
            </w:r>
          </w:p>
          <w:p w14:paraId="53D08D2F" w14:textId="77777777" w:rsidR="00F66945" w:rsidRDefault="00FA51B1">
            <w:pPr>
              <w:spacing w:line="200" w:lineRule="exact"/>
              <w:ind w:left="474" w:right="66"/>
              <w:jc w:val="both"/>
            </w:pPr>
            <w:r>
              <w:rPr>
                <w:spacing w:val="-1"/>
              </w:rPr>
              <w:t>R</w:t>
            </w:r>
            <w:r>
              <w:t xml:space="preserve">OMM </w:t>
            </w:r>
            <w:r>
              <w:rPr>
                <w:spacing w:val="3"/>
              </w:rPr>
              <w:t xml:space="preserve"> </w:t>
            </w:r>
            <w:r>
              <w:t xml:space="preserve">at </w:t>
            </w:r>
            <w:r>
              <w:rPr>
                <w:spacing w:val="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7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1"/>
              </w:rPr>
              <w:t>r</w:t>
            </w:r>
            <w:r>
              <w:t>ti</w:t>
            </w:r>
            <w:r>
              <w:rPr>
                <w:spacing w:val="1"/>
              </w:rPr>
              <w:t>o</w:t>
            </w:r>
            <w:r>
              <w:t xml:space="preserve">n 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l</w:t>
            </w:r>
            <w:r>
              <w:t>e</w:t>
            </w:r>
            <w:r>
              <w:rPr>
                <w:spacing w:val="1"/>
              </w:rPr>
              <w:t>v</w:t>
            </w:r>
            <w:r>
              <w:t xml:space="preserve">el </w:t>
            </w:r>
            <w:r>
              <w:rPr>
                <w:spacing w:val="6"/>
              </w:rPr>
              <w:t xml:space="preserve"> </w:t>
            </w:r>
            <w:r>
              <w:t xml:space="preserve">was </w:t>
            </w:r>
            <w:r>
              <w:rPr>
                <w:spacing w:val="9"/>
              </w:rPr>
              <w:t xml:space="preserve"> </w:t>
            </w:r>
            <w:r>
              <w:t xml:space="preserve">a </w:t>
            </w:r>
            <w:r>
              <w:rPr>
                <w:spacing w:val="9"/>
              </w:rPr>
              <w:t xml:space="preserve"> </w:t>
            </w:r>
            <w:r>
              <w:t>Sig</w:t>
            </w:r>
            <w:r>
              <w:rPr>
                <w:spacing w:val="1"/>
              </w:rPr>
              <w:t>n</w:t>
            </w:r>
            <w:r>
              <w:t>ific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 xml:space="preserve">t  </w:t>
            </w:r>
            <w:r>
              <w:rPr>
                <w:spacing w:val="-1"/>
              </w:rPr>
              <w:t>R</w:t>
            </w:r>
            <w:r>
              <w:t>i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k</w:t>
            </w:r>
            <w:r>
              <w:t xml:space="preserve">, </w:t>
            </w:r>
            <w:r>
              <w:rPr>
                <w:spacing w:val="8"/>
              </w:rPr>
              <w:t xml:space="preserve"> </w:t>
            </w:r>
            <w:r>
              <w:t>we</w:t>
            </w:r>
            <w:r>
              <w:rPr>
                <w:spacing w:val="1"/>
              </w:rPr>
              <w:t>r</w:t>
            </w:r>
            <w:r>
              <w:t>e a</w:t>
            </w:r>
            <w:r>
              <w:rPr>
                <w:spacing w:val="1"/>
              </w:rPr>
              <w:t>ppr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pr</w:t>
            </w:r>
            <w:r>
              <w:t>i</w:t>
            </w:r>
            <w:r>
              <w:rPr>
                <w:spacing w:val="1"/>
              </w:rPr>
              <w:t>a</w:t>
            </w:r>
            <w:r>
              <w:t xml:space="preserve">te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ub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n</w:t>
            </w:r>
            <w:r>
              <w:t>ti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p</w:t>
            </w:r>
            <w:r>
              <w:rPr>
                <w:spacing w:val="1"/>
              </w:rPr>
              <w:t>ro</w:t>
            </w:r>
            <w:r>
              <w:t>c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dur</w:t>
            </w:r>
            <w:r>
              <w:t>es t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8"/>
              </w:rPr>
              <w:t xml:space="preserve"> </w:t>
            </w:r>
            <w:r>
              <w:t>we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c</w:t>
            </w:r>
            <w:r>
              <w:t>ifically</w:t>
            </w:r>
            <w:r>
              <w:rPr>
                <w:spacing w:val="1"/>
              </w:rPr>
              <w:t xml:space="preserve"> r</w:t>
            </w:r>
            <w:r>
              <w:t>es</w:t>
            </w:r>
            <w:r>
              <w:rPr>
                <w:spacing w:val="1"/>
              </w:rPr>
              <w:t>pon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v</w:t>
            </w:r>
            <w:r>
              <w:t>e to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-1"/>
              </w:rPr>
              <w:t>s</w:t>
            </w:r>
            <w:r>
              <w:t>k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1"/>
              </w:rPr>
              <w:t>mp</w:t>
            </w:r>
            <w:r>
              <w:t>le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d</w:t>
            </w:r>
            <w:r>
              <w:t>?</w:t>
            </w:r>
          </w:p>
          <w:p w14:paraId="02C52470" w14:textId="77777777" w:rsidR="00F66945" w:rsidRDefault="00FA51B1">
            <w:pPr>
              <w:spacing w:before="1" w:line="200" w:lineRule="exact"/>
              <w:ind w:left="474" w:right="72"/>
              <w:jc w:val="both"/>
            </w:pPr>
            <w:r>
              <w:rPr>
                <w:i/>
                <w:spacing w:val="-1"/>
              </w:rPr>
              <w:t>N</w:t>
            </w:r>
            <w:r>
              <w:rPr>
                <w:i/>
                <w:spacing w:val="1"/>
              </w:rPr>
              <w:t>o</w:t>
            </w:r>
            <w:r>
              <w:rPr>
                <w:i/>
              </w:rPr>
              <w:t>te:</w:t>
            </w:r>
            <w:r>
              <w:rPr>
                <w:i/>
                <w:spacing w:val="49"/>
              </w:rPr>
              <w:t xml:space="preserve"> </w:t>
            </w:r>
            <w:r>
              <w:rPr>
                <w:i/>
              </w:rPr>
              <w:t>W</w:t>
            </w:r>
            <w:r>
              <w:rPr>
                <w:i/>
                <w:spacing w:val="1"/>
              </w:rPr>
              <w:t>h</w:t>
            </w:r>
            <w:r>
              <w:rPr>
                <w:i/>
              </w:rPr>
              <w:t>en</w:t>
            </w:r>
            <w:r>
              <w:rPr>
                <w:i/>
                <w:spacing w:val="48"/>
              </w:rPr>
              <w:t xml:space="preserve"> </w:t>
            </w:r>
            <w:r>
              <w:rPr>
                <w:i/>
              </w:rPr>
              <w:t>t</w:t>
            </w:r>
            <w:r>
              <w:rPr>
                <w:i/>
                <w:spacing w:val="1"/>
              </w:rPr>
              <w:t>h</w:t>
            </w:r>
            <w:r>
              <w:rPr>
                <w:i/>
              </w:rPr>
              <w:t>e</w:t>
            </w:r>
            <w:r>
              <w:rPr>
                <w:i/>
                <w:spacing w:val="48"/>
              </w:rPr>
              <w:t xml:space="preserve"> </w:t>
            </w:r>
            <w:r>
              <w:rPr>
                <w:i/>
                <w:spacing w:val="1"/>
              </w:rPr>
              <w:t>a</w:t>
            </w:r>
            <w:r>
              <w:rPr>
                <w:i/>
                <w:spacing w:val="-1"/>
              </w:rPr>
              <w:t>p</w:t>
            </w:r>
            <w:r>
              <w:rPr>
                <w:i/>
                <w:spacing w:val="1"/>
              </w:rPr>
              <w:t>p</w:t>
            </w:r>
            <w:r>
              <w:rPr>
                <w:i/>
                <w:spacing w:val="-1"/>
              </w:rPr>
              <w:t>r</w:t>
            </w:r>
            <w:r>
              <w:rPr>
                <w:i/>
                <w:spacing w:val="1"/>
              </w:rPr>
              <w:t>oa</w:t>
            </w:r>
            <w:r>
              <w:rPr>
                <w:i/>
              </w:rPr>
              <w:t>ch</w:t>
            </w:r>
            <w:r>
              <w:rPr>
                <w:i/>
                <w:spacing w:val="43"/>
              </w:rPr>
              <w:t xml:space="preserve"> </w:t>
            </w:r>
            <w:r>
              <w:rPr>
                <w:i/>
              </w:rPr>
              <w:t xml:space="preserve">to 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 xml:space="preserve">a  </w:t>
            </w:r>
            <w:r>
              <w:rPr>
                <w:i/>
                <w:spacing w:val="1"/>
              </w:rPr>
              <w:t>S</w:t>
            </w:r>
            <w:r>
              <w:rPr>
                <w:i/>
              </w:rPr>
              <w:t>i</w:t>
            </w:r>
            <w:r>
              <w:rPr>
                <w:i/>
                <w:spacing w:val="1"/>
              </w:rPr>
              <w:t>gn</w:t>
            </w:r>
            <w:r>
              <w:rPr>
                <w:i/>
              </w:rPr>
              <w:t>ific</w:t>
            </w:r>
            <w:r>
              <w:rPr>
                <w:i/>
                <w:spacing w:val="-1"/>
              </w:rPr>
              <w:t>a</w:t>
            </w:r>
            <w:r>
              <w:rPr>
                <w:i/>
                <w:spacing w:val="1"/>
              </w:rPr>
              <w:t>n</w:t>
            </w:r>
            <w:r>
              <w:rPr>
                <w:i/>
              </w:rPr>
              <w:t>t</w:t>
            </w:r>
            <w:r>
              <w:rPr>
                <w:i/>
                <w:spacing w:val="43"/>
              </w:rPr>
              <w:t xml:space="preserve"> </w:t>
            </w:r>
            <w:r>
              <w:rPr>
                <w:i/>
              </w:rPr>
              <w:t>Ri</w:t>
            </w:r>
            <w:r>
              <w:rPr>
                <w:i/>
                <w:spacing w:val="-1"/>
              </w:rPr>
              <w:t>s</w:t>
            </w:r>
            <w:r>
              <w:rPr>
                <w:i/>
              </w:rPr>
              <w:t>k</w:t>
            </w:r>
            <w:r>
              <w:rPr>
                <w:i/>
                <w:spacing w:val="49"/>
              </w:rPr>
              <w:t xml:space="preserve"> </w:t>
            </w:r>
            <w:r>
              <w:rPr>
                <w:i/>
              </w:rPr>
              <w:t>c</w:t>
            </w:r>
            <w:r>
              <w:rPr>
                <w:i/>
                <w:spacing w:val="1"/>
              </w:rPr>
              <w:t>on</w:t>
            </w:r>
            <w:r>
              <w:rPr>
                <w:i/>
                <w:spacing w:val="-1"/>
              </w:rPr>
              <w:t>s</w:t>
            </w:r>
            <w:r>
              <w:rPr>
                <w:i/>
              </w:rPr>
              <w:t>i</w:t>
            </w:r>
            <w:r>
              <w:rPr>
                <w:i/>
                <w:spacing w:val="-1"/>
              </w:rPr>
              <w:t>s</w:t>
            </w:r>
            <w:r>
              <w:rPr>
                <w:i/>
              </w:rPr>
              <w:t>ts</w:t>
            </w:r>
            <w:r>
              <w:rPr>
                <w:i/>
                <w:spacing w:val="45"/>
              </w:rPr>
              <w:t xml:space="preserve"> </w:t>
            </w:r>
            <w:r>
              <w:rPr>
                <w:i/>
                <w:spacing w:val="1"/>
              </w:rPr>
              <w:t>on</w:t>
            </w:r>
            <w:r>
              <w:rPr>
                <w:i/>
              </w:rPr>
              <w:t>ly</w:t>
            </w:r>
            <w:r>
              <w:rPr>
                <w:i/>
                <w:spacing w:val="47"/>
              </w:rPr>
              <w:t xml:space="preserve"> </w:t>
            </w:r>
            <w:r>
              <w:rPr>
                <w:i/>
                <w:spacing w:val="1"/>
              </w:rPr>
              <w:t>o</w:t>
            </w:r>
            <w:r>
              <w:rPr>
                <w:i/>
              </w:rPr>
              <w:t xml:space="preserve">f </w:t>
            </w:r>
            <w:r>
              <w:rPr>
                <w:i/>
                <w:spacing w:val="1"/>
              </w:rPr>
              <w:t>Sub</w:t>
            </w:r>
            <w:r>
              <w:rPr>
                <w:i/>
                <w:spacing w:val="-1"/>
              </w:rPr>
              <w:t>s</w:t>
            </w:r>
            <w:r>
              <w:rPr>
                <w:i/>
              </w:rPr>
              <w:t>t</w:t>
            </w:r>
            <w:r>
              <w:rPr>
                <w:i/>
                <w:spacing w:val="1"/>
              </w:rPr>
              <w:t>an</w:t>
            </w:r>
            <w:r>
              <w:rPr>
                <w:i/>
              </w:rPr>
              <w:t>tive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</w:t>
            </w:r>
            <w:r>
              <w:rPr>
                <w:i/>
                <w:spacing w:val="-1"/>
              </w:rPr>
              <w:t>r</w:t>
            </w:r>
            <w:r>
              <w:rPr>
                <w:i/>
                <w:spacing w:val="1"/>
              </w:rPr>
              <w:t>o</w:t>
            </w:r>
            <w:r>
              <w:rPr>
                <w:i/>
              </w:rPr>
              <w:t>c</w:t>
            </w:r>
            <w:r>
              <w:rPr>
                <w:i/>
                <w:spacing w:val="1"/>
              </w:rPr>
              <w:t>e</w:t>
            </w:r>
            <w:r>
              <w:rPr>
                <w:i/>
                <w:spacing w:val="-1"/>
              </w:rPr>
              <w:t>d</w:t>
            </w:r>
            <w:r>
              <w:rPr>
                <w:i/>
                <w:spacing w:val="1"/>
              </w:rPr>
              <w:t>u</w:t>
            </w:r>
            <w:r>
              <w:rPr>
                <w:i/>
                <w:spacing w:val="-1"/>
              </w:rPr>
              <w:t>r</w:t>
            </w:r>
            <w:r>
              <w:rPr>
                <w:i/>
              </w:rPr>
              <w:t>es, t</w:t>
            </w:r>
            <w:r>
              <w:rPr>
                <w:i/>
                <w:spacing w:val="1"/>
              </w:rPr>
              <w:t>ho</w:t>
            </w:r>
            <w:r>
              <w:rPr>
                <w:i/>
                <w:spacing w:val="-1"/>
              </w:rPr>
              <w:t>s</w:t>
            </w:r>
            <w:r>
              <w:rPr>
                <w:i/>
              </w:rPr>
              <w:t>e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  <w:spacing w:val="1"/>
              </w:rPr>
              <w:t>p</w:t>
            </w:r>
            <w:r>
              <w:rPr>
                <w:i/>
                <w:spacing w:val="-1"/>
              </w:rPr>
              <w:t>r</w:t>
            </w:r>
            <w:r>
              <w:rPr>
                <w:i/>
                <w:spacing w:val="1"/>
              </w:rPr>
              <w:t>o</w:t>
            </w:r>
            <w:r>
              <w:rPr>
                <w:i/>
              </w:rPr>
              <w:t>c</w:t>
            </w:r>
            <w:r>
              <w:rPr>
                <w:i/>
                <w:spacing w:val="1"/>
              </w:rPr>
              <w:t>edu</w:t>
            </w:r>
            <w:r>
              <w:rPr>
                <w:i/>
                <w:spacing w:val="-1"/>
              </w:rPr>
              <w:t>r</w:t>
            </w:r>
            <w:r>
              <w:rPr>
                <w:i/>
              </w:rPr>
              <w:t xml:space="preserve">es </w:t>
            </w:r>
            <w:r>
              <w:rPr>
                <w:i/>
                <w:spacing w:val="-1"/>
              </w:rPr>
              <w:t>s</w:t>
            </w:r>
            <w:r>
              <w:rPr>
                <w:i/>
                <w:spacing w:val="1"/>
              </w:rPr>
              <w:t>ha</w:t>
            </w:r>
            <w:r>
              <w:rPr>
                <w:i/>
              </w:rPr>
              <w:t>ll</w:t>
            </w:r>
            <w:r>
              <w:rPr>
                <w:i/>
                <w:spacing w:val="5"/>
              </w:rPr>
              <w:t xml:space="preserve"> </w:t>
            </w:r>
            <w:r>
              <w:rPr>
                <w:i/>
              </w:rPr>
              <w:t>i</w:t>
            </w:r>
            <w:r>
              <w:rPr>
                <w:i/>
                <w:spacing w:val="1"/>
              </w:rPr>
              <w:t>n</w:t>
            </w:r>
            <w:r>
              <w:rPr>
                <w:i/>
              </w:rPr>
              <w:t>cl</w:t>
            </w:r>
            <w:r>
              <w:rPr>
                <w:i/>
                <w:spacing w:val="1"/>
              </w:rPr>
              <w:t>ud</w:t>
            </w:r>
            <w:r>
              <w:rPr>
                <w:i/>
              </w:rPr>
              <w:t>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Te</w:t>
            </w:r>
            <w:r>
              <w:rPr>
                <w:i/>
                <w:spacing w:val="-1"/>
              </w:rPr>
              <w:t>s</w:t>
            </w:r>
            <w:r>
              <w:rPr>
                <w:i/>
              </w:rPr>
              <w:t>ts</w:t>
            </w:r>
            <w:r>
              <w:rPr>
                <w:i/>
                <w:spacing w:val="4"/>
              </w:rPr>
              <w:t xml:space="preserve"> </w:t>
            </w:r>
            <w:r>
              <w:rPr>
                <w:i/>
                <w:spacing w:val="1"/>
              </w:rPr>
              <w:t>o</w:t>
            </w:r>
            <w:r>
              <w:rPr>
                <w:i/>
              </w:rPr>
              <w:t>f Det</w:t>
            </w:r>
            <w:r>
              <w:rPr>
                <w:i/>
                <w:spacing w:val="1"/>
              </w:rPr>
              <w:t>a</w:t>
            </w:r>
            <w:r>
              <w:rPr>
                <w:i/>
              </w:rPr>
              <w:t>il</w:t>
            </w:r>
            <w:r>
              <w:rPr>
                <w:i/>
                <w:spacing w:val="-1"/>
              </w:rPr>
              <w:t>s</w:t>
            </w:r>
            <w:r>
              <w:rPr>
                <w:i/>
              </w:rPr>
              <w:t>.</w:t>
            </w:r>
          </w:p>
          <w:p w14:paraId="6013806D" w14:textId="77777777" w:rsidR="00F66945" w:rsidRDefault="00FA51B1">
            <w:pPr>
              <w:tabs>
                <w:tab w:val="left" w:pos="460"/>
              </w:tabs>
              <w:spacing w:before="1" w:line="200" w:lineRule="exact"/>
              <w:ind w:left="474" w:right="67" w:hanging="360"/>
              <w:jc w:val="both"/>
            </w:pPr>
            <w:r>
              <w:rPr>
                <w:w w:val="130"/>
              </w:rPr>
              <w:t>•</w:t>
            </w:r>
            <w:r>
              <w:tab/>
              <w:t>Did</w:t>
            </w:r>
            <w:r>
              <w:rPr>
                <w:spacing w:val="1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8"/>
              </w:rPr>
              <w:t xml:space="preserve"> </w:t>
            </w:r>
            <w:r>
              <w:rPr>
                <w:spacing w:val="2"/>
              </w:rPr>
              <w:t>d</w:t>
            </w:r>
            <w:r>
              <w:rPr>
                <w:spacing w:val="1"/>
              </w:rPr>
              <w:t>o</w:t>
            </w:r>
            <w:r>
              <w:t>c</w:t>
            </w:r>
            <w:r>
              <w:rPr>
                <w:spacing w:val="1"/>
              </w:rPr>
              <w:t>um</w:t>
            </w:r>
            <w:r>
              <w:t>e</w:t>
            </w:r>
            <w:r>
              <w:rPr>
                <w:spacing w:val="1"/>
              </w:rPr>
              <w:t>n</w:t>
            </w:r>
            <w:r>
              <w:t>tati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10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cl</w:t>
            </w:r>
            <w:r>
              <w:rPr>
                <w:spacing w:val="-1"/>
              </w:rPr>
              <w:t>ud</w:t>
            </w:r>
            <w:r>
              <w:t>e</w:t>
            </w:r>
            <w:r>
              <w:rPr>
                <w:spacing w:val="1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ov</w:t>
            </w:r>
            <w:r>
              <w:t>e</w:t>
            </w:r>
            <w:r>
              <w:rPr>
                <w:spacing w:val="1"/>
              </w:rPr>
              <w:t>r</w:t>
            </w:r>
            <w:r>
              <w:t>all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es</w:t>
            </w:r>
            <w:r>
              <w:rPr>
                <w:spacing w:val="1"/>
              </w:rPr>
              <w:t>pon</w:t>
            </w:r>
            <w:r>
              <w:rPr>
                <w:spacing w:val="-1"/>
              </w:rPr>
              <w:t>s</w:t>
            </w:r>
            <w:r>
              <w:t>es</w:t>
            </w:r>
            <w:r>
              <w:rPr>
                <w:spacing w:val="11"/>
              </w:rPr>
              <w:t xml:space="preserve"> </w:t>
            </w:r>
            <w:r>
              <w:t>to</w:t>
            </w:r>
            <w:r>
              <w:rPr>
                <w:spacing w:val="18"/>
              </w:rPr>
              <w:t xml:space="preserve"> </w:t>
            </w:r>
            <w:r>
              <w:t>a</w:t>
            </w:r>
            <w:r>
              <w:rPr>
                <w:spacing w:val="1"/>
              </w:rPr>
              <w:t>ddr</w:t>
            </w:r>
            <w:r>
              <w:t>ess</w:t>
            </w:r>
            <w:r>
              <w:rPr>
                <w:spacing w:val="1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 as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2"/>
              </w:rPr>
              <w:t>s</w:t>
            </w:r>
            <w:r>
              <w:rPr>
                <w:spacing w:val="-1"/>
              </w:rPr>
              <w:t>s</w:t>
            </w:r>
            <w:r>
              <w:t>ed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R</w:t>
            </w:r>
            <w:r>
              <w:t>OMM</w:t>
            </w:r>
            <w:r>
              <w:rPr>
                <w:spacing w:val="22"/>
              </w:rPr>
              <w:t xml:space="preserve"> </w:t>
            </w:r>
            <w:r>
              <w:t>at</w:t>
            </w:r>
            <w:r>
              <w:rPr>
                <w:spacing w:val="26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f</w:t>
            </w:r>
            <w:r>
              <w:t>i</w:t>
            </w:r>
            <w:r>
              <w:rPr>
                <w:spacing w:val="1"/>
              </w:rPr>
              <w:t>n</w:t>
            </w:r>
            <w:r>
              <w:rPr>
                <w:spacing w:val="-2"/>
              </w:rPr>
              <w:t>a</w:t>
            </w:r>
            <w:r>
              <w:rPr>
                <w:spacing w:val="-1"/>
              </w:rPr>
              <w:t>n</w:t>
            </w:r>
            <w:r>
              <w:t>cial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tate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18"/>
              </w:rPr>
              <w:t xml:space="preserve"> </w:t>
            </w:r>
            <w:r>
              <w:t>le</w:t>
            </w:r>
            <w:r>
              <w:rPr>
                <w:spacing w:val="1"/>
              </w:rPr>
              <w:t>v</w:t>
            </w:r>
            <w:r>
              <w:t>el</w:t>
            </w:r>
            <w:r>
              <w:rPr>
                <w:spacing w:val="2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n</w:t>
            </w:r>
            <w:r>
              <w:t>d</w:t>
            </w:r>
            <w:r>
              <w:rPr>
                <w:spacing w:val="2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r</w:t>
            </w:r>
            <w:r>
              <w:t>es</w:t>
            </w:r>
            <w:r>
              <w:rPr>
                <w:spacing w:val="1"/>
              </w:rPr>
              <w:t>u</w:t>
            </w:r>
            <w:r>
              <w:t>lts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 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8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pro</w:t>
            </w:r>
            <w:r>
              <w:t>c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dur</w:t>
            </w:r>
            <w:r>
              <w:t>es,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n</w:t>
            </w:r>
            <w:r>
              <w:t>cl</w:t>
            </w:r>
            <w:r>
              <w:rPr>
                <w:spacing w:val="1"/>
              </w:rPr>
              <w:t>ud</w:t>
            </w:r>
            <w:r>
              <w:t>i</w:t>
            </w:r>
            <w:r>
              <w:rPr>
                <w:spacing w:val="-1"/>
              </w:rPr>
              <w:t>n</w:t>
            </w:r>
            <w:r>
              <w:t>g</w:t>
            </w:r>
            <w:r>
              <w:rPr>
                <w:spacing w:val="1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on</w:t>
            </w:r>
            <w:r>
              <w:t>cl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on</w:t>
            </w:r>
            <w:r>
              <w:t>s</w:t>
            </w:r>
            <w:r>
              <w:rPr>
                <w:spacing w:val="10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rPr>
                <w:spacing w:val="4"/>
              </w:rP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3"/>
              </w:rPr>
              <w:t>s</w:t>
            </w:r>
            <w:r>
              <w:t>e</w:t>
            </w:r>
            <w:r>
              <w:rPr>
                <w:spacing w:val="16"/>
              </w:rPr>
              <w:t xml:space="preserve"> </w:t>
            </w:r>
            <w:r>
              <w:t>a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o</w:t>
            </w:r>
            <w:r>
              <w:t>t</w:t>
            </w:r>
          </w:p>
          <w:p w14:paraId="6732C817" w14:textId="77777777" w:rsidR="00F66945" w:rsidRDefault="00FA51B1">
            <w:pPr>
              <w:spacing w:line="200" w:lineRule="exact"/>
              <w:ind w:left="474" w:right="4302"/>
              <w:jc w:val="both"/>
            </w:pPr>
            <w:r>
              <w:rPr>
                <w:spacing w:val="1"/>
              </w:rPr>
              <w:t>o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>wi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cle</w:t>
            </w:r>
            <w:r>
              <w:rPr>
                <w:spacing w:val="1"/>
              </w:rPr>
              <w:t>ar</w:t>
            </w:r>
            <w:r>
              <w:t>?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32F9D1" w14:textId="77777777" w:rsidR="00F66945" w:rsidRDefault="00F66945">
            <w:pPr>
              <w:spacing w:before="4" w:line="180" w:lineRule="exact"/>
              <w:rPr>
                <w:sz w:val="19"/>
                <w:szCs w:val="19"/>
              </w:rPr>
            </w:pPr>
          </w:p>
          <w:p w14:paraId="18A68A24" w14:textId="77777777" w:rsidR="00F66945" w:rsidRDefault="00F66945">
            <w:pPr>
              <w:spacing w:line="200" w:lineRule="exact"/>
            </w:pPr>
          </w:p>
          <w:p w14:paraId="480E37EE" w14:textId="77777777" w:rsidR="00F66945" w:rsidRDefault="00F66945">
            <w:pPr>
              <w:spacing w:line="200" w:lineRule="exact"/>
            </w:pPr>
          </w:p>
          <w:p w14:paraId="64848FC8" w14:textId="77777777" w:rsidR="00F66945" w:rsidRDefault="00F66945">
            <w:pPr>
              <w:spacing w:line="200" w:lineRule="exact"/>
            </w:pPr>
          </w:p>
          <w:p w14:paraId="4C8CE231" w14:textId="77777777" w:rsidR="00F66945" w:rsidRDefault="00FA51B1">
            <w:pPr>
              <w:ind w:left="136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"/>
              </w:rPr>
              <w:t>1</w:t>
            </w:r>
            <w:r>
              <w:rPr>
                <w:spacing w:val="1"/>
              </w:rPr>
              <w:t>0</w:t>
            </w:r>
            <w:r>
              <w:t>0</w:t>
            </w:r>
          </w:p>
          <w:p w14:paraId="53CE5947" w14:textId="77777777" w:rsidR="00F66945" w:rsidRDefault="00F66945">
            <w:pPr>
              <w:spacing w:before="10" w:line="160" w:lineRule="exact"/>
              <w:rPr>
                <w:sz w:val="16"/>
                <w:szCs w:val="16"/>
              </w:rPr>
            </w:pPr>
          </w:p>
          <w:p w14:paraId="2E43CCB7" w14:textId="77777777" w:rsidR="00F66945" w:rsidRDefault="00F66945">
            <w:pPr>
              <w:spacing w:line="200" w:lineRule="exact"/>
            </w:pPr>
          </w:p>
          <w:p w14:paraId="7A114CBD" w14:textId="77777777" w:rsidR="00F66945" w:rsidRDefault="00F66945">
            <w:pPr>
              <w:spacing w:line="200" w:lineRule="exact"/>
            </w:pPr>
          </w:p>
          <w:p w14:paraId="04B9DAB6" w14:textId="77777777" w:rsidR="00F66945" w:rsidRDefault="00FA51B1">
            <w:pPr>
              <w:ind w:left="136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"/>
              </w:rPr>
              <w:t>1</w:t>
            </w:r>
            <w:r>
              <w:rPr>
                <w:spacing w:val="1"/>
              </w:rPr>
              <w:t>0</w:t>
            </w:r>
            <w:r>
              <w:t>0</w:t>
            </w:r>
          </w:p>
          <w:p w14:paraId="690828E5" w14:textId="77777777" w:rsidR="00F66945" w:rsidRDefault="00F66945">
            <w:pPr>
              <w:spacing w:line="160" w:lineRule="exact"/>
              <w:rPr>
                <w:sz w:val="17"/>
                <w:szCs w:val="17"/>
              </w:rPr>
            </w:pPr>
          </w:p>
          <w:p w14:paraId="7915BC8B" w14:textId="77777777" w:rsidR="00F66945" w:rsidRDefault="00F66945">
            <w:pPr>
              <w:spacing w:line="200" w:lineRule="exact"/>
            </w:pPr>
          </w:p>
          <w:p w14:paraId="51EF1B27" w14:textId="77777777" w:rsidR="00F66945" w:rsidRDefault="00F66945">
            <w:pPr>
              <w:spacing w:line="200" w:lineRule="exact"/>
            </w:pPr>
          </w:p>
          <w:p w14:paraId="5CF18E58" w14:textId="77777777" w:rsidR="00F66945" w:rsidRDefault="00F66945">
            <w:pPr>
              <w:spacing w:line="200" w:lineRule="exact"/>
            </w:pPr>
          </w:p>
          <w:p w14:paraId="39EEA461" w14:textId="77777777" w:rsidR="00F66945" w:rsidRDefault="00F66945">
            <w:pPr>
              <w:spacing w:line="200" w:lineRule="exact"/>
            </w:pPr>
          </w:p>
          <w:p w14:paraId="1324F1FC" w14:textId="77777777" w:rsidR="00F66945" w:rsidRDefault="00FA51B1">
            <w:pPr>
              <w:ind w:left="136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"/>
              </w:rPr>
              <w:t>1</w:t>
            </w:r>
            <w:r>
              <w:rPr>
                <w:spacing w:val="1"/>
              </w:rPr>
              <w:t>0</w:t>
            </w:r>
            <w:r>
              <w:t>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6414BC" w14:textId="77777777" w:rsidR="00F66945" w:rsidRDefault="00F66945">
            <w:pPr>
              <w:spacing w:before="3" w:line="160" w:lineRule="exact"/>
              <w:rPr>
                <w:sz w:val="17"/>
                <w:szCs w:val="17"/>
              </w:rPr>
            </w:pPr>
          </w:p>
          <w:p w14:paraId="197C2F04" w14:textId="77777777" w:rsidR="00F66945" w:rsidRDefault="00F66945">
            <w:pPr>
              <w:spacing w:line="200" w:lineRule="exact"/>
            </w:pPr>
          </w:p>
          <w:p w14:paraId="4C246134" w14:textId="77777777" w:rsidR="00F66945" w:rsidRDefault="00F66945">
            <w:pPr>
              <w:spacing w:line="200" w:lineRule="exact"/>
            </w:pPr>
          </w:p>
          <w:p w14:paraId="2AB1DCF0" w14:textId="77777777" w:rsidR="00F66945" w:rsidRDefault="00F66945">
            <w:pPr>
              <w:spacing w:line="200" w:lineRule="exact"/>
            </w:pPr>
          </w:p>
          <w:p w14:paraId="04759CE3" w14:textId="77777777" w:rsidR="00F66945" w:rsidRPr="00F526D6" w:rsidRDefault="00FA51B1">
            <w:pPr>
              <w:ind w:left="100"/>
            </w:pPr>
            <w:r w:rsidRPr="00F526D6">
              <w:rPr>
                <w:spacing w:val="-1"/>
              </w:rPr>
              <w:t>Y</w:t>
            </w:r>
            <w:r w:rsidRPr="00F526D6">
              <w:t>es</w:t>
            </w:r>
          </w:p>
          <w:p w14:paraId="2F105EB2" w14:textId="77777777" w:rsidR="00F66945" w:rsidRPr="00F526D6" w:rsidRDefault="00F66945">
            <w:pPr>
              <w:spacing w:before="7" w:line="160" w:lineRule="exact"/>
            </w:pPr>
          </w:p>
          <w:p w14:paraId="220DAF47" w14:textId="688F6D59" w:rsidR="00F66945" w:rsidRPr="00F526D6" w:rsidRDefault="00F66945">
            <w:pPr>
              <w:spacing w:line="200" w:lineRule="exact"/>
            </w:pPr>
          </w:p>
          <w:p w14:paraId="6162E80A" w14:textId="77777777" w:rsidR="00F526D6" w:rsidRPr="00F526D6" w:rsidRDefault="00F526D6">
            <w:pPr>
              <w:spacing w:line="200" w:lineRule="exact"/>
            </w:pPr>
          </w:p>
          <w:p w14:paraId="0209FDC1" w14:textId="77777777" w:rsidR="00F66945" w:rsidRPr="00F526D6" w:rsidRDefault="00FA51B1">
            <w:pPr>
              <w:ind w:left="100"/>
            </w:pPr>
            <w:r w:rsidRPr="00F526D6">
              <w:rPr>
                <w:spacing w:val="-1"/>
              </w:rPr>
              <w:t>Y</w:t>
            </w:r>
            <w:r w:rsidRPr="00F526D6">
              <w:t>es</w:t>
            </w:r>
          </w:p>
          <w:p w14:paraId="5458891D" w14:textId="77777777" w:rsidR="00F66945" w:rsidRDefault="00F66945">
            <w:pPr>
              <w:spacing w:before="9" w:line="180" w:lineRule="exact"/>
              <w:rPr>
                <w:sz w:val="19"/>
                <w:szCs w:val="19"/>
              </w:rPr>
            </w:pPr>
          </w:p>
          <w:p w14:paraId="6390F99F" w14:textId="77777777" w:rsidR="00F66945" w:rsidRDefault="00F66945">
            <w:pPr>
              <w:spacing w:line="200" w:lineRule="exact"/>
            </w:pPr>
          </w:p>
          <w:p w14:paraId="4BC542AB" w14:textId="77777777" w:rsidR="00F66945" w:rsidRDefault="00F66945">
            <w:pPr>
              <w:spacing w:line="200" w:lineRule="exact"/>
            </w:pPr>
          </w:p>
          <w:p w14:paraId="699B8843" w14:textId="77777777" w:rsidR="00F66945" w:rsidRDefault="00F66945">
            <w:pPr>
              <w:spacing w:line="200" w:lineRule="exact"/>
            </w:pPr>
          </w:p>
          <w:p w14:paraId="0EC772FF" w14:textId="77777777" w:rsidR="00F66945" w:rsidRDefault="00F66945">
            <w:pPr>
              <w:spacing w:line="200" w:lineRule="exact"/>
            </w:pPr>
          </w:p>
          <w:p w14:paraId="7259965A" w14:textId="77777777" w:rsidR="00F66945" w:rsidRPr="00F526D6" w:rsidRDefault="00FA51B1">
            <w:pPr>
              <w:ind w:left="100"/>
            </w:pPr>
            <w:r w:rsidRPr="00F526D6">
              <w:rPr>
                <w:spacing w:val="-1"/>
              </w:rPr>
              <w:t>Y</w:t>
            </w:r>
            <w:r w:rsidRPr="00F526D6">
              <w:t>es</w:t>
            </w:r>
          </w:p>
        </w:tc>
      </w:tr>
    </w:tbl>
    <w:p w14:paraId="36E3CB8B" w14:textId="77777777" w:rsidR="00F66945" w:rsidRDefault="00F66945">
      <w:pPr>
        <w:sectPr w:rsidR="00F66945">
          <w:footerReference w:type="default" r:id="rId11"/>
          <w:pgSz w:w="11920" w:h="16860"/>
          <w:pgMar w:top="1220" w:right="780" w:bottom="280" w:left="1560" w:header="1029" w:footer="547" w:gutter="0"/>
          <w:pgNumType w:start="7"/>
          <w:cols w:space="720"/>
        </w:sectPr>
      </w:pPr>
    </w:p>
    <w:p w14:paraId="5C0464F1" w14:textId="77777777" w:rsidR="00F66945" w:rsidRDefault="00F66945">
      <w:pPr>
        <w:spacing w:line="200" w:lineRule="exact"/>
      </w:pPr>
    </w:p>
    <w:p w14:paraId="2FA15C66" w14:textId="77777777" w:rsidR="00F66945" w:rsidRDefault="00F66945">
      <w:pPr>
        <w:spacing w:before="19" w:line="220" w:lineRule="exact"/>
        <w:rPr>
          <w:sz w:val="22"/>
          <w:szCs w:val="22"/>
        </w:rPr>
      </w:pPr>
    </w:p>
    <w:p w14:paraId="5C628FA4" w14:textId="77777777" w:rsidR="00F66945" w:rsidRDefault="00000000">
      <w:pPr>
        <w:spacing w:before="32"/>
        <w:ind w:left="222"/>
        <w:rPr>
          <w:sz w:val="22"/>
          <w:szCs w:val="22"/>
        </w:rPr>
      </w:pPr>
      <w:r>
        <w:pict w14:anchorId="02EF421B">
          <v:group id="_x0000_s2067" style="position:absolute;left:0;text-align:left;margin-left:78.7pt;margin-top:724.25pt;width:443.35pt;height:.6pt;z-index:-1127;mso-position-horizontal-relative:page;mso-position-vertical-relative:page" coordorigin="1574,14485" coordsize="8867,12">
            <v:shape id="_x0000_s2072" style="position:absolute;left:1580;top:14491;width:6244;height:0" coordorigin="1580,14491" coordsize="6244,0" path="m1580,14491r6243,e" filled="f" strokeweight=".58pt">
              <v:path arrowok="t"/>
            </v:shape>
            <v:shape id="_x0000_s2071" style="position:absolute;left:7809;top:14491;width:10;height:0" coordorigin="7809,14491" coordsize="10,0" path="m7809,14491r10,e" filled="f" strokeweight=".58pt">
              <v:path arrowok="t"/>
            </v:shape>
            <v:shape id="_x0000_s2070" style="position:absolute;left:7819;top:14491;width:1176;height:0" coordorigin="7819,14491" coordsize="1176,0" path="m7819,14491r1176,e" filled="f" strokeweight=".58pt">
              <v:path arrowok="t"/>
            </v:shape>
            <v:shape id="_x0000_s2069" style="position:absolute;left:8980;top:14491;width:10;height:0" coordorigin="8980,14491" coordsize="10,0" path="m8980,14491r10,e" filled="f" strokeweight=".58pt">
              <v:path arrowok="t"/>
            </v:shape>
            <v:shape id="_x0000_s2068" style="position:absolute;left:8990;top:14491;width:1445;height:0" coordorigin="8990,14491" coordsize="1445,0" path="m8990,14491r1445,e" filled="f" strokeweight=".58pt">
              <v:path arrowok="t"/>
            </v:shape>
            <w10:wrap anchorx="page" anchory="page"/>
          </v:group>
        </w:pict>
      </w:r>
      <w:r w:rsidR="00FA51B1">
        <w:rPr>
          <w:b/>
          <w:spacing w:val="-1"/>
          <w:sz w:val="22"/>
          <w:szCs w:val="22"/>
        </w:rPr>
        <w:t>RE</w:t>
      </w:r>
      <w:r w:rsidR="00FA51B1">
        <w:rPr>
          <w:b/>
          <w:spacing w:val="1"/>
          <w:sz w:val="22"/>
          <w:szCs w:val="22"/>
        </w:rPr>
        <w:t>V</w:t>
      </w:r>
      <w:r w:rsidR="00FA51B1">
        <w:rPr>
          <w:b/>
          <w:sz w:val="22"/>
          <w:szCs w:val="22"/>
        </w:rPr>
        <w:t>IEW</w:t>
      </w:r>
      <w:r w:rsidR="00FA51B1">
        <w:rPr>
          <w:b/>
          <w:spacing w:val="-3"/>
          <w:sz w:val="22"/>
          <w:szCs w:val="22"/>
        </w:rPr>
        <w:t xml:space="preserve"> </w:t>
      </w:r>
      <w:r w:rsidR="00FA51B1">
        <w:rPr>
          <w:b/>
          <w:spacing w:val="1"/>
          <w:sz w:val="22"/>
          <w:szCs w:val="22"/>
        </w:rPr>
        <w:t>O</w:t>
      </w:r>
      <w:r w:rsidR="00FA51B1">
        <w:rPr>
          <w:b/>
          <w:sz w:val="22"/>
          <w:szCs w:val="22"/>
        </w:rPr>
        <w:t xml:space="preserve">F </w:t>
      </w:r>
      <w:r w:rsidR="00FA51B1">
        <w:rPr>
          <w:b/>
          <w:spacing w:val="-2"/>
          <w:sz w:val="22"/>
          <w:szCs w:val="22"/>
        </w:rPr>
        <w:t>C</w:t>
      </w:r>
      <w:r w:rsidR="00FA51B1">
        <w:rPr>
          <w:b/>
          <w:spacing w:val="1"/>
          <w:sz w:val="22"/>
          <w:szCs w:val="22"/>
        </w:rPr>
        <w:t>O</w:t>
      </w:r>
      <w:r w:rsidR="00FA51B1">
        <w:rPr>
          <w:b/>
          <w:spacing w:val="-1"/>
          <w:sz w:val="22"/>
          <w:szCs w:val="22"/>
        </w:rPr>
        <w:t>NCL</w:t>
      </w:r>
      <w:r w:rsidR="00FA51B1">
        <w:rPr>
          <w:b/>
          <w:sz w:val="22"/>
          <w:szCs w:val="22"/>
        </w:rPr>
        <w:t>U</w:t>
      </w:r>
      <w:r w:rsidR="00FA51B1">
        <w:rPr>
          <w:b/>
          <w:spacing w:val="-3"/>
          <w:sz w:val="22"/>
          <w:szCs w:val="22"/>
        </w:rPr>
        <w:t>S</w:t>
      </w:r>
      <w:r w:rsidR="00FA51B1">
        <w:rPr>
          <w:b/>
          <w:sz w:val="22"/>
          <w:szCs w:val="22"/>
        </w:rPr>
        <w:t>I</w:t>
      </w:r>
      <w:r w:rsidR="00FA51B1">
        <w:rPr>
          <w:b/>
          <w:spacing w:val="1"/>
          <w:sz w:val="22"/>
          <w:szCs w:val="22"/>
        </w:rPr>
        <w:t>O</w:t>
      </w:r>
      <w:r w:rsidR="00FA51B1">
        <w:rPr>
          <w:b/>
          <w:spacing w:val="-1"/>
          <w:sz w:val="22"/>
          <w:szCs w:val="22"/>
        </w:rPr>
        <w:t>N</w:t>
      </w:r>
      <w:r w:rsidR="00FA51B1">
        <w:rPr>
          <w:b/>
          <w:sz w:val="22"/>
          <w:szCs w:val="22"/>
        </w:rPr>
        <w:t xml:space="preserve">S </w:t>
      </w:r>
      <w:r w:rsidR="00FA51B1">
        <w:rPr>
          <w:b/>
          <w:spacing w:val="-1"/>
          <w:sz w:val="22"/>
          <w:szCs w:val="22"/>
        </w:rPr>
        <w:t>AN</w:t>
      </w:r>
      <w:r w:rsidR="00FA51B1">
        <w:rPr>
          <w:b/>
          <w:sz w:val="22"/>
          <w:szCs w:val="22"/>
        </w:rPr>
        <w:t>D</w:t>
      </w:r>
      <w:r w:rsidR="00FA51B1">
        <w:rPr>
          <w:b/>
          <w:spacing w:val="-1"/>
          <w:sz w:val="22"/>
          <w:szCs w:val="22"/>
        </w:rPr>
        <w:t xml:space="preserve"> RE</w:t>
      </w:r>
      <w:r w:rsidR="00FA51B1">
        <w:rPr>
          <w:b/>
          <w:sz w:val="22"/>
          <w:szCs w:val="22"/>
        </w:rPr>
        <w:t>PORT</w:t>
      </w:r>
    </w:p>
    <w:p w14:paraId="4C2D7792" w14:textId="77777777" w:rsidR="00F66945" w:rsidRDefault="00F66945">
      <w:pPr>
        <w:spacing w:before="9" w:line="240" w:lineRule="exact"/>
        <w:rPr>
          <w:sz w:val="24"/>
          <w:szCs w:val="24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0"/>
        <w:gridCol w:w="1171"/>
        <w:gridCol w:w="1436"/>
      </w:tblGrid>
      <w:tr w:rsidR="00F66945" w14:paraId="61ACBFD2" w14:textId="77777777">
        <w:trPr>
          <w:trHeight w:hRule="exact" w:val="926"/>
        </w:trPr>
        <w:tc>
          <w:tcPr>
            <w:tcW w:w="6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50F296" w14:textId="77777777" w:rsidR="00F66945" w:rsidRDefault="00F66945">
            <w:pPr>
              <w:spacing w:before="7" w:line="100" w:lineRule="exact"/>
              <w:rPr>
                <w:sz w:val="11"/>
                <w:szCs w:val="11"/>
              </w:rPr>
            </w:pPr>
          </w:p>
          <w:p w14:paraId="4777101A" w14:textId="77777777" w:rsidR="00F66945" w:rsidRDefault="00F66945">
            <w:pPr>
              <w:spacing w:line="200" w:lineRule="exact"/>
            </w:pPr>
          </w:p>
          <w:p w14:paraId="3DB18458" w14:textId="77777777" w:rsidR="00F66945" w:rsidRDefault="00FA51B1">
            <w:pPr>
              <w:ind w:left="2467" w:right="2475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ev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ea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2F0812" w14:textId="77777777" w:rsidR="00F66945" w:rsidRDefault="00F66945">
            <w:pPr>
              <w:spacing w:before="11" w:line="200" w:lineRule="exact"/>
            </w:pPr>
          </w:p>
          <w:p w14:paraId="4D558E27" w14:textId="77777777" w:rsidR="00F66945" w:rsidRDefault="00FA51B1">
            <w:pPr>
              <w:spacing w:line="240" w:lineRule="exact"/>
              <w:ind w:left="234" w:right="248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position w:val="-1"/>
                <w:sz w:val="22"/>
                <w:szCs w:val="22"/>
              </w:rPr>
              <w:t>A</w:t>
            </w:r>
            <w:r>
              <w:rPr>
                <w:b/>
                <w:position w:val="-1"/>
                <w:sz w:val="22"/>
                <w:szCs w:val="22"/>
              </w:rPr>
              <w:t>WPs</w:t>
            </w:r>
          </w:p>
          <w:p w14:paraId="663B526C" w14:textId="77777777" w:rsidR="00F66945" w:rsidRDefault="00FA51B1">
            <w:pPr>
              <w:spacing w:line="200" w:lineRule="exact"/>
              <w:ind w:left="373" w:right="383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ef</w:t>
            </w:r>
          </w:p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D5D46D" w14:textId="77777777" w:rsidR="00F66945" w:rsidRDefault="00F66945">
            <w:pPr>
              <w:spacing w:before="1" w:line="140" w:lineRule="exact"/>
              <w:rPr>
                <w:sz w:val="14"/>
                <w:szCs w:val="14"/>
              </w:rPr>
            </w:pPr>
          </w:p>
          <w:p w14:paraId="02430F40" w14:textId="77777777" w:rsidR="00F66945" w:rsidRDefault="00FA51B1">
            <w:pPr>
              <w:spacing w:line="199" w:lineRule="auto"/>
              <w:ind w:left="75" w:right="87" w:hanging="1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Sat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y 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ev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z w:val="22"/>
                <w:szCs w:val="22"/>
              </w:rPr>
              <w:t xml:space="preserve">?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pacing w:val="-1"/>
                <w:sz w:val="22"/>
                <w:szCs w:val="22"/>
              </w:rPr>
              <w:t>Y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s/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b/>
                <w:spacing w:val="-1"/>
                <w:sz w:val="22"/>
                <w:szCs w:val="22"/>
              </w:rPr>
              <w:t>NA</w:t>
            </w:r>
            <w:r>
              <w:rPr>
                <w:b/>
                <w:sz w:val="22"/>
                <w:szCs w:val="22"/>
              </w:rPr>
              <w:t>)</w:t>
            </w:r>
          </w:p>
        </w:tc>
      </w:tr>
      <w:tr w:rsidR="00F66945" w14:paraId="285DDDD4" w14:textId="77777777">
        <w:trPr>
          <w:trHeight w:hRule="exact" w:val="1805"/>
        </w:trPr>
        <w:tc>
          <w:tcPr>
            <w:tcW w:w="6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7D6A0" w14:textId="77777777" w:rsidR="00F66945" w:rsidRDefault="00F66945">
            <w:pPr>
              <w:spacing w:before="4" w:line="140" w:lineRule="exact"/>
              <w:rPr>
                <w:sz w:val="15"/>
                <w:szCs w:val="15"/>
              </w:rPr>
            </w:pPr>
          </w:p>
          <w:p w14:paraId="4E0181DB" w14:textId="77777777" w:rsidR="00F66945" w:rsidRDefault="00FA51B1">
            <w:pPr>
              <w:ind w:left="98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bseque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eve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re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w</w:t>
            </w:r>
          </w:p>
          <w:p w14:paraId="2ADF7E36" w14:textId="77777777" w:rsidR="00F66945" w:rsidRDefault="00FA51B1">
            <w:pPr>
              <w:tabs>
                <w:tab w:val="left" w:pos="460"/>
              </w:tabs>
              <w:spacing w:before="5"/>
              <w:ind w:left="470" w:right="70" w:hanging="360"/>
              <w:jc w:val="both"/>
            </w:pPr>
            <w:r>
              <w:rPr>
                <w:w w:val="130"/>
              </w:rPr>
              <w:t>•</w:t>
            </w:r>
            <w:r>
              <w:tab/>
              <w:t>Did</w:t>
            </w:r>
            <w:r>
              <w:rPr>
                <w:spacing w:val="-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0"/>
              </w:rPr>
              <w:t xml:space="preserve"> </w:t>
            </w:r>
            <w:r>
              <w:t>team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-1"/>
              </w:rPr>
              <w:t>r</w:t>
            </w:r>
            <w:r>
              <w:rPr>
                <w:spacing w:val="-2"/>
              </w:rP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ro</w:t>
            </w:r>
            <w:r>
              <w:t>c</w:t>
            </w:r>
            <w:r>
              <w:rPr>
                <w:spacing w:val="1"/>
              </w:rPr>
              <w:t>e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ur</w:t>
            </w:r>
            <w:r>
              <w:t>es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esig</w:t>
            </w:r>
            <w:r>
              <w:rPr>
                <w:spacing w:val="1"/>
              </w:rPr>
              <w:t>n</w:t>
            </w:r>
            <w:r>
              <w:rPr>
                <w:spacing w:val="-2"/>
              </w:rPr>
              <w:t>e</w:t>
            </w:r>
            <w:r>
              <w:t>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ob</w:t>
            </w:r>
            <w:r>
              <w:t xml:space="preserve">tain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uff</w:t>
            </w:r>
            <w:r>
              <w:t>icie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pp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opr</w:t>
            </w:r>
            <w:r>
              <w:t>iate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d</w:t>
            </w:r>
            <w:r>
              <w:t>it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1"/>
              </w:rPr>
              <w:t>v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ce</w:t>
            </w:r>
            <w:r>
              <w:rPr>
                <w:spacing w:val="-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at all</w:t>
            </w:r>
            <w:r>
              <w:rPr>
                <w:spacing w:val="1"/>
              </w:rPr>
              <w:t xml:space="preserve"> </w:t>
            </w:r>
            <w:r>
              <w:t>e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1"/>
              </w:rPr>
              <w:t>n</w:t>
            </w:r>
            <w:r>
              <w:t>ts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o</w:t>
            </w:r>
            <w:r>
              <w:t>c</w:t>
            </w:r>
            <w:r>
              <w:rPr>
                <w:spacing w:val="1"/>
              </w:rPr>
              <w:t>c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rr</w:t>
            </w:r>
            <w:r>
              <w:t>i</w:t>
            </w:r>
            <w:r>
              <w:rPr>
                <w:spacing w:val="-1"/>
              </w:rPr>
              <w:t>n</w:t>
            </w:r>
            <w:r>
              <w:t>g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etw</w:t>
            </w:r>
            <w:r>
              <w:rPr>
                <w:spacing w:val="1"/>
              </w:rPr>
              <w:t>e</w:t>
            </w:r>
            <w:r>
              <w:t>en 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Date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Fina</w:t>
            </w:r>
            <w:r>
              <w:rPr>
                <w:spacing w:val="1"/>
              </w:rPr>
              <w:t>n</w:t>
            </w:r>
            <w:r>
              <w:t>cial</w:t>
            </w:r>
            <w:r>
              <w:rPr>
                <w:spacing w:val="-4"/>
              </w:rPr>
              <w:t xml:space="preserve"> </w:t>
            </w:r>
            <w:r>
              <w:t>St</w:t>
            </w:r>
            <w:r>
              <w:rPr>
                <w:spacing w:val="2"/>
              </w:rPr>
              <w:t>a</w:t>
            </w:r>
            <w:r>
              <w:t>t</w:t>
            </w:r>
            <w:r>
              <w:rPr>
                <w:spacing w:val="2"/>
              </w:rP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1"/>
              </w:rPr>
              <w:t xml:space="preserve"> </w:t>
            </w:r>
            <w:r>
              <w:t>t</w:t>
            </w:r>
            <w:r>
              <w:rPr>
                <w:spacing w:val="4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Date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1"/>
              </w:rPr>
              <w:t xml:space="preserve"> ou</w:t>
            </w:r>
            <w:r>
              <w:t>r 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R</w:t>
            </w:r>
            <w:r>
              <w:t>e</w:t>
            </w:r>
            <w:r>
              <w:rPr>
                <w:spacing w:val="1"/>
              </w:rPr>
              <w:t>po</w:t>
            </w:r>
            <w:r>
              <w:rPr>
                <w:spacing w:val="4"/>
              </w:rPr>
              <w:t>r</w:t>
            </w:r>
            <w:r>
              <w:t>t t</w:t>
            </w:r>
            <w:r>
              <w:rPr>
                <w:spacing w:val="1"/>
              </w:rPr>
              <w:t>h</w:t>
            </w:r>
            <w:r>
              <w:t>at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qu</w:t>
            </w:r>
            <w:r>
              <w:t>ire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1"/>
              </w:rPr>
              <w:t>d</w:t>
            </w:r>
            <w:r>
              <w:t>j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</w:t>
            </w:r>
            <w:r>
              <w:t>t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 xml:space="preserve">t </w:t>
            </w:r>
            <w:r>
              <w:rPr>
                <w:spacing w:val="1"/>
              </w:rPr>
              <w:t>o</w:t>
            </w:r>
            <w:r>
              <w:rPr>
                <w:spacing w:val="-2"/>
              </w:rPr>
              <w:t>f</w:t>
            </w:r>
            <w:r>
              <w:t>,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d</w:t>
            </w:r>
            <w:r>
              <w:t>i</w:t>
            </w:r>
            <w:r>
              <w:rPr>
                <w:spacing w:val="-1"/>
              </w:rPr>
              <w:t>s</w:t>
            </w:r>
            <w:r>
              <w:t>cl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ur</w:t>
            </w:r>
            <w:r>
              <w:t>e</w:t>
            </w:r>
            <w:r>
              <w:rPr>
                <w:spacing w:val="2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,</w:t>
            </w:r>
            <w:r>
              <w:rPr>
                <w:spacing w:val="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7"/>
              </w:rPr>
              <w:t xml:space="preserve"> </w:t>
            </w:r>
            <w:r>
              <w:t>Fina</w:t>
            </w:r>
            <w:r>
              <w:rPr>
                <w:spacing w:val="1"/>
              </w:rPr>
              <w:t>n</w:t>
            </w:r>
            <w:r>
              <w:t>cial</w:t>
            </w:r>
            <w:r>
              <w:rPr>
                <w:spacing w:val="2"/>
              </w:rPr>
              <w:t xml:space="preserve"> </w:t>
            </w:r>
            <w:r>
              <w:t>State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 xml:space="preserve">ts </w:t>
            </w:r>
            <w:r>
              <w:rPr>
                <w:spacing w:val="1"/>
              </w:rPr>
              <w:t>h</w:t>
            </w:r>
            <w:r>
              <w:t>a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-2"/>
              </w:rPr>
              <w:t>e</w:t>
            </w:r>
            <w:r>
              <w:t>n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tifie</w:t>
            </w:r>
            <w:r>
              <w:rPr>
                <w:spacing w:val="1"/>
              </w:rPr>
              <w:t>d</w:t>
            </w:r>
            <w:r>
              <w:t>?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F99450" w14:textId="77777777" w:rsidR="00F66945" w:rsidRDefault="00F66945">
            <w:pPr>
              <w:spacing w:line="200" w:lineRule="exact"/>
            </w:pPr>
          </w:p>
          <w:p w14:paraId="33BBB1D5" w14:textId="77777777" w:rsidR="00F66945" w:rsidRDefault="00F66945">
            <w:pPr>
              <w:spacing w:line="200" w:lineRule="exact"/>
            </w:pPr>
          </w:p>
          <w:p w14:paraId="42A1FA04" w14:textId="77777777" w:rsidR="00F66945" w:rsidRDefault="00F66945">
            <w:pPr>
              <w:spacing w:before="11" w:line="200" w:lineRule="exact"/>
            </w:pPr>
          </w:p>
          <w:p w14:paraId="5B0149C9" w14:textId="77777777" w:rsidR="00F66945" w:rsidRDefault="00FA51B1">
            <w:pPr>
              <w:ind w:left="132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1"/>
              </w:rPr>
              <w:t>9</w:t>
            </w:r>
            <w:r>
              <w:rPr>
                <w:spacing w:val="1"/>
              </w:rPr>
              <w:t>0</w:t>
            </w:r>
            <w:r>
              <w:t>5</w:t>
            </w:r>
          </w:p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789828" w14:textId="77777777" w:rsidR="00F66945" w:rsidRDefault="00F66945">
            <w:pPr>
              <w:spacing w:before="3" w:line="180" w:lineRule="exact"/>
              <w:rPr>
                <w:sz w:val="19"/>
                <w:szCs w:val="19"/>
              </w:rPr>
            </w:pPr>
          </w:p>
          <w:p w14:paraId="3C722533" w14:textId="77777777" w:rsidR="00F66945" w:rsidRDefault="00F66945">
            <w:pPr>
              <w:spacing w:line="200" w:lineRule="exact"/>
            </w:pPr>
          </w:p>
          <w:p w14:paraId="0209FA3C" w14:textId="77777777" w:rsidR="00F66945" w:rsidRDefault="00F66945">
            <w:pPr>
              <w:spacing w:line="200" w:lineRule="exact"/>
            </w:pPr>
          </w:p>
          <w:p w14:paraId="53D18811" w14:textId="77777777" w:rsidR="00F66945" w:rsidRDefault="00FA51B1">
            <w:pPr>
              <w:ind w:left="496" w:right="509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es</w:t>
            </w:r>
          </w:p>
        </w:tc>
      </w:tr>
      <w:tr w:rsidR="00F66945" w14:paraId="2D060C80" w14:textId="77777777">
        <w:trPr>
          <w:trHeight w:hRule="exact" w:val="3190"/>
        </w:trPr>
        <w:tc>
          <w:tcPr>
            <w:tcW w:w="6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3DCD7" w14:textId="77777777" w:rsidR="00F66945" w:rsidRDefault="00F66945">
            <w:pPr>
              <w:spacing w:before="8" w:line="180" w:lineRule="exact"/>
              <w:rPr>
                <w:sz w:val="19"/>
                <w:szCs w:val="19"/>
              </w:rPr>
            </w:pPr>
          </w:p>
          <w:p w14:paraId="790C013D" w14:textId="77777777" w:rsidR="00F66945" w:rsidRDefault="00FA51B1">
            <w:pPr>
              <w:spacing w:line="188" w:lineRule="auto"/>
              <w:ind w:left="98" w:right="93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va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ua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3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 ov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ra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cope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of</w:t>
            </w:r>
            <w:r>
              <w:rPr>
                <w:b/>
                <w:spacing w:val="1"/>
                <w:sz w:val="22"/>
                <w:szCs w:val="22"/>
              </w:rPr>
              <w:t xml:space="preserve"> t</w:t>
            </w:r>
            <w:r>
              <w:rPr>
                <w:b/>
                <w:spacing w:val="-3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 aud</w:t>
            </w:r>
            <w:r>
              <w:rPr>
                <w:b/>
                <w:spacing w:val="-2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and</w:t>
            </w:r>
            <w:r>
              <w:rPr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 xml:space="preserve">he 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pacing w:val="-2"/>
                <w:sz w:val="22"/>
                <w:szCs w:val="22"/>
              </w:rPr>
              <w:t>f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of u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corr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 xml:space="preserve">ed </w:t>
            </w:r>
            <w:r>
              <w:rPr>
                <w:b/>
                <w:spacing w:val="-2"/>
                <w:sz w:val="22"/>
                <w:szCs w:val="22"/>
              </w:rPr>
              <w:t>m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 xml:space="preserve">s on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he</w:t>
            </w:r>
            <w:r>
              <w:rPr>
                <w:b/>
                <w:spacing w:val="-2"/>
                <w:sz w:val="22"/>
                <w:szCs w:val="22"/>
              </w:rPr>
              <w:t xml:space="preserve"> f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na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al</w:t>
            </w:r>
            <w:r>
              <w:rPr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nts</w:t>
            </w:r>
          </w:p>
          <w:p w14:paraId="5C9878E5" w14:textId="77777777" w:rsidR="00F66945" w:rsidRDefault="00FA51B1">
            <w:pPr>
              <w:tabs>
                <w:tab w:val="left" w:pos="460"/>
              </w:tabs>
              <w:spacing w:before="18"/>
              <w:ind w:left="470" w:right="74" w:hanging="360"/>
              <w:jc w:val="both"/>
            </w:pPr>
            <w:r>
              <w:rPr>
                <w:w w:val="130"/>
              </w:rPr>
              <w:t>•</w:t>
            </w:r>
            <w:r>
              <w:tab/>
            </w:r>
            <w:r>
              <w:rPr>
                <w:spacing w:val="-1"/>
              </w:rPr>
              <w:t>W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 xml:space="preserve"> n</w:t>
            </w:r>
            <w:r>
              <w:t>a</w:t>
            </w:r>
            <w:r>
              <w:rPr>
                <w:spacing w:val="-2"/>
              </w:rPr>
              <w:t>t</w:t>
            </w:r>
            <w:r>
              <w:rPr>
                <w:spacing w:val="1"/>
              </w:rPr>
              <w:t>ur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d</w:t>
            </w:r>
            <w:r>
              <w:rPr>
                <w:spacing w:val="4"/>
              </w:rPr>
              <w:t>e</w:t>
            </w:r>
            <w:r>
              <w:rPr>
                <w:spacing w:val="1"/>
              </w:rPr>
              <w:t>n</w:t>
            </w:r>
            <w:r>
              <w:t>tified</w:t>
            </w:r>
            <w:r>
              <w:rPr>
                <w:spacing w:val="-7"/>
              </w:rPr>
              <w:t xml:space="preserve"> </w:t>
            </w:r>
            <w:r>
              <w:rPr>
                <w:spacing w:val="1"/>
              </w:rPr>
              <w:t>m</w:t>
            </w:r>
            <w:r>
              <w:t>i</w:t>
            </w:r>
            <w:r>
              <w:rPr>
                <w:spacing w:val="-1"/>
              </w:rPr>
              <w:t>ss</w:t>
            </w:r>
            <w:r>
              <w:t>tate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ts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ci</w:t>
            </w:r>
            <w:r>
              <w:rPr>
                <w:spacing w:val="1"/>
              </w:rPr>
              <w:t>r</w:t>
            </w:r>
            <w:r>
              <w:t>c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ms</w:t>
            </w:r>
            <w:r>
              <w:t>ta</w:t>
            </w:r>
            <w:r>
              <w:rPr>
                <w:spacing w:val="1"/>
              </w:rPr>
              <w:t>n</w:t>
            </w:r>
            <w:r>
              <w:t>c</w:t>
            </w:r>
            <w:r>
              <w:rPr>
                <w:spacing w:val="1"/>
              </w:rPr>
              <w:t>e</w:t>
            </w:r>
            <w:r>
              <w:t>s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 t</w:t>
            </w:r>
            <w:r>
              <w:rPr>
                <w:spacing w:val="1"/>
              </w:rPr>
              <w:t>h</w:t>
            </w:r>
            <w:r>
              <w:t xml:space="preserve">eir </w:t>
            </w:r>
            <w:r>
              <w:rPr>
                <w:spacing w:val="1"/>
              </w:rPr>
              <w:t xml:space="preserve"> o</w:t>
            </w:r>
            <w:r>
              <w:t>c</w:t>
            </w:r>
            <w:r>
              <w:rPr>
                <w:spacing w:val="1"/>
              </w:rPr>
              <w:t>curr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>ce</w:t>
            </w:r>
            <w:r>
              <w:rPr>
                <w:spacing w:val="46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nd</w:t>
            </w:r>
            <w:r>
              <w:t>icate</w:t>
            </w:r>
            <w:r>
              <w:rPr>
                <w:spacing w:val="4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rPr>
                <w:spacing w:val="-2"/>
              </w:rPr>
              <w:t>a</w:t>
            </w:r>
            <w:r>
              <w:t xml:space="preserve">t </w:t>
            </w:r>
            <w:r>
              <w:rPr>
                <w:spacing w:val="1"/>
              </w:rPr>
              <w:t xml:space="preserve"> o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er </w:t>
            </w:r>
            <w:r>
              <w:rPr>
                <w:spacing w:val="1"/>
              </w:rPr>
              <w:t xml:space="preserve"> m</w:t>
            </w:r>
            <w:r>
              <w:t>i</w:t>
            </w:r>
            <w:r>
              <w:rPr>
                <w:spacing w:val="-1"/>
              </w:rPr>
              <w:t>ss</w:t>
            </w:r>
            <w:r>
              <w:t>tate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ts</w:t>
            </w:r>
            <w:r>
              <w:rPr>
                <w:spacing w:val="42"/>
              </w:rPr>
              <w:t xml:space="preserve"> </w:t>
            </w:r>
            <w:r>
              <w:rPr>
                <w:spacing w:val="1"/>
              </w:rPr>
              <w:t>m</w:t>
            </w:r>
            <w:r>
              <w:t xml:space="preserve">ay </w:t>
            </w:r>
            <w:r>
              <w:rPr>
                <w:spacing w:val="4"/>
              </w:rPr>
              <w:t xml:space="preserve"> </w:t>
            </w:r>
            <w:r>
              <w:t>e</w:t>
            </w:r>
            <w:r>
              <w:rPr>
                <w:spacing w:val="1"/>
              </w:rPr>
              <w:t>x</w:t>
            </w:r>
            <w:r>
              <w:t>i</w:t>
            </w:r>
            <w:r>
              <w:rPr>
                <w:spacing w:val="-1"/>
              </w:rPr>
              <w:t>s</w:t>
            </w:r>
            <w:r>
              <w:t>t  t</w:t>
            </w:r>
            <w:r>
              <w:rPr>
                <w:spacing w:val="1"/>
              </w:rPr>
              <w:t>h</w:t>
            </w:r>
            <w:r>
              <w:t>at, w</w:t>
            </w:r>
            <w:r>
              <w:rPr>
                <w:spacing w:val="1"/>
              </w:rPr>
              <w:t>h</w:t>
            </w:r>
            <w:r>
              <w:t>en</w:t>
            </w:r>
            <w:r>
              <w:rPr>
                <w:spacing w:val="9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g</w:t>
            </w:r>
            <w:r>
              <w:rPr>
                <w:spacing w:val="1"/>
              </w:rPr>
              <w:t>gr</w:t>
            </w:r>
            <w:r>
              <w:t>e</w:t>
            </w:r>
            <w:r>
              <w:rPr>
                <w:spacing w:val="1"/>
              </w:rPr>
              <w:t>g</w:t>
            </w:r>
            <w:r>
              <w:t>ated</w:t>
            </w:r>
            <w:r>
              <w:rPr>
                <w:spacing w:val="3"/>
              </w:rPr>
              <w:t xml:space="preserve"> </w:t>
            </w:r>
            <w:r>
              <w:t>with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m</w:t>
            </w:r>
            <w:r>
              <w:t>i</w:t>
            </w:r>
            <w:r>
              <w:rPr>
                <w:spacing w:val="-1"/>
              </w:rPr>
              <w:t>ss</w:t>
            </w:r>
            <w:r>
              <w:t>tate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ts a</w:t>
            </w:r>
            <w:r>
              <w:rPr>
                <w:spacing w:val="1"/>
              </w:rPr>
              <w:t>c</w:t>
            </w:r>
            <w:r>
              <w:t>c</w:t>
            </w:r>
            <w:r>
              <w:rPr>
                <w:spacing w:val="1"/>
              </w:rPr>
              <w:t>umu</w:t>
            </w:r>
            <w:r>
              <w:t>lated</w:t>
            </w:r>
            <w:r>
              <w:rPr>
                <w:spacing w:val="1"/>
              </w:rPr>
              <w:t xml:space="preserve"> d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0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</w:t>
            </w:r>
            <w:r>
              <w:rPr>
                <w:spacing w:val="-3"/>
              </w:rPr>
              <w:t>t</w:t>
            </w:r>
            <w:r>
              <w:t>, c</w:t>
            </w:r>
            <w:r>
              <w:rPr>
                <w:spacing w:val="1"/>
              </w:rPr>
              <w:t>ou</w:t>
            </w:r>
            <w:r>
              <w:t>ld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m</w:t>
            </w:r>
            <w:r>
              <w:t>ate</w:t>
            </w:r>
            <w:r>
              <w:rPr>
                <w:spacing w:val="1"/>
              </w:rPr>
              <w:t>r</w:t>
            </w:r>
            <w:r>
              <w:t>ial;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6"/>
              </w:rPr>
              <w:t xml:space="preserve"> </w:t>
            </w:r>
            <w:r>
              <w:t>w</w:t>
            </w:r>
            <w:r>
              <w:rPr>
                <w:spacing w:val="-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g</w:t>
            </w:r>
            <w:r>
              <w:rPr>
                <w:spacing w:val="1"/>
              </w:rPr>
              <w:t>gr</w:t>
            </w:r>
            <w:r>
              <w:t>e</w:t>
            </w:r>
            <w:r>
              <w:rPr>
                <w:spacing w:val="6"/>
              </w:rPr>
              <w:t>g</w:t>
            </w:r>
            <w:r>
              <w:t xml:space="preserve">ate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m</w:t>
            </w:r>
            <w:r>
              <w:t>i</w:t>
            </w:r>
            <w:r>
              <w:rPr>
                <w:spacing w:val="-3"/>
              </w:rPr>
              <w:t>s</w:t>
            </w:r>
            <w:r>
              <w:rPr>
                <w:spacing w:val="-1"/>
              </w:rPr>
              <w:t>s</w:t>
            </w:r>
            <w:r>
              <w:t>ta</w:t>
            </w:r>
            <w:r>
              <w:rPr>
                <w:spacing w:val="1"/>
              </w:rPr>
              <w:t>t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ts a</w:t>
            </w:r>
            <w:r>
              <w:rPr>
                <w:spacing w:val="1"/>
              </w:rPr>
              <w:t>c</w:t>
            </w:r>
            <w:r>
              <w:t>c</w:t>
            </w:r>
            <w:r>
              <w:rPr>
                <w:spacing w:val="1"/>
              </w:rPr>
              <w:t>umu</w:t>
            </w:r>
            <w:r>
              <w:t xml:space="preserve">lated </w:t>
            </w:r>
            <w:r>
              <w:rPr>
                <w:spacing w:val="1"/>
              </w:rPr>
              <w:t>d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r</w:t>
            </w:r>
            <w:r>
              <w:t>i</w:t>
            </w:r>
            <w:r>
              <w:rPr>
                <w:spacing w:val="1"/>
              </w:rPr>
              <w:t>n</w:t>
            </w:r>
            <w:r>
              <w:t>g</w:t>
            </w:r>
            <w:r>
              <w:rPr>
                <w:spacing w:val="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1"/>
              </w:rPr>
              <w:t>ppro</w:t>
            </w:r>
            <w:r>
              <w:t>a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h</w:t>
            </w:r>
            <w:r>
              <w:t xml:space="preserve">es </w:t>
            </w:r>
            <w:r>
              <w:rPr>
                <w:spacing w:val="1"/>
              </w:rPr>
              <w:t>m</w:t>
            </w:r>
            <w:r>
              <w:t>ate</w:t>
            </w:r>
            <w:r>
              <w:rPr>
                <w:spacing w:val="1"/>
              </w:rPr>
              <w:t>r</w:t>
            </w:r>
            <w:r>
              <w:t>ialit</w:t>
            </w:r>
            <w:r>
              <w:rPr>
                <w:spacing w:val="1"/>
              </w:rPr>
              <w:t>y</w:t>
            </w:r>
            <w:r>
              <w:t xml:space="preserve">, </w:t>
            </w:r>
            <w:r>
              <w:rPr>
                <w:spacing w:val="1"/>
              </w:rPr>
              <w:t>d</w:t>
            </w:r>
            <w:r>
              <w:t>id</w:t>
            </w:r>
            <w:r>
              <w:rPr>
                <w:spacing w:val="8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 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 xml:space="preserve">t </w:t>
            </w: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t>i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w</w:t>
            </w:r>
            <w:r>
              <w:rPr>
                <w:spacing w:val="-1"/>
              </w:rPr>
              <w:t>h</w:t>
            </w:r>
            <w:r>
              <w:t>et</w:t>
            </w:r>
            <w:r>
              <w:rPr>
                <w:spacing w:val="-1"/>
              </w:rPr>
              <w:t>h</w:t>
            </w:r>
            <w:r>
              <w:t>er</w:t>
            </w:r>
            <w:r>
              <w:rPr>
                <w:spacing w:val="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ov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r</w:t>
            </w:r>
            <w:r>
              <w:t>all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trate</w:t>
            </w:r>
            <w:r>
              <w:rPr>
                <w:spacing w:val="2"/>
              </w:rPr>
              <w:t>g</w:t>
            </w:r>
            <w:r>
              <w:t>y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9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 xml:space="preserve">it </w:t>
            </w:r>
            <w:r>
              <w:rPr>
                <w:spacing w:val="1"/>
              </w:rPr>
              <w:t>p</w:t>
            </w:r>
            <w:r>
              <w:t>lan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1"/>
              </w:rPr>
              <w:t>e</w:t>
            </w:r>
            <w:r>
              <w:t>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b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v</w:t>
            </w:r>
            <w:r>
              <w:t>i</w:t>
            </w:r>
            <w:r>
              <w:rPr>
                <w:spacing w:val="-1"/>
              </w:rPr>
              <w:t>s</w:t>
            </w:r>
            <w:r>
              <w:t>e</w:t>
            </w:r>
            <w:r>
              <w:rPr>
                <w:spacing w:val="1"/>
              </w:rPr>
              <w:t>d</w:t>
            </w:r>
            <w:r>
              <w:t>?</w:t>
            </w:r>
          </w:p>
          <w:p w14:paraId="6062CD38" w14:textId="77777777" w:rsidR="00F66945" w:rsidRDefault="00FA51B1">
            <w:pPr>
              <w:tabs>
                <w:tab w:val="left" w:pos="460"/>
              </w:tabs>
              <w:spacing w:before="12"/>
              <w:ind w:left="470" w:right="73" w:hanging="360"/>
              <w:jc w:val="both"/>
            </w:pPr>
            <w:r>
              <w:rPr>
                <w:w w:val="130"/>
              </w:rPr>
              <w:t>•</w:t>
            </w:r>
            <w:r>
              <w:tab/>
              <w:t>Did</w:t>
            </w:r>
            <w:r>
              <w:rPr>
                <w:spacing w:val="1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do</w:t>
            </w:r>
            <w:r>
              <w:t>c</w:t>
            </w:r>
            <w:r>
              <w:rPr>
                <w:spacing w:val="1"/>
              </w:rPr>
              <w:t>um</w:t>
            </w:r>
            <w:r>
              <w:t>e</w:t>
            </w:r>
            <w:r>
              <w:rPr>
                <w:spacing w:val="1"/>
              </w:rPr>
              <w:t>n</w:t>
            </w:r>
            <w:r>
              <w:t>tati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c</w:t>
            </w:r>
            <w:r>
              <w:rPr>
                <w:spacing w:val="-2"/>
              </w:rPr>
              <w:t>l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d</w:t>
            </w:r>
            <w:r>
              <w:t>e</w:t>
            </w:r>
            <w:r>
              <w:rPr>
                <w:spacing w:val="1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5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7"/>
              </w:rPr>
              <w:t xml:space="preserve"> </w:t>
            </w:r>
            <w:r>
              <w:t>tea</w:t>
            </w:r>
            <w:r>
              <w:rPr>
                <w:spacing w:val="1"/>
              </w:rPr>
              <w:t>m’</w:t>
            </w:r>
            <w:r>
              <w:t>s</w:t>
            </w:r>
            <w:r>
              <w:rPr>
                <w:spacing w:val="1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n</w:t>
            </w:r>
            <w:r>
              <w:t>cl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as to</w:t>
            </w:r>
            <w:r>
              <w:rPr>
                <w:spacing w:val="12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et</w:t>
            </w:r>
            <w:r>
              <w:rPr>
                <w:spacing w:val="1"/>
              </w:rPr>
              <w:t>h</w:t>
            </w:r>
            <w:r>
              <w:t>er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n</w:t>
            </w:r>
            <w:r>
              <w:t>c</w:t>
            </w:r>
            <w:r>
              <w:rPr>
                <w:spacing w:val="1"/>
              </w:rPr>
              <w:t>orr</w:t>
            </w:r>
            <w:r>
              <w:t>e</w:t>
            </w:r>
            <w:r>
              <w:rPr>
                <w:spacing w:val="1"/>
              </w:rPr>
              <w:t>c</w:t>
            </w:r>
            <w:r>
              <w:t>ted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m</w:t>
            </w:r>
            <w:r>
              <w:t>i</w:t>
            </w:r>
            <w:r>
              <w:rPr>
                <w:spacing w:val="-1"/>
              </w:rPr>
              <w:t>ss</w:t>
            </w:r>
            <w:r>
              <w:t>t</w:t>
            </w:r>
            <w:r>
              <w:rPr>
                <w:spacing w:val="2"/>
              </w:rPr>
              <w:t>a</w:t>
            </w:r>
            <w:r>
              <w:rPr>
                <w:spacing w:val="1"/>
              </w:rPr>
              <w:t>t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ts a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m</w:t>
            </w:r>
            <w:r>
              <w:t>ate</w:t>
            </w:r>
            <w:r>
              <w:rPr>
                <w:spacing w:val="1"/>
              </w:rPr>
              <w:t>r</w:t>
            </w:r>
            <w:r>
              <w:t>ial,</w:t>
            </w:r>
            <w:r>
              <w:rPr>
                <w:spacing w:val="5"/>
              </w:rPr>
              <w:t xml:space="preserve"> </w:t>
            </w:r>
            <w:r>
              <w:t>i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d</w:t>
            </w:r>
            <w:r>
              <w:rPr>
                <w:spacing w:val="2"/>
              </w:rPr>
              <w:t>i</w:t>
            </w:r>
            <w:r>
              <w:rPr>
                <w:spacing w:val="1"/>
              </w:rPr>
              <w:t>v</w:t>
            </w:r>
            <w:r>
              <w:t>i</w:t>
            </w:r>
            <w:r>
              <w:rPr>
                <w:spacing w:val="1"/>
              </w:rPr>
              <w:t>d</w:t>
            </w:r>
            <w:r>
              <w:rPr>
                <w:spacing w:val="-1"/>
              </w:rPr>
              <w:t>u</w:t>
            </w:r>
            <w:r>
              <w:t>ally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i</w:t>
            </w:r>
            <w:r>
              <w:t>n a</w:t>
            </w:r>
            <w:r>
              <w:rPr>
                <w:spacing w:val="1"/>
              </w:rPr>
              <w:t>ggr</w:t>
            </w:r>
            <w:r>
              <w:t>e</w:t>
            </w:r>
            <w:r>
              <w:rPr>
                <w:spacing w:val="1"/>
              </w:rPr>
              <w:t>g</w:t>
            </w:r>
            <w:r>
              <w:t>ate,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-2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1"/>
              </w:rPr>
              <w:t>b</w:t>
            </w:r>
            <w:r>
              <w:t>asis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fo</w:t>
            </w:r>
            <w:r>
              <w:t>r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on</w:t>
            </w:r>
            <w:r>
              <w:t>cl</w:t>
            </w:r>
            <w:r>
              <w:rPr>
                <w:spacing w:val="1"/>
              </w:rPr>
              <w:t>u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on</w:t>
            </w:r>
            <w:r>
              <w:t>?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7C9FD" w14:textId="77777777" w:rsidR="00F66945" w:rsidRDefault="00F66945">
            <w:pPr>
              <w:spacing w:line="200" w:lineRule="exact"/>
            </w:pPr>
          </w:p>
          <w:p w14:paraId="2DBCD749" w14:textId="77777777" w:rsidR="00F66945" w:rsidRDefault="00F66945">
            <w:pPr>
              <w:spacing w:line="200" w:lineRule="exact"/>
            </w:pPr>
          </w:p>
          <w:p w14:paraId="409BE655" w14:textId="77777777" w:rsidR="00F66945" w:rsidRDefault="00F66945">
            <w:pPr>
              <w:spacing w:before="12" w:line="200" w:lineRule="exact"/>
            </w:pPr>
          </w:p>
          <w:p w14:paraId="37E02A6A" w14:textId="77777777" w:rsidR="00F66945" w:rsidRDefault="00FA51B1">
            <w:pPr>
              <w:ind w:left="132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1"/>
              </w:rPr>
              <w:t>2</w:t>
            </w:r>
            <w:r>
              <w:rPr>
                <w:spacing w:val="1"/>
              </w:rPr>
              <w:t>0</w:t>
            </w:r>
            <w:r>
              <w:t>0</w:t>
            </w:r>
          </w:p>
          <w:p w14:paraId="2DC7EEB0" w14:textId="77777777" w:rsidR="00F66945" w:rsidRDefault="00F66945">
            <w:pPr>
              <w:spacing w:line="200" w:lineRule="exact"/>
            </w:pPr>
          </w:p>
          <w:p w14:paraId="6A1CA908" w14:textId="77777777" w:rsidR="00F66945" w:rsidRDefault="00F66945">
            <w:pPr>
              <w:spacing w:line="200" w:lineRule="exact"/>
            </w:pPr>
          </w:p>
          <w:p w14:paraId="688D829A" w14:textId="77777777" w:rsidR="00F66945" w:rsidRDefault="00F66945">
            <w:pPr>
              <w:spacing w:line="200" w:lineRule="exact"/>
            </w:pPr>
          </w:p>
          <w:p w14:paraId="17D840F7" w14:textId="77777777" w:rsidR="00F66945" w:rsidRDefault="00F66945">
            <w:pPr>
              <w:spacing w:line="200" w:lineRule="exact"/>
            </w:pPr>
          </w:p>
          <w:p w14:paraId="5E40F03D" w14:textId="77777777" w:rsidR="00F66945" w:rsidRDefault="00F66945">
            <w:pPr>
              <w:spacing w:line="200" w:lineRule="exact"/>
            </w:pPr>
          </w:p>
          <w:p w14:paraId="7C4D29F3" w14:textId="77777777" w:rsidR="00F66945" w:rsidRDefault="00F66945">
            <w:pPr>
              <w:spacing w:line="200" w:lineRule="exact"/>
            </w:pPr>
          </w:p>
          <w:p w14:paraId="374F4EA8" w14:textId="77777777" w:rsidR="00F66945" w:rsidRDefault="00F66945">
            <w:pPr>
              <w:spacing w:line="200" w:lineRule="exact"/>
            </w:pPr>
          </w:p>
          <w:p w14:paraId="788954C6" w14:textId="77777777" w:rsidR="00F66945" w:rsidRDefault="00F66945">
            <w:pPr>
              <w:spacing w:before="19" w:line="240" w:lineRule="exact"/>
              <w:rPr>
                <w:sz w:val="24"/>
                <w:szCs w:val="24"/>
              </w:rPr>
            </w:pPr>
          </w:p>
          <w:p w14:paraId="478636A7" w14:textId="77777777" w:rsidR="00F66945" w:rsidRDefault="00FA51B1">
            <w:pPr>
              <w:ind w:left="132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1"/>
              </w:rPr>
              <w:t>2</w:t>
            </w:r>
            <w:r>
              <w:rPr>
                <w:spacing w:val="1"/>
              </w:rPr>
              <w:t>0</w:t>
            </w:r>
            <w:r>
              <w:t>0</w:t>
            </w:r>
          </w:p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EB6EED" w14:textId="77777777" w:rsidR="00F66945" w:rsidRDefault="00F66945">
            <w:pPr>
              <w:spacing w:before="3" w:line="180" w:lineRule="exact"/>
              <w:rPr>
                <w:sz w:val="19"/>
                <w:szCs w:val="19"/>
              </w:rPr>
            </w:pPr>
          </w:p>
          <w:p w14:paraId="1D0B2DCD" w14:textId="77777777" w:rsidR="00F66945" w:rsidRDefault="00F66945">
            <w:pPr>
              <w:spacing w:line="200" w:lineRule="exact"/>
            </w:pPr>
          </w:p>
          <w:p w14:paraId="50E8D1B0" w14:textId="77777777" w:rsidR="00F66945" w:rsidRDefault="00F66945">
            <w:pPr>
              <w:spacing w:line="200" w:lineRule="exact"/>
            </w:pPr>
          </w:p>
          <w:p w14:paraId="0EC130F8" w14:textId="656AB82A" w:rsidR="00F66945" w:rsidRPr="00F526D6" w:rsidRDefault="00F526D6">
            <w:pPr>
              <w:ind w:left="481" w:right="490"/>
              <w:jc w:val="center"/>
            </w:pPr>
            <w:r w:rsidRPr="00F526D6">
              <w:rPr>
                <w:spacing w:val="-1"/>
              </w:rPr>
              <w:t>Yes</w:t>
            </w:r>
          </w:p>
          <w:p w14:paraId="24806061" w14:textId="77777777" w:rsidR="00F66945" w:rsidRDefault="00F66945">
            <w:pPr>
              <w:spacing w:line="200" w:lineRule="exact"/>
            </w:pPr>
          </w:p>
          <w:p w14:paraId="6BFE2B3F" w14:textId="77777777" w:rsidR="00F66945" w:rsidRDefault="00F66945">
            <w:pPr>
              <w:spacing w:line="200" w:lineRule="exact"/>
            </w:pPr>
          </w:p>
          <w:p w14:paraId="10CE1111" w14:textId="77777777" w:rsidR="00F66945" w:rsidRDefault="00F66945">
            <w:pPr>
              <w:spacing w:line="200" w:lineRule="exact"/>
            </w:pPr>
          </w:p>
          <w:p w14:paraId="4C717258" w14:textId="77777777" w:rsidR="00F66945" w:rsidRDefault="00F66945">
            <w:pPr>
              <w:spacing w:line="200" w:lineRule="exact"/>
            </w:pPr>
          </w:p>
          <w:p w14:paraId="373C8A83" w14:textId="45E9774B" w:rsidR="00F66945" w:rsidRDefault="00F66945">
            <w:pPr>
              <w:spacing w:line="200" w:lineRule="exact"/>
            </w:pPr>
          </w:p>
          <w:p w14:paraId="28924E0A" w14:textId="77777777" w:rsidR="00F526D6" w:rsidRDefault="00F526D6">
            <w:pPr>
              <w:spacing w:line="200" w:lineRule="exact"/>
            </w:pPr>
          </w:p>
          <w:p w14:paraId="289A96B0" w14:textId="77777777" w:rsidR="00F66945" w:rsidRDefault="00F66945">
            <w:pPr>
              <w:spacing w:line="200" w:lineRule="exact"/>
            </w:pPr>
          </w:p>
          <w:p w14:paraId="4D93A246" w14:textId="77777777" w:rsidR="00F66945" w:rsidRDefault="00F66945">
            <w:pPr>
              <w:spacing w:before="7" w:line="220" w:lineRule="exact"/>
              <w:rPr>
                <w:sz w:val="22"/>
                <w:szCs w:val="22"/>
              </w:rPr>
            </w:pPr>
          </w:p>
          <w:p w14:paraId="33C52415" w14:textId="77777777" w:rsidR="00F66945" w:rsidRPr="00F526D6" w:rsidRDefault="00FA51B1">
            <w:pPr>
              <w:ind w:left="495" w:right="508"/>
              <w:jc w:val="center"/>
            </w:pPr>
            <w:r w:rsidRPr="00F526D6">
              <w:rPr>
                <w:spacing w:val="-1"/>
              </w:rPr>
              <w:t>Y</w:t>
            </w:r>
            <w:r w:rsidRPr="00F526D6">
              <w:t>es</w:t>
            </w:r>
          </w:p>
        </w:tc>
      </w:tr>
      <w:tr w:rsidR="00F66945" w14:paraId="63F6466F" w14:textId="77777777">
        <w:trPr>
          <w:trHeight w:hRule="exact" w:val="1335"/>
        </w:trPr>
        <w:tc>
          <w:tcPr>
            <w:tcW w:w="6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1A604B" w14:textId="77777777" w:rsidR="00F66945" w:rsidRDefault="00F66945">
            <w:pPr>
              <w:spacing w:before="6" w:line="140" w:lineRule="exact"/>
              <w:rPr>
                <w:sz w:val="15"/>
                <w:szCs w:val="15"/>
              </w:rPr>
            </w:pPr>
          </w:p>
          <w:p w14:paraId="7AECF642" w14:textId="77777777" w:rsidR="00F66945" w:rsidRDefault="00FA51B1">
            <w:pPr>
              <w:ind w:left="98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bt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 xml:space="preserve">en 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epr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ta</w:t>
            </w:r>
            <w:r>
              <w:rPr>
                <w:b/>
                <w:spacing w:val="1"/>
                <w:sz w:val="22"/>
                <w:szCs w:val="22"/>
              </w:rPr>
              <w:t>ti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s</w:t>
            </w:r>
          </w:p>
          <w:p w14:paraId="6FB03A16" w14:textId="77777777" w:rsidR="00F66945" w:rsidRDefault="00FA51B1">
            <w:pPr>
              <w:tabs>
                <w:tab w:val="left" w:pos="460"/>
              </w:tabs>
              <w:spacing w:before="27" w:line="220" w:lineRule="exact"/>
              <w:ind w:left="470" w:right="73" w:hanging="360"/>
              <w:jc w:val="both"/>
            </w:pPr>
            <w:r>
              <w:rPr>
                <w:w w:val="131"/>
                <w:sz w:val="22"/>
                <w:szCs w:val="22"/>
              </w:rPr>
              <w:t>•</w:t>
            </w:r>
            <w:r>
              <w:rPr>
                <w:sz w:val="22"/>
                <w:szCs w:val="22"/>
              </w:rPr>
              <w:tab/>
            </w:r>
            <w:r>
              <w:rPr>
                <w:spacing w:val="-1"/>
              </w:rPr>
              <w:t>W</w:t>
            </w:r>
            <w:r>
              <w:t>e</w:t>
            </w:r>
            <w:r>
              <w:rPr>
                <w:spacing w:val="1"/>
              </w:rPr>
              <w:t>r</w:t>
            </w:r>
            <w:r>
              <w:t xml:space="preserve">e </w:t>
            </w:r>
            <w:r>
              <w:rPr>
                <w:spacing w:val="19"/>
              </w:rPr>
              <w:t xml:space="preserve"> </w:t>
            </w:r>
            <w:r>
              <w:t>w</w:t>
            </w:r>
            <w:r>
              <w:rPr>
                <w:spacing w:val="1"/>
              </w:rPr>
              <w:t>r</w:t>
            </w:r>
            <w:r>
              <w:t xml:space="preserve">itten </w:t>
            </w:r>
            <w:r>
              <w:rPr>
                <w:spacing w:val="17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1"/>
              </w:rPr>
              <w:t>pr</w:t>
            </w:r>
            <w:r>
              <w:t>ese</w:t>
            </w:r>
            <w:r>
              <w:rPr>
                <w:spacing w:val="1"/>
              </w:rPr>
              <w:t>n</w:t>
            </w:r>
            <w:r>
              <w:t>tati</w:t>
            </w:r>
            <w:r>
              <w:rPr>
                <w:spacing w:val="1"/>
              </w:rPr>
              <w:t>on</w:t>
            </w:r>
            <w:r>
              <w:t xml:space="preserve">s 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fro</w:t>
            </w:r>
            <w:r>
              <w:t xml:space="preserve">m </w:t>
            </w:r>
            <w:r>
              <w:rPr>
                <w:spacing w:val="19"/>
              </w:rPr>
              <w:t xml:space="preserve"> </w:t>
            </w:r>
            <w:r>
              <w:t>M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n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 xml:space="preserve">t </w:t>
            </w:r>
            <w:r>
              <w:rPr>
                <w:spacing w:val="12"/>
              </w:rPr>
              <w:t xml:space="preserve"> </w:t>
            </w:r>
            <w:r>
              <w:t xml:space="preserve">with 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ppr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pr</w:t>
            </w:r>
            <w:r>
              <w:t xml:space="preserve">iate </w:t>
            </w:r>
            <w:r>
              <w:rPr>
                <w:spacing w:val="1"/>
              </w:rPr>
              <w:t>r</w:t>
            </w:r>
            <w:r>
              <w:t>es</w:t>
            </w:r>
            <w:r>
              <w:rPr>
                <w:spacing w:val="1"/>
              </w:rPr>
              <w:t>pon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b</w:t>
            </w:r>
            <w:r>
              <w:t>ili</w:t>
            </w:r>
            <w:r>
              <w:rPr>
                <w:spacing w:val="-1"/>
              </w:rPr>
              <w:t>t</w:t>
            </w:r>
            <w:r>
              <w:t xml:space="preserve">ies </w:t>
            </w:r>
            <w:r>
              <w:rPr>
                <w:spacing w:val="1"/>
              </w:rPr>
              <w:t>ob</w:t>
            </w:r>
            <w:r>
              <w:rPr>
                <w:spacing w:val="2"/>
              </w:rPr>
              <w:t>t</w:t>
            </w:r>
            <w:r>
              <w:t>ai</w:t>
            </w:r>
            <w:r>
              <w:rPr>
                <w:spacing w:val="1"/>
              </w:rPr>
              <w:t>n</w:t>
            </w:r>
            <w:r>
              <w:t>ed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fo</w:t>
            </w:r>
            <w:r>
              <w:t>r</w:t>
            </w:r>
            <w:r>
              <w:rPr>
                <w:spacing w:val="11"/>
              </w:rPr>
              <w:t xml:space="preserve"> </w:t>
            </w:r>
            <w:r>
              <w:t>t</w:t>
            </w:r>
            <w:r>
              <w:rPr>
                <w:spacing w:val="3"/>
              </w:rPr>
              <w:t>h</w:t>
            </w:r>
            <w:r>
              <w:t>e</w:t>
            </w:r>
            <w:r>
              <w:rPr>
                <w:spacing w:val="10"/>
              </w:rPr>
              <w:t xml:space="preserve"> </w:t>
            </w:r>
            <w:r>
              <w:t>Fina</w:t>
            </w:r>
            <w:r>
              <w:rPr>
                <w:spacing w:val="1"/>
              </w:rPr>
              <w:t>n</w:t>
            </w:r>
            <w:r>
              <w:t>cial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S</w:t>
            </w:r>
            <w:r>
              <w:t>tate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ts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1"/>
              </w:rPr>
              <w:t>n</w:t>
            </w:r>
            <w:r>
              <w:t>d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kno</w:t>
            </w:r>
            <w:r>
              <w:t>wle</w:t>
            </w:r>
            <w:r>
              <w:rPr>
                <w:spacing w:val="1"/>
              </w:rPr>
              <w:t>d</w:t>
            </w:r>
            <w:r>
              <w:rPr>
                <w:spacing w:val="-1"/>
              </w:rPr>
              <w:t>g</w:t>
            </w:r>
            <w:r>
              <w:t xml:space="preserve">e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m</w:t>
            </w:r>
            <w:r>
              <w:t>atte</w:t>
            </w:r>
            <w:r>
              <w:rPr>
                <w:spacing w:val="1"/>
              </w:rPr>
              <w:t>r</w:t>
            </w:r>
            <w:r>
              <w:t>s</w:t>
            </w:r>
            <w:r>
              <w:rPr>
                <w:spacing w:val="-6"/>
              </w:rPr>
              <w:t xml:space="preserve"> </w:t>
            </w:r>
            <w:r>
              <w:t>c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n</w:t>
            </w:r>
            <w:r>
              <w:t>c</w:t>
            </w:r>
            <w:r>
              <w:rPr>
                <w:spacing w:val="1"/>
              </w:rPr>
              <w:t>ern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d</w:t>
            </w:r>
            <w:r>
              <w:t>?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13E6D" w14:textId="77777777" w:rsidR="00F66945" w:rsidRDefault="00F66945">
            <w:pPr>
              <w:spacing w:line="200" w:lineRule="exact"/>
            </w:pPr>
          </w:p>
          <w:p w14:paraId="68B4ACBE" w14:textId="77777777" w:rsidR="00F66945" w:rsidRDefault="00F66945">
            <w:pPr>
              <w:spacing w:before="3" w:line="200" w:lineRule="exact"/>
            </w:pPr>
          </w:p>
          <w:p w14:paraId="7653EA5C" w14:textId="77777777" w:rsidR="00F66945" w:rsidRDefault="00FA51B1">
            <w:pPr>
              <w:ind w:left="132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1"/>
              </w:rPr>
              <w:t>2</w:t>
            </w:r>
            <w:r>
              <w:rPr>
                <w:spacing w:val="1"/>
              </w:rPr>
              <w:t>0</w:t>
            </w:r>
            <w:r>
              <w:t>0</w:t>
            </w:r>
          </w:p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2B67F" w14:textId="77777777" w:rsidR="00F66945" w:rsidRDefault="00F66945">
            <w:pPr>
              <w:spacing w:before="4" w:line="180" w:lineRule="exact"/>
              <w:rPr>
                <w:sz w:val="18"/>
                <w:szCs w:val="18"/>
              </w:rPr>
            </w:pPr>
          </w:p>
          <w:p w14:paraId="5C2FEF57" w14:textId="77777777" w:rsidR="00F66945" w:rsidRDefault="00F66945">
            <w:pPr>
              <w:spacing w:line="200" w:lineRule="exact"/>
            </w:pPr>
          </w:p>
          <w:p w14:paraId="35FDC834" w14:textId="77777777" w:rsidR="00F66945" w:rsidRPr="00F526D6" w:rsidRDefault="00FA51B1">
            <w:pPr>
              <w:ind w:left="496" w:right="509"/>
              <w:jc w:val="center"/>
            </w:pPr>
            <w:r w:rsidRPr="00F526D6">
              <w:rPr>
                <w:spacing w:val="-1"/>
              </w:rPr>
              <w:t>Y</w:t>
            </w:r>
            <w:r w:rsidRPr="00F526D6">
              <w:t>es</w:t>
            </w:r>
          </w:p>
        </w:tc>
      </w:tr>
      <w:tr w:rsidR="00F66945" w14:paraId="0AD58A9F" w14:textId="77777777">
        <w:trPr>
          <w:trHeight w:hRule="exact" w:val="1975"/>
        </w:trPr>
        <w:tc>
          <w:tcPr>
            <w:tcW w:w="6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8FE77" w14:textId="77777777" w:rsidR="00F66945" w:rsidRDefault="00F66945">
            <w:pPr>
              <w:spacing w:before="10" w:line="180" w:lineRule="exact"/>
              <w:rPr>
                <w:sz w:val="19"/>
                <w:szCs w:val="19"/>
              </w:rPr>
            </w:pPr>
          </w:p>
          <w:p w14:paraId="60471BE1" w14:textId="77777777" w:rsidR="00F66945" w:rsidRDefault="00FA51B1">
            <w:pPr>
              <w:spacing w:line="188" w:lineRule="auto"/>
              <w:ind w:left="98" w:right="1176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onc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 and</w:t>
            </w:r>
            <w:r>
              <w:rPr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rep</w:t>
            </w:r>
            <w:r>
              <w:rPr>
                <w:b/>
                <w:spacing w:val="-3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rt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 xml:space="preserve">he use 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 xml:space="preserve"> t</w:t>
            </w:r>
            <w:r>
              <w:rPr>
                <w:b/>
                <w:spacing w:val="-3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 g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 co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ce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n as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um</w:t>
            </w:r>
            <w:r>
              <w:rPr>
                <w:b/>
                <w:spacing w:val="-2"/>
                <w:sz w:val="22"/>
                <w:szCs w:val="22"/>
              </w:rPr>
              <w:t>p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  <w:p w14:paraId="2305824C" w14:textId="77777777" w:rsidR="00F66945" w:rsidRDefault="00FA51B1">
            <w:pPr>
              <w:tabs>
                <w:tab w:val="left" w:pos="460"/>
              </w:tabs>
              <w:spacing w:before="16"/>
              <w:ind w:left="470" w:right="72" w:hanging="360"/>
              <w:jc w:val="both"/>
            </w:pPr>
            <w:r>
              <w:rPr>
                <w:w w:val="130"/>
              </w:rPr>
              <w:t>•</w:t>
            </w:r>
            <w:r>
              <w:tab/>
              <w:t xml:space="preserve">Did </w:t>
            </w:r>
            <w:r>
              <w:rPr>
                <w:spacing w:val="13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 xml:space="preserve">e </w:t>
            </w:r>
            <w:r>
              <w:rPr>
                <w:spacing w:val="13"/>
              </w:rPr>
              <w:t xml:space="preserve"> </w:t>
            </w:r>
            <w:r>
              <w:t>e</w:t>
            </w:r>
            <w:r>
              <w:rPr>
                <w:spacing w:val="-1"/>
              </w:rPr>
              <w:t>n</w:t>
            </w:r>
            <w:r>
              <w:rPr>
                <w:spacing w:val="1"/>
              </w:rPr>
              <w:t>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 xml:space="preserve">t </w:t>
            </w:r>
            <w:r>
              <w:rPr>
                <w:spacing w:val="2"/>
              </w:rPr>
              <w:t xml:space="preserve"> </w:t>
            </w:r>
            <w:r>
              <w:t xml:space="preserve">team 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ppr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pr</w:t>
            </w:r>
            <w:r>
              <w:t xml:space="preserve">iately 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n</w:t>
            </w:r>
            <w:r>
              <w:t>cl</w:t>
            </w:r>
            <w:r>
              <w:rPr>
                <w:spacing w:val="1"/>
              </w:rPr>
              <w:t>ud</w:t>
            </w:r>
            <w:r>
              <w:t xml:space="preserve">e </w:t>
            </w:r>
            <w:r>
              <w:rPr>
                <w:spacing w:val="6"/>
              </w:rPr>
              <w:t xml:space="preserve"> </w:t>
            </w:r>
            <w:r>
              <w:t>w</w:t>
            </w:r>
            <w:r>
              <w:rPr>
                <w:spacing w:val="1"/>
              </w:rPr>
              <w:t>h</w:t>
            </w:r>
            <w:r>
              <w:t>et</w:t>
            </w:r>
            <w:r>
              <w:rPr>
                <w:spacing w:val="-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 xml:space="preserve">, </w:t>
            </w:r>
            <w:r>
              <w:rPr>
                <w:spacing w:val="8"/>
              </w:rPr>
              <w:t xml:space="preserve"> </w:t>
            </w:r>
            <w:r>
              <w:t xml:space="preserve">in </w:t>
            </w:r>
            <w:r>
              <w:rPr>
                <w:spacing w:val="14"/>
              </w:rPr>
              <w:t xml:space="preserve"> </w:t>
            </w:r>
            <w:r>
              <w:t>its j</w:t>
            </w:r>
            <w:r>
              <w:rPr>
                <w:spacing w:val="1"/>
              </w:rPr>
              <w:t>udgm</w:t>
            </w:r>
            <w:r>
              <w:t>e</w:t>
            </w:r>
            <w:r>
              <w:rPr>
                <w:spacing w:val="1"/>
              </w:rPr>
              <w:t>n</w:t>
            </w:r>
            <w:r>
              <w:t>t, a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m</w:t>
            </w:r>
            <w:r>
              <w:t>ate</w:t>
            </w:r>
            <w:r>
              <w:rPr>
                <w:spacing w:val="1"/>
              </w:rPr>
              <w:t>r</w:t>
            </w:r>
            <w:r>
              <w:t xml:space="preserve">ial </w:t>
            </w:r>
            <w:r>
              <w:rPr>
                <w:spacing w:val="1"/>
              </w:rPr>
              <w:t>un</w:t>
            </w:r>
            <w:r>
              <w:t>c</w:t>
            </w:r>
            <w:r>
              <w:rPr>
                <w:spacing w:val="1"/>
              </w:rPr>
              <w:t>er</w:t>
            </w:r>
            <w:r>
              <w:rPr>
                <w:spacing w:val="3"/>
              </w:rPr>
              <w:t>t</w:t>
            </w:r>
            <w:r>
              <w:t>a</w:t>
            </w:r>
            <w:r>
              <w:rPr>
                <w:spacing w:val="-2"/>
              </w:rPr>
              <w:t>i</w:t>
            </w:r>
            <w:r>
              <w:rPr>
                <w:spacing w:val="1"/>
              </w:rPr>
              <w:t>n</w:t>
            </w:r>
            <w:r>
              <w:t>ty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1"/>
              </w:rPr>
              <w:t>x</w:t>
            </w:r>
            <w:r>
              <w:t>i</w:t>
            </w:r>
            <w:r>
              <w:rPr>
                <w:spacing w:val="-1"/>
              </w:rPr>
              <w:t>s</w:t>
            </w:r>
            <w:r>
              <w:t>ts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r</w:t>
            </w:r>
            <w:r>
              <w:t>elat</w:t>
            </w:r>
            <w:r>
              <w:rPr>
                <w:spacing w:val="1"/>
              </w:rPr>
              <w:t>e</w:t>
            </w:r>
            <w:r>
              <w:t>d</w:t>
            </w:r>
            <w:r>
              <w:rPr>
                <w:spacing w:val="3"/>
              </w:rPr>
              <w:t xml:space="preserve"> </w:t>
            </w:r>
            <w:r>
              <w:t>to</w:t>
            </w:r>
            <w:r>
              <w:rPr>
                <w:spacing w:val="9"/>
              </w:rPr>
              <w:t xml:space="preserve"> </w:t>
            </w:r>
            <w:r>
              <w:t>e</w:t>
            </w:r>
            <w:r>
              <w:rPr>
                <w:spacing w:val="1"/>
              </w:rPr>
              <w:t>v</w:t>
            </w:r>
            <w:r>
              <w:t>e</w:t>
            </w:r>
            <w:r>
              <w:rPr>
                <w:spacing w:val="1"/>
              </w:rPr>
              <w:t>n</w:t>
            </w:r>
            <w:r>
              <w:t>ts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8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ond</w:t>
            </w:r>
            <w:r>
              <w:t>itio</w:t>
            </w:r>
            <w:r>
              <w:rPr>
                <w:spacing w:val="1"/>
              </w:rPr>
              <w:t>n</w:t>
            </w:r>
            <w:r>
              <w:t>s t</w:t>
            </w:r>
            <w:r>
              <w:rPr>
                <w:spacing w:val="1"/>
              </w:rPr>
              <w:t>h</w:t>
            </w:r>
            <w:r>
              <w:t>at,</w:t>
            </w:r>
            <w:r>
              <w:rPr>
                <w:spacing w:val="6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nd</w:t>
            </w:r>
            <w:r>
              <w:t>i</w:t>
            </w:r>
            <w:r>
              <w:rPr>
                <w:spacing w:val="1"/>
              </w:rPr>
              <w:t>v</w:t>
            </w:r>
            <w:r>
              <w:t>i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u</w:t>
            </w:r>
            <w:r>
              <w:t xml:space="preserve">ally 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o</w:t>
            </w:r>
            <w:r>
              <w:t>llecti</w:t>
            </w:r>
            <w:r>
              <w:rPr>
                <w:spacing w:val="1"/>
              </w:rPr>
              <w:t>v</w:t>
            </w:r>
            <w:r>
              <w:t>el</w:t>
            </w:r>
            <w:r>
              <w:rPr>
                <w:spacing w:val="1"/>
              </w:rPr>
              <w:t>y</w:t>
            </w:r>
            <w:r>
              <w:t xml:space="preserve">, </w:t>
            </w:r>
            <w:r>
              <w:rPr>
                <w:spacing w:val="1"/>
              </w:rPr>
              <w:t>m</w:t>
            </w:r>
            <w:r>
              <w:t>ay</w:t>
            </w:r>
            <w:r>
              <w:rPr>
                <w:spacing w:val="7"/>
              </w:rPr>
              <w:t xml:space="preserve"> </w:t>
            </w:r>
            <w:r>
              <w:t>c</w:t>
            </w:r>
            <w:r>
              <w:rPr>
                <w:spacing w:val="1"/>
              </w:rPr>
              <w:t>a</w:t>
            </w:r>
            <w:r>
              <w:rPr>
                <w:spacing w:val="-1"/>
              </w:rPr>
              <w:t>s</w:t>
            </w:r>
            <w:r>
              <w:t>t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gn</w:t>
            </w:r>
            <w:r>
              <w:t>ifica</w:t>
            </w:r>
            <w:r>
              <w:rPr>
                <w:spacing w:val="2"/>
              </w:rPr>
              <w:t>n</w:t>
            </w:r>
            <w:r>
              <w:t xml:space="preserve">t 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u</w:t>
            </w:r>
            <w:r>
              <w:rPr>
                <w:spacing w:val="1"/>
              </w:rPr>
              <w:t>b</w:t>
            </w:r>
            <w:r>
              <w:t>t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8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</w:t>
            </w:r>
            <w:r>
              <w:t>e e</w:t>
            </w:r>
            <w:r>
              <w:rPr>
                <w:spacing w:val="1"/>
              </w:rPr>
              <w:t>n</w:t>
            </w:r>
            <w:r>
              <w:t>tity</w:t>
            </w:r>
            <w:r>
              <w:rPr>
                <w:spacing w:val="1"/>
              </w:rPr>
              <w:t>’</w:t>
            </w:r>
            <w:r>
              <w:t xml:space="preserve">s 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1"/>
              </w:rPr>
              <w:t>b</w:t>
            </w:r>
            <w:r>
              <w:t>ili</w:t>
            </w:r>
            <w:r>
              <w:rPr>
                <w:spacing w:val="-1"/>
              </w:rPr>
              <w:t>t</w:t>
            </w:r>
            <w:r>
              <w:t xml:space="preserve">y </w:t>
            </w:r>
            <w:r>
              <w:rPr>
                <w:spacing w:val="5"/>
              </w:rPr>
              <w:t xml:space="preserve"> </w:t>
            </w:r>
            <w:r>
              <w:t xml:space="preserve">to 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on</w:t>
            </w:r>
            <w:r>
              <w:t>ti</w:t>
            </w:r>
            <w:r>
              <w:rPr>
                <w:spacing w:val="-2"/>
              </w:rPr>
              <w:t>n</w:t>
            </w:r>
            <w:r>
              <w:rPr>
                <w:spacing w:val="1"/>
              </w:rPr>
              <w:t>u</w:t>
            </w:r>
            <w:r>
              <w:t xml:space="preserve">e  as </w:t>
            </w:r>
            <w:r>
              <w:rPr>
                <w:spacing w:val="6"/>
              </w:rPr>
              <w:t xml:space="preserve"> </w:t>
            </w:r>
            <w:r>
              <w:t xml:space="preserve">a 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go</w:t>
            </w:r>
            <w:r>
              <w:t>i</w:t>
            </w:r>
            <w:r>
              <w:rPr>
                <w:spacing w:val="-1"/>
              </w:rPr>
              <w:t>n</w:t>
            </w:r>
            <w:r>
              <w:t xml:space="preserve">g 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on</w:t>
            </w:r>
            <w:r>
              <w:t>c</w:t>
            </w:r>
            <w:r>
              <w:rPr>
                <w:spacing w:val="1"/>
              </w:rPr>
              <w:t>e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n</w:t>
            </w:r>
            <w:r>
              <w:t xml:space="preserve">,  </w:t>
            </w:r>
            <w:r>
              <w:rPr>
                <w:spacing w:val="1"/>
              </w:rPr>
              <w:t>b</w:t>
            </w:r>
            <w:r>
              <w:t xml:space="preserve">ased 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o</w:t>
            </w:r>
            <w:r>
              <w:t xml:space="preserve">n 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rPr>
                <w:spacing w:val="-3"/>
              </w:rPr>
              <w:t>i</w:t>
            </w:r>
            <w:r>
              <w:t>t e</w:t>
            </w:r>
            <w:r>
              <w:rPr>
                <w:spacing w:val="1"/>
              </w:rPr>
              <w:t>v</w:t>
            </w:r>
            <w: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ce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b</w:t>
            </w:r>
            <w:r>
              <w:t>tai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1"/>
              </w:rPr>
              <w:t>d</w:t>
            </w:r>
            <w:r>
              <w:t>?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64653E" w14:textId="77777777" w:rsidR="00F66945" w:rsidRDefault="00F66945">
            <w:pPr>
              <w:spacing w:line="200" w:lineRule="exact"/>
            </w:pPr>
          </w:p>
          <w:p w14:paraId="178CC7E1" w14:textId="77777777" w:rsidR="00F66945" w:rsidRDefault="00F66945">
            <w:pPr>
              <w:spacing w:line="200" w:lineRule="exact"/>
            </w:pPr>
          </w:p>
          <w:p w14:paraId="0EDCB9BD" w14:textId="77777777" w:rsidR="00F66945" w:rsidRDefault="00F66945">
            <w:pPr>
              <w:spacing w:before="14" w:line="200" w:lineRule="exact"/>
            </w:pPr>
          </w:p>
          <w:p w14:paraId="44CE4793" w14:textId="77777777" w:rsidR="00F66945" w:rsidRDefault="00FA51B1">
            <w:pPr>
              <w:ind w:left="132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1"/>
              </w:rPr>
              <w:t>9</w:t>
            </w:r>
            <w:r>
              <w:rPr>
                <w:spacing w:val="1"/>
              </w:rPr>
              <w:t>0</w:t>
            </w:r>
            <w:r>
              <w:t>6</w:t>
            </w:r>
          </w:p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9CA9EB" w14:textId="77777777" w:rsidR="00F66945" w:rsidRPr="00F526D6" w:rsidRDefault="00F66945">
            <w:pPr>
              <w:spacing w:before="5" w:line="180" w:lineRule="exact"/>
            </w:pPr>
          </w:p>
          <w:p w14:paraId="6D2F7C34" w14:textId="77777777" w:rsidR="00F66945" w:rsidRPr="00F526D6" w:rsidRDefault="00F66945">
            <w:pPr>
              <w:spacing w:line="200" w:lineRule="exact"/>
            </w:pPr>
          </w:p>
          <w:p w14:paraId="51BCBCF1" w14:textId="77777777" w:rsidR="00F66945" w:rsidRPr="00F526D6" w:rsidRDefault="00F66945">
            <w:pPr>
              <w:spacing w:line="200" w:lineRule="exact"/>
            </w:pPr>
          </w:p>
          <w:p w14:paraId="50A952AD" w14:textId="77777777" w:rsidR="00F66945" w:rsidRDefault="00FA51B1">
            <w:pPr>
              <w:ind w:left="498" w:right="511"/>
              <w:jc w:val="center"/>
              <w:rPr>
                <w:sz w:val="22"/>
                <w:szCs w:val="22"/>
              </w:rPr>
            </w:pPr>
            <w:r w:rsidRPr="00F526D6">
              <w:rPr>
                <w:spacing w:val="-1"/>
              </w:rPr>
              <w:t>Y</w:t>
            </w:r>
            <w:r w:rsidRPr="00F526D6">
              <w:t>es</w:t>
            </w:r>
          </w:p>
        </w:tc>
      </w:tr>
      <w:tr w:rsidR="00F66945" w14:paraId="03324183" w14:textId="77777777">
        <w:trPr>
          <w:trHeight w:hRule="exact" w:val="1618"/>
        </w:trPr>
        <w:tc>
          <w:tcPr>
            <w:tcW w:w="6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3AC16" w14:textId="77777777" w:rsidR="00F66945" w:rsidRDefault="00F66945">
            <w:pPr>
              <w:spacing w:before="4" w:line="140" w:lineRule="exact"/>
              <w:rPr>
                <w:sz w:val="15"/>
                <w:szCs w:val="15"/>
              </w:rPr>
            </w:pPr>
          </w:p>
          <w:p w14:paraId="025D95EC" w14:textId="77777777" w:rsidR="00F66945" w:rsidRDefault="00FA51B1">
            <w:pPr>
              <w:ind w:left="9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mm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 d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encies</w:t>
            </w:r>
            <w:r>
              <w:rPr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 i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al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ont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ol</w:t>
            </w:r>
          </w:p>
          <w:p w14:paraId="5B4D2E9D" w14:textId="77777777" w:rsidR="00F66945" w:rsidRDefault="00FA51B1">
            <w:pPr>
              <w:tabs>
                <w:tab w:val="left" w:pos="460"/>
              </w:tabs>
              <w:spacing w:before="10"/>
              <w:ind w:left="470" w:right="77" w:hanging="360"/>
              <w:jc w:val="both"/>
            </w:pPr>
            <w:r>
              <w:rPr>
                <w:w w:val="131"/>
                <w:sz w:val="22"/>
                <w:szCs w:val="22"/>
              </w:rPr>
              <w:t>•</w:t>
            </w:r>
            <w:r>
              <w:rPr>
                <w:sz w:val="22"/>
                <w:szCs w:val="22"/>
              </w:rPr>
              <w:tab/>
            </w:r>
            <w:r>
              <w:rPr>
                <w:spacing w:val="1"/>
              </w:rPr>
              <w:t>I</w:t>
            </w:r>
            <w:r>
              <w:t>f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o</w:t>
            </w:r>
            <w:r>
              <w:t>r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m</w:t>
            </w:r>
            <w:r>
              <w:rPr>
                <w:spacing w:val="1"/>
              </w:rPr>
              <w:t>or</w:t>
            </w:r>
            <w:r>
              <w:t>e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f</w:t>
            </w:r>
            <w:r>
              <w:t>icie</w:t>
            </w:r>
            <w:r>
              <w:rPr>
                <w:spacing w:val="1"/>
              </w:rPr>
              <w:t>n</w:t>
            </w:r>
            <w:r>
              <w:t>cies in</w:t>
            </w:r>
            <w:r>
              <w:rPr>
                <w:spacing w:val="6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</w:t>
            </w:r>
            <w:r>
              <w:t>te</w:t>
            </w:r>
            <w:r>
              <w:rPr>
                <w:spacing w:val="1"/>
              </w:rPr>
              <w:t>rn</w:t>
            </w:r>
            <w:r>
              <w:t>al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on</w:t>
            </w:r>
            <w:r>
              <w:t>tr</w:t>
            </w:r>
            <w:r>
              <w:rPr>
                <w:spacing w:val="1"/>
              </w:rPr>
              <w:t>o</w:t>
            </w:r>
            <w:r>
              <w:t>l</w:t>
            </w:r>
            <w:r>
              <w:rPr>
                <w:spacing w:val="1"/>
              </w:rPr>
              <w:t xml:space="preserve"> </w:t>
            </w:r>
            <w:r>
              <w:t>we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n</w:t>
            </w:r>
            <w:r>
              <w:t>tif</w:t>
            </w:r>
            <w:r>
              <w:rPr>
                <w:spacing w:val="-2"/>
              </w:rPr>
              <w:t>i</w:t>
            </w:r>
            <w:r>
              <w:t>e</w:t>
            </w:r>
            <w:r>
              <w:rPr>
                <w:spacing w:val="1"/>
              </w:rPr>
              <w:t>d</w:t>
            </w:r>
            <w:r>
              <w:t>,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d</w:t>
            </w:r>
            <w:r>
              <w:t>id</w:t>
            </w:r>
            <w:r>
              <w:rPr>
                <w:spacing w:val="5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 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</w:t>
            </w:r>
            <w:r>
              <w:t xml:space="preserve">t </w:t>
            </w:r>
            <w:r>
              <w:rPr>
                <w:spacing w:val="1"/>
              </w:rPr>
              <w:t>d</w:t>
            </w:r>
            <w:r>
              <w:t>ete</w:t>
            </w:r>
            <w:r>
              <w:rPr>
                <w:spacing w:val="1"/>
              </w:rPr>
              <w:t>rm</w:t>
            </w:r>
            <w:r>
              <w:rPr>
                <w:spacing w:val="-3"/>
              </w:rPr>
              <w:t>i</w:t>
            </w:r>
            <w:r>
              <w:rPr>
                <w:spacing w:val="1"/>
              </w:rPr>
              <w:t>n</w:t>
            </w:r>
            <w:r>
              <w:t xml:space="preserve">e, </w:t>
            </w:r>
            <w:r>
              <w:rPr>
                <w:spacing w:val="1"/>
              </w:rPr>
              <w:t>o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b</w:t>
            </w:r>
            <w:r>
              <w:t>asis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o</w:t>
            </w:r>
            <w:r>
              <w:t>f</w:t>
            </w:r>
            <w:r>
              <w:rPr>
                <w:spacing w:val="7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6"/>
              </w:rPr>
              <w:t xml:space="preserve"> </w:t>
            </w:r>
            <w:r>
              <w:t>w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r</w:t>
            </w:r>
            <w:r>
              <w:t>k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p</w:t>
            </w:r>
            <w:r>
              <w:t>e</w:t>
            </w:r>
            <w:r>
              <w:rPr>
                <w:spacing w:val="1"/>
              </w:rPr>
              <w:t>rfo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-1"/>
              </w:rPr>
              <w:t>d</w:t>
            </w:r>
            <w:r>
              <w:t>, w</w:t>
            </w:r>
            <w:r>
              <w:rPr>
                <w:spacing w:val="1"/>
              </w:rPr>
              <w:t>h</w:t>
            </w:r>
            <w:r>
              <w:t>et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1"/>
              </w:rPr>
              <w:t>r</w:t>
            </w:r>
            <w:r>
              <w:t>,</w:t>
            </w:r>
            <w:r>
              <w:rPr>
                <w:spacing w:val="4"/>
              </w:rPr>
              <w:t xml:space="preserve"> </w:t>
            </w:r>
            <w:r>
              <w:t>i</w:t>
            </w:r>
            <w:r>
              <w:rPr>
                <w:spacing w:val="1"/>
              </w:rPr>
              <w:t>nd</w:t>
            </w:r>
            <w:r>
              <w:t>i</w:t>
            </w:r>
            <w:r>
              <w:rPr>
                <w:spacing w:val="1"/>
              </w:rPr>
              <w:t>v</w:t>
            </w:r>
            <w:r>
              <w:t>i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u</w:t>
            </w:r>
            <w:r>
              <w:t>ally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o</w:t>
            </w:r>
            <w:r>
              <w:t>r</w:t>
            </w:r>
            <w:r>
              <w:rPr>
                <w:spacing w:val="10"/>
              </w:rPr>
              <w:t xml:space="preserve"> </w:t>
            </w:r>
            <w:r>
              <w:t>in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1"/>
              </w:rPr>
              <w:t>omb</w:t>
            </w:r>
            <w:r>
              <w:t>i</w:t>
            </w:r>
            <w:r>
              <w:rPr>
                <w:spacing w:val="1"/>
              </w:rPr>
              <w:t>n</w:t>
            </w:r>
            <w:r>
              <w:t>ati</w:t>
            </w:r>
            <w:r>
              <w:rPr>
                <w:spacing w:val="1"/>
              </w:rPr>
              <w:t>o</w:t>
            </w:r>
            <w:r>
              <w:rPr>
                <w:spacing w:val="-1"/>
              </w:rPr>
              <w:t>n</w:t>
            </w:r>
            <w:r>
              <w:t>, t</w:t>
            </w:r>
            <w:r>
              <w:rPr>
                <w:spacing w:val="1"/>
              </w:rPr>
              <w:t>h</w:t>
            </w:r>
            <w:r>
              <w:t>ey</w:t>
            </w:r>
            <w:r>
              <w:rPr>
                <w:spacing w:val="8"/>
              </w:rPr>
              <w:t xml:space="preserve"> </w:t>
            </w:r>
            <w:r>
              <w:t>c</w:t>
            </w:r>
            <w:r>
              <w:rPr>
                <w:spacing w:val="1"/>
              </w:rPr>
              <w:t>on</w:t>
            </w:r>
            <w:r>
              <w:rPr>
                <w:spacing w:val="-1"/>
              </w:rPr>
              <w:t>s</w:t>
            </w:r>
            <w:r>
              <w:t>titute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s</w:t>
            </w:r>
            <w:r>
              <w:t>i</w:t>
            </w:r>
            <w:r>
              <w:rPr>
                <w:spacing w:val="1"/>
              </w:rPr>
              <w:t>gn</w:t>
            </w:r>
            <w:r>
              <w:t>ifica</w:t>
            </w:r>
            <w:r>
              <w:rPr>
                <w:spacing w:val="2"/>
              </w:rPr>
              <w:t>n</w:t>
            </w:r>
            <w:r>
              <w:t xml:space="preserve">t </w:t>
            </w:r>
            <w:r>
              <w:rPr>
                <w:spacing w:val="1"/>
              </w:rPr>
              <w:t>d</w:t>
            </w:r>
            <w:r>
              <w:t>e</w:t>
            </w:r>
            <w:r>
              <w:rPr>
                <w:spacing w:val="1"/>
              </w:rPr>
              <w:t>f</w:t>
            </w:r>
            <w:r>
              <w:t>icie</w:t>
            </w:r>
            <w:r>
              <w:rPr>
                <w:spacing w:val="1"/>
              </w:rPr>
              <w:t>n</w:t>
            </w:r>
            <w:r>
              <w:t>cies?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021980" w14:textId="77777777" w:rsidR="00F66945" w:rsidRDefault="00F66945">
            <w:pPr>
              <w:spacing w:line="200" w:lineRule="exact"/>
            </w:pPr>
          </w:p>
          <w:p w14:paraId="5A991386" w14:textId="77777777" w:rsidR="00F66945" w:rsidRDefault="00F66945">
            <w:pPr>
              <w:spacing w:line="200" w:lineRule="exact"/>
            </w:pPr>
          </w:p>
          <w:p w14:paraId="3D8ED538" w14:textId="77777777" w:rsidR="00F66945" w:rsidRDefault="00F66945">
            <w:pPr>
              <w:spacing w:before="12" w:line="200" w:lineRule="exact"/>
            </w:pPr>
          </w:p>
          <w:p w14:paraId="2B96A182" w14:textId="77777777" w:rsidR="00F66945" w:rsidRDefault="00FA51B1">
            <w:pPr>
              <w:ind w:left="132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1"/>
              </w:rPr>
              <w:t>9</w:t>
            </w:r>
            <w:r>
              <w:rPr>
                <w:spacing w:val="1"/>
              </w:rPr>
              <w:t>0</w:t>
            </w:r>
            <w:r>
              <w:t>1</w:t>
            </w:r>
          </w:p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BEBBBD" w14:textId="77777777" w:rsidR="00F66945" w:rsidRDefault="00F66945">
            <w:pPr>
              <w:spacing w:before="5" w:line="180" w:lineRule="exact"/>
              <w:rPr>
                <w:sz w:val="18"/>
                <w:szCs w:val="18"/>
              </w:rPr>
            </w:pPr>
          </w:p>
          <w:p w14:paraId="4C350E63" w14:textId="2BCABF35" w:rsidR="00F66945" w:rsidRDefault="00F66945">
            <w:pPr>
              <w:spacing w:line="200" w:lineRule="exact"/>
            </w:pPr>
          </w:p>
          <w:p w14:paraId="1C161392" w14:textId="77777777" w:rsidR="00F526D6" w:rsidRDefault="00F526D6">
            <w:pPr>
              <w:spacing w:line="200" w:lineRule="exact"/>
            </w:pPr>
          </w:p>
          <w:p w14:paraId="2A75C5CE" w14:textId="184E3EAC" w:rsidR="00F66945" w:rsidRDefault="00F526D6">
            <w:pPr>
              <w:ind w:left="496" w:right="509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No</w:t>
            </w:r>
          </w:p>
        </w:tc>
      </w:tr>
      <w:tr w:rsidR="00F66945" w14:paraId="24DA3385" w14:textId="77777777">
        <w:trPr>
          <w:trHeight w:hRule="exact" w:val="1157"/>
        </w:trPr>
        <w:tc>
          <w:tcPr>
            <w:tcW w:w="6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7F19E" w14:textId="77777777" w:rsidR="00F66945" w:rsidRDefault="00F66945">
            <w:pPr>
              <w:spacing w:before="4" w:line="140" w:lineRule="exact"/>
              <w:rPr>
                <w:sz w:val="15"/>
                <w:szCs w:val="15"/>
              </w:rPr>
            </w:pPr>
          </w:p>
          <w:p w14:paraId="5DCD08A0" w14:textId="77777777" w:rsidR="00F66945" w:rsidRDefault="00FA51B1">
            <w:pPr>
              <w:ind w:left="98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Prepare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he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au</w:t>
            </w:r>
            <w:r>
              <w:rPr>
                <w:b/>
                <w:spacing w:val="-1"/>
                <w:sz w:val="22"/>
                <w:szCs w:val="22"/>
              </w:rPr>
              <w:t>di</w:t>
            </w:r>
            <w:r>
              <w:rPr>
                <w:b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u</w:t>
            </w:r>
            <w:r>
              <w:rPr>
                <w:b/>
                <w:spacing w:val="1"/>
                <w:sz w:val="22"/>
                <w:szCs w:val="22"/>
              </w:rPr>
              <w:t>mm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 xml:space="preserve">ry 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ra</w:t>
            </w:r>
            <w:r>
              <w:rPr>
                <w:b/>
                <w:spacing w:val="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dum</w:t>
            </w:r>
          </w:p>
          <w:p w14:paraId="1DD0C4E2" w14:textId="77777777" w:rsidR="00F66945" w:rsidRDefault="00FA51B1">
            <w:pPr>
              <w:tabs>
                <w:tab w:val="left" w:pos="460"/>
              </w:tabs>
              <w:spacing w:before="30" w:line="220" w:lineRule="exact"/>
              <w:ind w:left="470" w:right="78" w:hanging="360"/>
            </w:pPr>
            <w:r>
              <w:rPr>
                <w:w w:val="131"/>
                <w:sz w:val="22"/>
                <w:szCs w:val="22"/>
              </w:rPr>
              <w:t>•</w:t>
            </w:r>
            <w:r>
              <w:rPr>
                <w:sz w:val="22"/>
                <w:szCs w:val="22"/>
              </w:rPr>
              <w:tab/>
            </w:r>
            <w:r>
              <w:t>Did</w:t>
            </w:r>
            <w:r>
              <w:rPr>
                <w:spacing w:val="34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35"/>
              </w:rPr>
              <w:t xml:space="preserve"> </w:t>
            </w:r>
            <w: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26"/>
              </w:rPr>
              <w:t xml:space="preserve"> </w:t>
            </w:r>
            <w:r>
              <w:t>team</w:t>
            </w:r>
            <w:r>
              <w:rPr>
                <w:spacing w:val="34"/>
              </w:rPr>
              <w:t xml:space="preserve"> </w:t>
            </w:r>
            <w:r>
              <w:rPr>
                <w:spacing w:val="1"/>
              </w:rPr>
              <w:t>p</w:t>
            </w:r>
            <w:r>
              <w:rPr>
                <w:spacing w:val="-2"/>
              </w:rPr>
              <w:t>r</w:t>
            </w:r>
            <w:r>
              <w:t>e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r</w:t>
            </w:r>
            <w:r>
              <w:t>e</w:t>
            </w:r>
            <w:r>
              <w:rPr>
                <w:spacing w:val="31"/>
              </w:rPr>
              <w:t xml:space="preserve"> </w:t>
            </w:r>
            <w:r>
              <w:t>an</w:t>
            </w:r>
            <w:r>
              <w:rPr>
                <w:spacing w:val="36"/>
              </w:rPr>
              <w:t xml:space="preserve"> </w:t>
            </w:r>
            <w:r>
              <w:t>a</w:t>
            </w:r>
            <w:r>
              <w:rPr>
                <w:spacing w:val="1"/>
              </w:rPr>
              <w:t>ud</w:t>
            </w:r>
            <w:r>
              <w:t>it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1"/>
              </w:rPr>
              <w:t>umm</w:t>
            </w:r>
            <w:r>
              <w:t>a</w:t>
            </w:r>
            <w:r>
              <w:rPr>
                <w:spacing w:val="1"/>
              </w:rPr>
              <w:t>r</w:t>
            </w:r>
            <w:r>
              <w:t>y</w:t>
            </w:r>
            <w:r>
              <w:rPr>
                <w:spacing w:val="30"/>
              </w:rPr>
              <w:t xml:space="preserve"> </w:t>
            </w:r>
            <w:r>
              <w:rPr>
                <w:spacing w:val="1"/>
              </w:rPr>
              <w:t>m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mor</w:t>
            </w:r>
            <w:r>
              <w:t>a</w:t>
            </w:r>
            <w:r>
              <w:rPr>
                <w:spacing w:val="1"/>
              </w:rPr>
              <w:t>n</w:t>
            </w:r>
            <w:r>
              <w:rPr>
                <w:spacing w:val="-1"/>
              </w:rPr>
              <w:t>d</w:t>
            </w:r>
            <w:r>
              <w:rPr>
                <w:spacing w:val="1"/>
              </w:rPr>
              <w:t>u</w:t>
            </w:r>
            <w:r>
              <w:t xml:space="preserve">m </w:t>
            </w:r>
            <w:r>
              <w:rPr>
                <w:spacing w:val="1"/>
              </w:rPr>
              <w:t>du</w:t>
            </w:r>
            <w:r>
              <w:t>ly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p</w:t>
            </w:r>
            <w:r>
              <w:rPr>
                <w:spacing w:val="1"/>
              </w:rPr>
              <w:t>pr</w:t>
            </w:r>
            <w:r>
              <w:rPr>
                <w:spacing w:val="-1"/>
              </w:rPr>
              <w:t>o</w:t>
            </w:r>
            <w:r>
              <w:rPr>
                <w:spacing w:val="1"/>
              </w:rPr>
              <w:t>v</w:t>
            </w:r>
            <w:r>
              <w:t>ed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b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ng</w:t>
            </w:r>
            <w:r>
              <w:t>a</w:t>
            </w:r>
            <w:r>
              <w:rPr>
                <w:spacing w:val="1"/>
              </w:rPr>
              <w:t>g</w:t>
            </w:r>
            <w:r>
              <w:rPr>
                <w:spacing w:val="-2"/>
              </w:rPr>
              <w:t>e</w:t>
            </w:r>
            <w:r>
              <w:rPr>
                <w:spacing w:val="1"/>
              </w:rPr>
              <w:t>m</w:t>
            </w:r>
            <w:r>
              <w:t>e</w:t>
            </w:r>
            <w:r>
              <w:rPr>
                <w:spacing w:val="1"/>
              </w:rPr>
              <w:t>n</w:t>
            </w:r>
            <w:r>
              <w:t>t</w:t>
            </w:r>
            <w:r>
              <w:rPr>
                <w:spacing w:val="-10"/>
              </w:rPr>
              <w:t xml:space="preserve"> </w:t>
            </w:r>
            <w:r>
              <w:t>Pa</w:t>
            </w:r>
            <w:r>
              <w:rPr>
                <w:spacing w:val="1"/>
              </w:rPr>
              <w:t>r</w:t>
            </w:r>
            <w:r>
              <w:t>t</w:t>
            </w:r>
            <w:r>
              <w:rPr>
                <w:spacing w:val="1"/>
              </w:rPr>
              <w:t>n</w:t>
            </w:r>
            <w:r>
              <w:t>e</w:t>
            </w:r>
            <w:r>
              <w:rPr>
                <w:spacing w:val="1"/>
              </w:rPr>
              <w:t>r</w:t>
            </w:r>
            <w:r>
              <w:t>?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1DD503" w14:textId="77777777" w:rsidR="00F66945" w:rsidRDefault="00F66945">
            <w:pPr>
              <w:spacing w:line="200" w:lineRule="exact"/>
            </w:pPr>
          </w:p>
          <w:p w14:paraId="2C81B5CC" w14:textId="77777777" w:rsidR="00F66945" w:rsidRDefault="00F66945">
            <w:pPr>
              <w:spacing w:before="3" w:line="200" w:lineRule="exact"/>
            </w:pPr>
          </w:p>
          <w:p w14:paraId="0728278F" w14:textId="77777777" w:rsidR="00F66945" w:rsidRDefault="00FA51B1">
            <w:pPr>
              <w:ind w:left="132"/>
            </w:pPr>
            <w:r>
              <w:t>F</w:t>
            </w:r>
            <w:r>
              <w:rPr>
                <w:spacing w:val="1"/>
              </w:rPr>
              <w:t>or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1"/>
              </w:rPr>
              <w:t>9</w:t>
            </w:r>
            <w:r>
              <w:rPr>
                <w:spacing w:val="1"/>
              </w:rPr>
              <w:t>0</w:t>
            </w:r>
            <w:r>
              <w:t>0</w:t>
            </w:r>
          </w:p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24143" w14:textId="77777777" w:rsidR="00F66945" w:rsidRDefault="00F66945">
            <w:pPr>
              <w:spacing w:before="4" w:line="180" w:lineRule="exact"/>
              <w:rPr>
                <w:sz w:val="18"/>
                <w:szCs w:val="18"/>
              </w:rPr>
            </w:pPr>
          </w:p>
          <w:p w14:paraId="620E768A" w14:textId="77777777" w:rsidR="00F66945" w:rsidRDefault="00F66945">
            <w:pPr>
              <w:spacing w:line="200" w:lineRule="exact"/>
            </w:pPr>
          </w:p>
          <w:p w14:paraId="5FE665BF" w14:textId="77777777" w:rsidR="00F66945" w:rsidRPr="00F526D6" w:rsidRDefault="00FA51B1">
            <w:pPr>
              <w:ind w:left="496" w:right="509"/>
              <w:jc w:val="center"/>
            </w:pPr>
            <w:r w:rsidRPr="00F526D6">
              <w:rPr>
                <w:spacing w:val="-1"/>
              </w:rPr>
              <w:t>Y</w:t>
            </w:r>
            <w:r w:rsidRPr="00F526D6">
              <w:t>es</w:t>
            </w:r>
          </w:p>
        </w:tc>
      </w:tr>
    </w:tbl>
    <w:p w14:paraId="61F734B4" w14:textId="77777777" w:rsidR="00F66945" w:rsidRDefault="00F66945">
      <w:pPr>
        <w:sectPr w:rsidR="00F66945">
          <w:pgSz w:w="11920" w:h="16860"/>
          <w:pgMar w:top="1220" w:right="780" w:bottom="280" w:left="1480" w:header="1029" w:footer="547" w:gutter="0"/>
          <w:cols w:space="720"/>
        </w:sectPr>
      </w:pPr>
    </w:p>
    <w:p w14:paraId="63ADD0DA" w14:textId="77777777" w:rsidR="00F66945" w:rsidRDefault="00F66945">
      <w:pPr>
        <w:spacing w:line="200" w:lineRule="exact"/>
      </w:pPr>
    </w:p>
    <w:p w14:paraId="1E3237E1" w14:textId="77777777" w:rsidR="00F66945" w:rsidRDefault="00F66945">
      <w:pPr>
        <w:spacing w:line="200" w:lineRule="exact"/>
      </w:pPr>
    </w:p>
    <w:p w14:paraId="07966FCF" w14:textId="77777777" w:rsidR="00F66945" w:rsidRDefault="00F66945">
      <w:pPr>
        <w:spacing w:before="5" w:line="200" w:lineRule="exact"/>
        <w:sectPr w:rsidR="00F66945">
          <w:pgSz w:w="11920" w:h="16860"/>
          <w:pgMar w:top="1220" w:right="780" w:bottom="280" w:left="1560" w:header="1029" w:footer="547" w:gutter="0"/>
          <w:cols w:space="720"/>
        </w:sectPr>
      </w:pPr>
    </w:p>
    <w:p w14:paraId="314C0D1A" w14:textId="77777777" w:rsidR="00F66945" w:rsidRDefault="00FA51B1">
      <w:pPr>
        <w:spacing w:before="32" w:line="240" w:lineRule="exact"/>
        <w:ind w:left="142"/>
        <w:rPr>
          <w:sz w:val="22"/>
          <w:szCs w:val="22"/>
        </w:rPr>
      </w:pPr>
      <w:r>
        <w:rPr>
          <w:b/>
          <w:sz w:val="22"/>
          <w:szCs w:val="22"/>
        </w:rPr>
        <w:t>Finan</w:t>
      </w:r>
      <w:r>
        <w:rPr>
          <w:b/>
          <w:spacing w:val="-2"/>
          <w:sz w:val="22"/>
          <w:szCs w:val="22"/>
        </w:rPr>
        <w:t>c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al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2"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n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s and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z w:val="22"/>
          <w:szCs w:val="22"/>
        </w:rPr>
        <w:t>repo</w:t>
      </w:r>
      <w:r>
        <w:rPr>
          <w:b/>
          <w:spacing w:val="-2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s</w:t>
      </w:r>
    </w:p>
    <w:p w14:paraId="4D9F5B10" w14:textId="77777777" w:rsidR="00F66945" w:rsidRDefault="00FA51B1">
      <w:pPr>
        <w:spacing w:line="200" w:lineRule="exact"/>
        <w:ind w:left="154" w:right="-50"/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t>A</w:t>
      </w:r>
      <w:r>
        <w:rPr>
          <w:spacing w:val="1"/>
        </w:rPr>
        <w:t>r</w:t>
      </w:r>
      <w:r>
        <w:t>e t</w:t>
      </w:r>
      <w:r>
        <w:rPr>
          <w:spacing w:val="1"/>
        </w:rPr>
        <w:t>h</w:t>
      </w:r>
      <w:r>
        <w:t>e</w:t>
      </w:r>
      <w:r>
        <w:rPr>
          <w:spacing w:val="1"/>
        </w:rPr>
        <w:t xml:space="preserve"> f</w:t>
      </w:r>
      <w:r>
        <w:t>i</w:t>
      </w:r>
      <w:r>
        <w:rPr>
          <w:spacing w:val="1"/>
        </w:rPr>
        <w:t>n</w:t>
      </w:r>
      <w:r>
        <w:t>a</w:t>
      </w:r>
      <w:r>
        <w:rPr>
          <w:spacing w:val="1"/>
        </w:rPr>
        <w:t>n</w:t>
      </w:r>
      <w:r>
        <w:t>cial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t>tate</w:t>
      </w:r>
      <w:r>
        <w:rPr>
          <w:spacing w:val="1"/>
        </w:rPr>
        <w:t>m</w:t>
      </w:r>
      <w:r>
        <w:t>e</w:t>
      </w:r>
      <w:r>
        <w:rPr>
          <w:spacing w:val="1"/>
        </w:rPr>
        <w:t>n</w:t>
      </w:r>
      <w:r>
        <w:t>ts</w:t>
      </w:r>
      <w:r>
        <w:rPr>
          <w:spacing w:val="-6"/>
        </w:rPr>
        <w:t xml:space="preserve"> </w:t>
      </w:r>
      <w:r>
        <w:rPr>
          <w:spacing w:val="1"/>
        </w:rPr>
        <w:t>o</w:t>
      </w:r>
      <w:r>
        <w:t>r</w:t>
      </w:r>
      <w:r>
        <w:rPr>
          <w:spacing w:val="1"/>
        </w:rPr>
        <w:t xml:space="preserve"> o</w:t>
      </w:r>
      <w:r>
        <w:t>t</w:t>
      </w:r>
      <w:r>
        <w:rPr>
          <w:spacing w:val="1"/>
        </w:rPr>
        <w:t>h</w:t>
      </w:r>
      <w:r>
        <w:t xml:space="preserve">er </w:t>
      </w:r>
      <w:r>
        <w:rPr>
          <w:spacing w:val="1"/>
        </w:rPr>
        <w:t>f</w:t>
      </w:r>
      <w:r>
        <w:t>i</w:t>
      </w:r>
      <w:r>
        <w:rPr>
          <w:spacing w:val="1"/>
        </w:rPr>
        <w:t>n</w:t>
      </w:r>
      <w:r>
        <w:rPr>
          <w:spacing w:val="3"/>
        </w:rPr>
        <w:t>a</w:t>
      </w:r>
      <w:r>
        <w:rPr>
          <w:spacing w:val="1"/>
        </w:rPr>
        <w:t>n</w:t>
      </w:r>
      <w:r>
        <w:t>cial</w:t>
      </w:r>
      <w:r>
        <w:rPr>
          <w:spacing w:val="-4"/>
        </w:rPr>
        <w:t xml:space="preserve"> </w:t>
      </w:r>
      <w:r>
        <w:t>i</w:t>
      </w:r>
      <w:r>
        <w:rPr>
          <w:spacing w:val="1"/>
        </w:rPr>
        <w:t>nfo</w:t>
      </w:r>
      <w:r>
        <w:rPr>
          <w:spacing w:val="-2"/>
        </w:rPr>
        <w:t>r</w:t>
      </w:r>
      <w:r>
        <w:rPr>
          <w:spacing w:val="1"/>
        </w:rPr>
        <w:t>m</w:t>
      </w:r>
      <w:r>
        <w:t>ati</w:t>
      </w:r>
      <w:r>
        <w:rPr>
          <w:spacing w:val="1"/>
        </w:rPr>
        <w:t>o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p</w:t>
      </w:r>
      <w:r>
        <w:rPr>
          <w:spacing w:val="1"/>
        </w:rPr>
        <w:t>r</w:t>
      </w:r>
      <w:r>
        <w:t>e</w:t>
      </w:r>
      <w:r>
        <w:rPr>
          <w:spacing w:val="1"/>
        </w:rPr>
        <w:t>p</w:t>
      </w:r>
      <w:r>
        <w:t>a</w:t>
      </w:r>
      <w:r>
        <w:rPr>
          <w:spacing w:val="1"/>
        </w:rPr>
        <w:t>r</w:t>
      </w:r>
      <w:r>
        <w:rPr>
          <w:spacing w:val="3"/>
        </w:rPr>
        <w:t>e</w:t>
      </w:r>
      <w:r>
        <w:t>d</w:t>
      </w:r>
      <w:r>
        <w:rPr>
          <w:spacing w:val="-3"/>
        </w:rPr>
        <w:t xml:space="preserve"> </w:t>
      </w:r>
      <w:r>
        <w:t>in</w:t>
      </w:r>
    </w:p>
    <w:p w14:paraId="75754CA0" w14:textId="77777777" w:rsidR="00F66945" w:rsidRDefault="00FA51B1">
      <w:pPr>
        <w:spacing w:line="200" w:lineRule="exact"/>
        <w:ind w:left="514"/>
      </w:pPr>
      <w:r>
        <w:t>a</w:t>
      </w:r>
      <w:r>
        <w:rPr>
          <w:spacing w:val="1"/>
        </w:rPr>
        <w:t>c</w:t>
      </w:r>
      <w:r>
        <w:t>c</w:t>
      </w:r>
      <w:r>
        <w:rPr>
          <w:spacing w:val="1"/>
        </w:rPr>
        <w:t>ord</w:t>
      </w:r>
      <w:r>
        <w:t>a</w:t>
      </w:r>
      <w:r>
        <w:rPr>
          <w:spacing w:val="1"/>
        </w:rPr>
        <w:t>n</w:t>
      </w:r>
      <w:r>
        <w:t>ce</w:t>
      </w:r>
      <w:r>
        <w:rPr>
          <w:spacing w:val="-8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1"/>
        </w:rPr>
        <w:t>pp</w:t>
      </w:r>
      <w:r>
        <w:t>lica</w:t>
      </w:r>
      <w:r>
        <w:rPr>
          <w:spacing w:val="1"/>
        </w:rPr>
        <w:t>b</w:t>
      </w:r>
      <w:r>
        <w:t>le</w:t>
      </w:r>
      <w:r>
        <w:rPr>
          <w:spacing w:val="-5"/>
        </w:rPr>
        <w:t xml:space="preserve"> </w:t>
      </w:r>
      <w:r>
        <w:rPr>
          <w:spacing w:val="1"/>
        </w:rPr>
        <w:t>f</w:t>
      </w:r>
      <w:r>
        <w:rPr>
          <w:spacing w:val="-3"/>
        </w:rPr>
        <w:t>i</w:t>
      </w:r>
      <w:r>
        <w:rPr>
          <w:spacing w:val="-1"/>
        </w:rPr>
        <w:t>n</w:t>
      </w:r>
      <w:r>
        <w:t>a</w:t>
      </w:r>
      <w:r>
        <w:rPr>
          <w:spacing w:val="1"/>
        </w:rPr>
        <w:t>n</w:t>
      </w:r>
      <w:r>
        <w:t>cial</w:t>
      </w:r>
      <w:r>
        <w:rPr>
          <w:spacing w:val="-6"/>
        </w:rPr>
        <w:t xml:space="preserve"> </w:t>
      </w:r>
      <w:r>
        <w:rPr>
          <w:spacing w:val="1"/>
        </w:rPr>
        <w:t>r</w:t>
      </w:r>
      <w:r>
        <w:t>e</w:t>
      </w:r>
      <w:r>
        <w:rPr>
          <w:spacing w:val="1"/>
        </w:rPr>
        <w:t>por</w:t>
      </w:r>
      <w:r>
        <w:t>ti</w:t>
      </w:r>
      <w:r>
        <w:rPr>
          <w:spacing w:val="-2"/>
        </w:rPr>
        <w:t>n</w:t>
      </w:r>
      <w:r>
        <w:t>g</w:t>
      </w:r>
      <w:r>
        <w:rPr>
          <w:spacing w:val="-6"/>
        </w:rPr>
        <w:t xml:space="preserve"> </w:t>
      </w:r>
      <w:r>
        <w:rPr>
          <w:spacing w:val="1"/>
        </w:rPr>
        <w:t>fr</w:t>
      </w:r>
      <w:r>
        <w:rPr>
          <w:spacing w:val="-2"/>
        </w:rPr>
        <w:t>a</w:t>
      </w:r>
      <w:r>
        <w:rPr>
          <w:spacing w:val="1"/>
        </w:rPr>
        <w:t>m</w:t>
      </w:r>
      <w:r>
        <w:t>ew</w:t>
      </w:r>
      <w:r>
        <w:rPr>
          <w:spacing w:val="2"/>
        </w:rPr>
        <w:t>o</w:t>
      </w:r>
      <w:r>
        <w:rPr>
          <w:spacing w:val="1"/>
        </w:rPr>
        <w:t>rk</w:t>
      </w:r>
      <w:r>
        <w:t>?</w:t>
      </w:r>
    </w:p>
    <w:p w14:paraId="300991D5" w14:textId="77777777" w:rsidR="00F66945" w:rsidRDefault="00F66945">
      <w:pPr>
        <w:spacing w:line="200" w:lineRule="exact"/>
      </w:pPr>
    </w:p>
    <w:p w14:paraId="7A2C6E05" w14:textId="77777777" w:rsidR="00F66945" w:rsidRDefault="00F66945">
      <w:pPr>
        <w:spacing w:line="200" w:lineRule="exact"/>
      </w:pPr>
    </w:p>
    <w:p w14:paraId="1585A743" w14:textId="77777777" w:rsidR="00F66945" w:rsidRDefault="00F66945">
      <w:pPr>
        <w:spacing w:before="6" w:line="220" w:lineRule="exact"/>
        <w:rPr>
          <w:sz w:val="22"/>
          <w:szCs w:val="22"/>
        </w:rPr>
      </w:pPr>
    </w:p>
    <w:p w14:paraId="436E691E" w14:textId="77777777" w:rsidR="00F66945" w:rsidRDefault="00FA51B1">
      <w:pPr>
        <w:tabs>
          <w:tab w:val="left" w:pos="500"/>
        </w:tabs>
        <w:spacing w:line="219" w:lineRule="auto"/>
        <w:ind w:left="514" w:right="-25" w:hanging="360"/>
        <w:jc w:val="both"/>
      </w:pPr>
      <w:r>
        <w:rPr>
          <w:w w:val="130"/>
        </w:rPr>
        <w:t>•</w:t>
      </w:r>
      <w:r>
        <w:tab/>
      </w:r>
      <w:r>
        <w:rPr>
          <w:spacing w:val="1"/>
        </w:rPr>
        <w:t>I</w:t>
      </w:r>
      <w:r>
        <w:t>s</w:t>
      </w:r>
      <w:r>
        <w:rPr>
          <w:spacing w:val="3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3"/>
        </w:rPr>
        <w:t xml:space="preserve"> </w:t>
      </w:r>
      <w:r>
        <w:t>w</w:t>
      </w:r>
      <w:r>
        <w:rPr>
          <w:spacing w:val="1"/>
        </w:rPr>
        <w:t>o</w:t>
      </w:r>
      <w:r>
        <w:rPr>
          <w:spacing w:val="-2"/>
        </w:rPr>
        <w:t>r</w:t>
      </w:r>
      <w:r>
        <w:rPr>
          <w:spacing w:val="1"/>
        </w:rPr>
        <w:t>d</w:t>
      </w:r>
      <w:r>
        <w:t>i</w:t>
      </w:r>
      <w:r>
        <w:rPr>
          <w:spacing w:val="1"/>
        </w:rPr>
        <w:t>n</w:t>
      </w:r>
      <w:r>
        <w:t>g</w:t>
      </w:r>
      <w:r>
        <w:rPr>
          <w:spacing w:val="-3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3"/>
        </w:rPr>
        <w:t>t</w:t>
      </w:r>
      <w:r>
        <w:rPr>
          <w:spacing w:val="1"/>
        </w:rPr>
        <w:t>h</w:t>
      </w:r>
      <w:r>
        <w:t>e</w:t>
      </w:r>
      <w:r>
        <w:rPr>
          <w:spacing w:val="3"/>
        </w:rPr>
        <w:t xml:space="preserve"> </w:t>
      </w:r>
      <w:r>
        <w:t>a</w:t>
      </w:r>
      <w:r>
        <w:rPr>
          <w:spacing w:val="-1"/>
        </w:rPr>
        <w:t>u</w:t>
      </w:r>
      <w:r>
        <w:rPr>
          <w:spacing w:val="1"/>
        </w:rPr>
        <w:t>d</w:t>
      </w:r>
      <w:r>
        <w:t>it</w:t>
      </w:r>
      <w:r>
        <w:rPr>
          <w:spacing w:val="1"/>
        </w:rPr>
        <w:t>or</w:t>
      </w:r>
      <w:r>
        <w:rPr>
          <w:spacing w:val="-1"/>
        </w:rPr>
        <w:t>s</w:t>
      </w:r>
      <w:r>
        <w:t>’</w:t>
      </w:r>
      <w:r>
        <w:rPr>
          <w:spacing w:val="-4"/>
        </w:rPr>
        <w:t xml:space="preserve"> </w:t>
      </w:r>
      <w:r>
        <w:rPr>
          <w:spacing w:val="1"/>
        </w:rPr>
        <w:t>r</w:t>
      </w:r>
      <w:r>
        <w:t>e</w:t>
      </w:r>
      <w:r>
        <w:rPr>
          <w:spacing w:val="1"/>
        </w:rPr>
        <w:t>p</w:t>
      </w:r>
      <w:r>
        <w:rPr>
          <w:spacing w:val="-1"/>
        </w:rPr>
        <w:t>o</w:t>
      </w:r>
      <w:r>
        <w:rPr>
          <w:spacing w:val="1"/>
        </w:rPr>
        <w:t>r</w:t>
      </w:r>
      <w:r>
        <w:t>t a</w:t>
      </w:r>
      <w:r>
        <w:rPr>
          <w:spacing w:val="-1"/>
        </w:rPr>
        <w:t>p</w:t>
      </w:r>
      <w:r>
        <w:rPr>
          <w:spacing w:val="1"/>
        </w:rPr>
        <w:t>pro</w:t>
      </w:r>
      <w:r>
        <w:rPr>
          <w:spacing w:val="-1"/>
        </w:rPr>
        <w:t>p</w:t>
      </w:r>
      <w:r>
        <w:rPr>
          <w:spacing w:val="1"/>
        </w:rPr>
        <w:t>r</w:t>
      </w:r>
      <w:r>
        <w:t>iate</w:t>
      </w:r>
      <w:r>
        <w:rPr>
          <w:spacing w:val="-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3"/>
        </w:rPr>
        <w:t>t</w:t>
      </w:r>
      <w:r>
        <w:rPr>
          <w:spacing w:val="1"/>
        </w:rPr>
        <w:t>h</w:t>
      </w:r>
      <w:r>
        <w:t>e</w:t>
      </w:r>
      <w:r>
        <w:rPr>
          <w:spacing w:val="3"/>
        </w:rPr>
        <w:t xml:space="preserve"> </w:t>
      </w:r>
      <w:r>
        <w:t>ci</w:t>
      </w:r>
      <w:r>
        <w:rPr>
          <w:spacing w:val="1"/>
        </w:rPr>
        <w:t>r</w:t>
      </w:r>
      <w:r>
        <w:rPr>
          <w:spacing w:val="-2"/>
        </w:rPr>
        <w:t>c</w:t>
      </w:r>
      <w:r>
        <w:rPr>
          <w:spacing w:val="1"/>
        </w:rPr>
        <w:t>um</w:t>
      </w:r>
      <w:r>
        <w:rPr>
          <w:spacing w:val="-1"/>
        </w:rPr>
        <w:t>s</w:t>
      </w:r>
      <w:r>
        <w:t>ta</w:t>
      </w:r>
      <w:r>
        <w:rPr>
          <w:spacing w:val="1"/>
        </w:rPr>
        <w:t>n</w:t>
      </w:r>
      <w:r>
        <w:t>c</w:t>
      </w:r>
      <w:r>
        <w:rPr>
          <w:spacing w:val="1"/>
        </w:rPr>
        <w:t>e</w:t>
      </w:r>
      <w:r>
        <w:t>s a</w:t>
      </w:r>
      <w:r>
        <w:rPr>
          <w:spacing w:val="1"/>
        </w:rPr>
        <w:t>n</w:t>
      </w:r>
      <w:r>
        <w:t>d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c</w:t>
      </w:r>
      <w:r>
        <w:rPr>
          <w:spacing w:val="-1"/>
        </w:rPr>
        <w:t>o</w:t>
      </w:r>
      <w:r>
        <w:rPr>
          <w:spacing w:val="1"/>
        </w:rPr>
        <w:t>nfo</w:t>
      </w:r>
      <w:r>
        <w:rPr>
          <w:spacing w:val="-2"/>
        </w:rPr>
        <w:t>r</w:t>
      </w:r>
      <w:r>
        <w:rPr>
          <w:spacing w:val="1"/>
        </w:rPr>
        <w:t>m</w:t>
      </w:r>
      <w:r>
        <w:t>ity</w:t>
      </w:r>
      <w:r>
        <w:rPr>
          <w:spacing w:val="2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1"/>
        </w:rPr>
        <w:t>pp</w:t>
      </w:r>
      <w:r>
        <w:t>lica</w:t>
      </w:r>
      <w:r>
        <w:rPr>
          <w:spacing w:val="1"/>
        </w:rPr>
        <w:t>b</w:t>
      </w:r>
      <w:r>
        <w:t>le</w:t>
      </w:r>
      <w:r>
        <w:rPr>
          <w:spacing w:val="2"/>
        </w:rPr>
        <w:t xml:space="preserve"> </w:t>
      </w:r>
      <w:r>
        <w:rPr>
          <w:spacing w:val="1"/>
        </w:rPr>
        <w:t>p</w:t>
      </w:r>
      <w:r>
        <w:rPr>
          <w:spacing w:val="-2"/>
        </w:rPr>
        <w:t>r</w:t>
      </w:r>
      <w:r>
        <w:rPr>
          <w:spacing w:val="1"/>
        </w:rPr>
        <w:t>of</w:t>
      </w:r>
      <w:r>
        <w:t>es</w:t>
      </w:r>
      <w:r>
        <w:rPr>
          <w:spacing w:val="-1"/>
        </w:rPr>
        <w:t>s</w:t>
      </w:r>
      <w:r>
        <w:t>i</w:t>
      </w:r>
      <w:r>
        <w:rPr>
          <w:spacing w:val="1"/>
        </w:rPr>
        <w:t>on</w:t>
      </w:r>
      <w:r>
        <w:t xml:space="preserve">al </w:t>
      </w:r>
      <w:r>
        <w:rPr>
          <w:spacing w:val="-1"/>
        </w:rPr>
        <w:t>s</w:t>
      </w:r>
      <w:r>
        <w:t>ta</w:t>
      </w:r>
      <w:r>
        <w:rPr>
          <w:spacing w:val="1"/>
        </w:rPr>
        <w:t>nd</w:t>
      </w:r>
      <w:r>
        <w:t>a</w:t>
      </w:r>
      <w:r>
        <w:rPr>
          <w:spacing w:val="1"/>
        </w:rPr>
        <w:t>rd</w:t>
      </w:r>
      <w:r>
        <w:t>s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>n</w:t>
      </w:r>
      <w:r>
        <w:t xml:space="preserve">d </w:t>
      </w:r>
      <w:r>
        <w:rPr>
          <w:spacing w:val="1"/>
        </w:rPr>
        <w:t>r</w:t>
      </w:r>
      <w:r>
        <w:t>e</w:t>
      </w:r>
      <w:r>
        <w:rPr>
          <w:spacing w:val="1"/>
        </w:rPr>
        <w:t>gu</w:t>
      </w:r>
      <w:r>
        <w:t>lat</w:t>
      </w:r>
      <w:r>
        <w:rPr>
          <w:spacing w:val="1"/>
        </w:rPr>
        <w:t>o</w:t>
      </w:r>
      <w:r>
        <w:rPr>
          <w:spacing w:val="-2"/>
        </w:rPr>
        <w:t>r</w:t>
      </w:r>
      <w:r>
        <w:t>y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le</w:t>
      </w:r>
      <w:r>
        <w:rPr>
          <w:spacing w:val="1"/>
        </w:rPr>
        <w:t>g</w:t>
      </w:r>
      <w:r>
        <w:t>al</w:t>
      </w:r>
      <w:r>
        <w:rPr>
          <w:spacing w:val="-4"/>
        </w:rPr>
        <w:t xml:space="preserve"> </w:t>
      </w:r>
      <w:r>
        <w:rPr>
          <w:spacing w:val="1"/>
        </w:rPr>
        <w:t>r</w:t>
      </w:r>
      <w:r>
        <w:t>e</w:t>
      </w:r>
      <w:r>
        <w:rPr>
          <w:spacing w:val="-1"/>
        </w:rPr>
        <w:t>q</w:t>
      </w:r>
      <w:r>
        <w:rPr>
          <w:spacing w:val="1"/>
        </w:rPr>
        <w:t>u</w:t>
      </w:r>
      <w:r>
        <w:t>ire</w:t>
      </w:r>
      <w:r>
        <w:rPr>
          <w:spacing w:val="-1"/>
        </w:rPr>
        <w:t>m</w:t>
      </w:r>
      <w:r>
        <w:t>e</w:t>
      </w:r>
      <w:r>
        <w:rPr>
          <w:spacing w:val="5"/>
        </w:rPr>
        <w:t>n</w:t>
      </w:r>
      <w:r>
        <w:t>t</w:t>
      </w:r>
      <w:r>
        <w:rPr>
          <w:spacing w:val="-1"/>
        </w:rPr>
        <w:t>s</w:t>
      </w:r>
      <w:r>
        <w:t>?</w:t>
      </w:r>
    </w:p>
    <w:p w14:paraId="7DC36B14" w14:textId="77777777" w:rsidR="00F66945" w:rsidRDefault="00FA51B1">
      <w:pPr>
        <w:spacing w:before="15" w:line="280" w:lineRule="exact"/>
        <w:rPr>
          <w:sz w:val="28"/>
          <w:szCs w:val="28"/>
        </w:rPr>
      </w:pPr>
      <w:r>
        <w:br w:type="column"/>
      </w:r>
    </w:p>
    <w:p w14:paraId="4CEFCD89" w14:textId="77777777" w:rsidR="00F66945" w:rsidRDefault="00FA51B1">
      <w:pPr>
        <w:spacing w:line="219" w:lineRule="auto"/>
        <w:ind w:right="76"/>
      </w:pPr>
      <w:r>
        <w:t xml:space="preserve">FS/ </w:t>
      </w:r>
      <w:r>
        <w:rPr>
          <w:spacing w:val="-1"/>
        </w:rPr>
        <w:t>R</w:t>
      </w:r>
      <w:r>
        <w:t>e</w:t>
      </w:r>
      <w:r>
        <w:rPr>
          <w:spacing w:val="1"/>
        </w:rPr>
        <w:t>por</w:t>
      </w:r>
      <w:r>
        <w:t>ti</w:t>
      </w:r>
      <w:r>
        <w:rPr>
          <w:spacing w:val="1"/>
        </w:rPr>
        <w:t>n</w:t>
      </w:r>
      <w:r>
        <w:t xml:space="preserve">g </w:t>
      </w:r>
      <w:r>
        <w:rPr>
          <w:spacing w:val="1"/>
        </w:rPr>
        <w:t>p</w:t>
      </w:r>
      <w:r>
        <w:t>a</w:t>
      </w:r>
      <w:r>
        <w:rPr>
          <w:spacing w:val="1"/>
        </w:rPr>
        <w:t>ck</w:t>
      </w:r>
      <w:r>
        <w:t>a</w:t>
      </w:r>
      <w:r>
        <w:rPr>
          <w:spacing w:val="1"/>
        </w:rPr>
        <w:t>g</w:t>
      </w:r>
      <w:r>
        <w:t>e/ Ot</w:t>
      </w:r>
      <w:r>
        <w:rPr>
          <w:spacing w:val="1"/>
        </w:rPr>
        <w:t>h</w:t>
      </w:r>
      <w:r>
        <w:t>e</w:t>
      </w:r>
      <w:r>
        <w:rPr>
          <w:spacing w:val="1"/>
        </w:rPr>
        <w:t>r</w:t>
      </w:r>
      <w:r>
        <w:t>s</w:t>
      </w:r>
    </w:p>
    <w:p w14:paraId="26ACD092" w14:textId="77777777" w:rsidR="00F66945" w:rsidRDefault="00F66945">
      <w:pPr>
        <w:spacing w:before="10" w:line="200" w:lineRule="exact"/>
      </w:pPr>
    </w:p>
    <w:p w14:paraId="4ECA35AC" w14:textId="77777777" w:rsidR="00F66945" w:rsidRDefault="00FA51B1">
      <w:pPr>
        <w:spacing w:line="219" w:lineRule="auto"/>
        <w:ind w:right="143"/>
        <w:jc w:val="both"/>
      </w:pPr>
      <w:r>
        <w:t>Stat</w:t>
      </w:r>
      <w:r>
        <w:rPr>
          <w:spacing w:val="1"/>
        </w:rPr>
        <w:t>u</w:t>
      </w:r>
      <w:r>
        <w:t>t</w:t>
      </w:r>
      <w:r>
        <w:rPr>
          <w:spacing w:val="1"/>
        </w:rPr>
        <w:t>or</w:t>
      </w:r>
      <w:r>
        <w:t>y a</w:t>
      </w:r>
      <w:r>
        <w:rPr>
          <w:spacing w:val="1"/>
        </w:rPr>
        <w:t>ud</w:t>
      </w:r>
      <w:r>
        <w:t>it</w:t>
      </w:r>
      <w:r>
        <w:rPr>
          <w:spacing w:val="1"/>
        </w:rPr>
        <w:t>or</w:t>
      </w:r>
      <w:r>
        <w:rPr>
          <w:spacing w:val="-1"/>
        </w:rPr>
        <w:t>s</w:t>
      </w:r>
      <w:r>
        <w:t xml:space="preserve">’ </w:t>
      </w:r>
      <w:r>
        <w:rPr>
          <w:spacing w:val="1"/>
        </w:rPr>
        <w:t>r</w:t>
      </w:r>
      <w:r>
        <w:t>e</w:t>
      </w:r>
      <w:r>
        <w:rPr>
          <w:spacing w:val="1"/>
        </w:rPr>
        <w:t>por</w:t>
      </w:r>
      <w:r>
        <w:t>t/</w:t>
      </w:r>
    </w:p>
    <w:p w14:paraId="3E79F002" w14:textId="77777777" w:rsidR="00F66945" w:rsidRDefault="00FA51B1">
      <w:pPr>
        <w:spacing w:line="200" w:lineRule="exact"/>
        <w:ind w:right="-34"/>
      </w:pPr>
      <w:r>
        <w:rPr>
          <w:spacing w:val="1"/>
        </w:rPr>
        <w:t>In</w:t>
      </w:r>
      <w:r>
        <w:t>te</w:t>
      </w:r>
      <w:r>
        <w:rPr>
          <w:spacing w:val="2"/>
        </w:rPr>
        <w:t>r</w:t>
      </w:r>
      <w:r>
        <w:rPr>
          <w:spacing w:val="1"/>
        </w:rPr>
        <w:t>-</w:t>
      </w:r>
      <w:r>
        <w:rPr>
          <w:spacing w:val="-1"/>
        </w:rPr>
        <w:t>o</w:t>
      </w:r>
      <w:r>
        <w:rPr>
          <w:spacing w:val="1"/>
        </w:rPr>
        <w:t>ff</w:t>
      </w:r>
      <w:r>
        <w:t>ice cle</w:t>
      </w:r>
      <w:r>
        <w:rPr>
          <w:spacing w:val="1"/>
        </w:rPr>
        <w:t>ar</w:t>
      </w:r>
      <w:r>
        <w:t>a</w:t>
      </w:r>
      <w:r>
        <w:rPr>
          <w:spacing w:val="1"/>
        </w:rPr>
        <w:t>n</w:t>
      </w:r>
      <w:r>
        <w:t>c</w:t>
      </w:r>
      <w:r>
        <w:rPr>
          <w:spacing w:val="1"/>
        </w:rPr>
        <w:t>e</w:t>
      </w:r>
      <w:r>
        <w:t>/</w:t>
      </w:r>
    </w:p>
    <w:p w14:paraId="66F96579" w14:textId="77777777" w:rsidR="00F66945" w:rsidRDefault="00000000">
      <w:pPr>
        <w:spacing w:line="200" w:lineRule="exact"/>
      </w:pPr>
      <w:r>
        <w:pict w14:anchorId="2FC7CA4B">
          <v:group id="_x0000_s2055" style="position:absolute;margin-left:79.4pt;margin-top:84.8pt;width:442.65pt;height:230.55pt;z-index:-1126;mso-position-horizontal-relative:page;mso-position-vertical-relative:page" coordorigin="1588,1696" coordsize="8853,4611">
            <v:shape id="_x0000_s2066" style="position:absolute;left:1599;top:1707;width:6220;height:0" coordorigin="1599,1707" coordsize="6220,0" path="m1599,1707r6220,e" filled="f" strokeweight=".58pt">
              <v:path arrowok="t"/>
            </v:shape>
            <v:shape id="_x0000_s2065" style="position:absolute;left:7828;top:1707;width:1162;height:0" coordorigin="7828,1707" coordsize="1162,0" path="m7828,1707r1162,e" filled="f" strokeweight=".58pt">
              <v:path arrowok="t"/>
            </v:shape>
            <v:shape id="_x0000_s2064" style="position:absolute;left:9000;top:1707;width:1431;height:0" coordorigin="9000,1707" coordsize="1431,0" path="m9000,1707r1430,e" filled="f" strokeweight=".58pt">
              <v:path arrowok="t"/>
            </v:shape>
            <v:shape id="_x0000_s2063" style="position:absolute;left:1594;top:1702;width:0;height:4599" coordorigin="1594,1702" coordsize="0,4599" path="m1594,1702r,4599e" filled="f" strokeweight=".58pt">
              <v:path arrowok="t"/>
            </v:shape>
            <v:shape id="_x0000_s2062" style="position:absolute;left:1599;top:6296;width:6220;height:0" coordorigin="1599,6296" coordsize="6220,0" path="m1599,6296r6220,e" filled="f" strokeweight=".58pt">
              <v:path arrowok="t"/>
            </v:shape>
            <v:shape id="_x0000_s2061" style="position:absolute;left:7824;top:1702;width:0;height:4599" coordorigin="7824,1702" coordsize="0,4599" path="m7824,1702r,4599e" filled="f" strokeweight=".58pt">
              <v:path arrowok="t"/>
            </v:shape>
            <v:shape id="_x0000_s2060" style="position:absolute;left:7828;top:6296;width:1162;height:0" coordorigin="7828,6296" coordsize="1162,0" path="m7828,6296r1162,e" filled="f" strokeweight=".58pt">
              <v:path arrowok="t"/>
            </v:shape>
            <v:shape id="_x0000_s2059" style="position:absolute;left:8995;top:1702;width:0;height:4599" coordorigin="8995,1702" coordsize="0,4599" path="m8995,1702r,4599e" filled="f" strokeweight=".58pt">
              <v:path arrowok="t"/>
            </v:shape>
            <v:shape id="_x0000_s2058" style="position:absolute;left:9000;top:6296;width:1431;height:0" coordorigin="9000,6296" coordsize="1431,0" path="m9000,6296r1430,e" filled="f" strokeweight=".58pt">
              <v:path arrowok="t"/>
            </v:shape>
            <v:shape id="_x0000_s2057" style="position:absolute;left:10435;top:1702;width:0;height:4599" coordorigin="10435,1702" coordsize="0,4599" path="m10435,1702r,4599e" filled="f" strokeweight=".58pt">
              <v:path arrowok="t"/>
            </v:shape>
            <v:shape id="_x0000_s2056" style="position:absolute;left:8775;top:3195;width:180;height:233" coordorigin="8775,3195" coordsize="180,233" path="m8775,3428r180,l8955,3195r-180,l8775,3428xe" filled="f">
              <v:path arrowok="t"/>
            </v:shape>
            <w10:wrap anchorx="page" anchory="page"/>
          </v:group>
        </w:pict>
      </w:r>
      <w:r w:rsidR="00FA51B1">
        <w:t>Ot</w:t>
      </w:r>
      <w:r w:rsidR="00FA51B1">
        <w:rPr>
          <w:spacing w:val="1"/>
        </w:rPr>
        <w:t>h</w:t>
      </w:r>
      <w:r w:rsidR="00FA51B1">
        <w:t>er</w:t>
      </w:r>
    </w:p>
    <w:p w14:paraId="08B6D09E" w14:textId="77777777" w:rsidR="00F66945" w:rsidRDefault="00FA51B1">
      <w:pPr>
        <w:spacing w:line="200" w:lineRule="exact"/>
      </w:pPr>
      <w:r>
        <w:rPr>
          <w:spacing w:val="1"/>
        </w:rPr>
        <w:t>r</w:t>
      </w:r>
      <w:r>
        <w:t>e</w:t>
      </w:r>
      <w:r>
        <w:rPr>
          <w:spacing w:val="1"/>
        </w:rPr>
        <w:t>por</w:t>
      </w:r>
      <w:r>
        <w:t>ts</w:t>
      </w:r>
    </w:p>
    <w:p w14:paraId="686DE1F6" w14:textId="77777777" w:rsidR="00F66945" w:rsidRDefault="00FA51B1">
      <w:pPr>
        <w:spacing w:line="200" w:lineRule="exact"/>
      </w:pPr>
      <w:r>
        <w:br w:type="column"/>
      </w:r>
    </w:p>
    <w:p w14:paraId="5A828CC8" w14:textId="77777777" w:rsidR="00F66945" w:rsidRDefault="00F66945">
      <w:pPr>
        <w:spacing w:before="11" w:line="260" w:lineRule="exact"/>
        <w:rPr>
          <w:sz w:val="26"/>
          <w:szCs w:val="26"/>
        </w:rPr>
      </w:pPr>
    </w:p>
    <w:p w14:paraId="5D5FBC81" w14:textId="77777777" w:rsidR="00F66945" w:rsidRPr="00F526D6" w:rsidRDefault="00FA51B1">
      <w:r w:rsidRPr="00F526D6">
        <w:rPr>
          <w:spacing w:val="-1"/>
        </w:rPr>
        <w:t>Y</w:t>
      </w:r>
      <w:r w:rsidRPr="00F526D6">
        <w:t>es</w:t>
      </w:r>
    </w:p>
    <w:p w14:paraId="3CCF97A0" w14:textId="77777777" w:rsidR="00F66945" w:rsidRDefault="00F66945">
      <w:pPr>
        <w:spacing w:before="7" w:line="180" w:lineRule="exact"/>
        <w:rPr>
          <w:sz w:val="18"/>
          <w:szCs w:val="18"/>
        </w:rPr>
      </w:pPr>
    </w:p>
    <w:p w14:paraId="02F8AB26" w14:textId="77777777" w:rsidR="00F66945" w:rsidRDefault="00F66945">
      <w:pPr>
        <w:spacing w:line="200" w:lineRule="exact"/>
      </w:pPr>
    </w:p>
    <w:p w14:paraId="18CA7200" w14:textId="77777777" w:rsidR="00F66945" w:rsidRDefault="00F66945">
      <w:pPr>
        <w:spacing w:line="200" w:lineRule="exact"/>
      </w:pPr>
    </w:p>
    <w:p w14:paraId="29842F63" w14:textId="77777777" w:rsidR="00F66945" w:rsidRPr="00F526D6" w:rsidRDefault="00FA51B1">
      <w:pPr>
        <w:sectPr w:rsidR="00F66945" w:rsidRPr="00F526D6">
          <w:type w:val="continuous"/>
          <w:pgSz w:w="11920" w:h="16860"/>
          <w:pgMar w:top="1220" w:right="780" w:bottom="280" w:left="1560" w:header="720" w:footer="720" w:gutter="0"/>
          <w:cols w:num="3" w:space="720" w:equalWidth="0">
            <w:col w:w="6159" w:space="213"/>
            <w:col w:w="911" w:space="697"/>
            <w:col w:w="1600"/>
          </w:cols>
        </w:sectPr>
      </w:pPr>
      <w:r w:rsidRPr="00F526D6">
        <w:rPr>
          <w:spacing w:val="-1"/>
        </w:rPr>
        <w:t>Y</w:t>
      </w:r>
      <w:r w:rsidRPr="00F526D6">
        <w:t>es</w:t>
      </w:r>
    </w:p>
    <w:p w14:paraId="4F1ABB16" w14:textId="77777777" w:rsidR="00F66945" w:rsidRDefault="00F66945">
      <w:pPr>
        <w:spacing w:before="10" w:line="140" w:lineRule="exact"/>
        <w:rPr>
          <w:sz w:val="15"/>
          <w:szCs w:val="15"/>
        </w:rPr>
      </w:pPr>
    </w:p>
    <w:p w14:paraId="4F8817D4" w14:textId="77777777" w:rsidR="00F66945" w:rsidRDefault="00F66945">
      <w:pPr>
        <w:spacing w:line="200" w:lineRule="exact"/>
      </w:pPr>
    </w:p>
    <w:p w14:paraId="3306FBE1" w14:textId="77777777" w:rsidR="00F66945" w:rsidRDefault="00F66945">
      <w:pPr>
        <w:spacing w:line="200" w:lineRule="exact"/>
      </w:pPr>
    </w:p>
    <w:p w14:paraId="2DF9B4BD" w14:textId="77777777" w:rsidR="00F66945" w:rsidRDefault="00F66945">
      <w:pPr>
        <w:spacing w:line="200" w:lineRule="exact"/>
      </w:pPr>
    </w:p>
    <w:p w14:paraId="5F9793DF" w14:textId="77777777" w:rsidR="00F66945" w:rsidRDefault="00F66945">
      <w:pPr>
        <w:spacing w:line="200" w:lineRule="exact"/>
      </w:pPr>
    </w:p>
    <w:p w14:paraId="5510AA5A" w14:textId="77777777" w:rsidR="00F66945" w:rsidRDefault="00F66945">
      <w:pPr>
        <w:spacing w:line="200" w:lineRule="exact"/>
      </w:pPr>
    </w:p>
    <w:p w14:paraId="7B641E73" w14:textId="77777777" w:rsidR="00F66945" w:rsidRDefault="00F66945">
      <w:pPr>
        <w:spacing w:line="200" w:lineRule="exact"/>
      </w:pPr>
    </w:p>
    <w:p w14:paraId="4AF12739" w14:textId="77777777" w:rsidR="00F66945" w:rsidRDefault="00F66945">
      <w:pPr>
        <w:spacing w:line="200" w:lineRule="exact"/>
      </w:pPr>
    </w:p>
    <w:p w14:paraId="207AA2E1" w14:textId="77777777" w:rsidR="00F66945" w:rsidRDefault="00F66945">
      <w:pPr>
        <w:spacing w:line="200" w:lineRule="exact"/>
      </w:pPr>
    </w:p>
    <w:p w14:paraId="1BC75E2B" w14:textId="77777777" w:rsidR="00F66945" w:rsidRDefault="00F66945">
      <w:pPr>
        <w:spacing w:line="200" w:lineRule="exact"/>
      </w:pPr>
    </w:p>
    <w:p w14:paraId="4A745596" w14:textId="77777777" w:rsidR="00F66945" w:rsidRDefault="00F66945">
      <w:pPr>
        <w:spacing w:line="200" w:lineRule="exact"/>
      </w:pPr>
    </w:p>
    <w:p w14:paraId="6C043DA5" w14:textId="77777777" w:rsidR="00F66945" w:rsidRDefault="00F66945">
      <w:pPr>
        <w:spacing w:line="200" w:lineRule="exact"/>
      </w:pPr>
    </w:p>
    <w:p w14:paraId="79BDE131" w14:textId="77777777" w:rsidR="00F66945" w:rsidRDefault="00FA51B1">
      <w:pPr>
        <w:spacing w:before="37"/>
        <w:ind w:left="42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</w:t>
      </w:r>
      <w:r>
        <w:rPr>
          <w:rFonts w:ascii="Arial" w:eastAsia="Arial" w:hAnsi="Arial" w:cs="Arial"/>
          <w:spacing w:val="-1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con</w:t>
      </w:r>
      <w:r>
        <w:rPr>
          <w:rFonts w:ascii="Arial" w:eastAsia="Arial" w:hAnsi="Arial" w:cs="Arial"/>
          <w:spacing w:val="-4"/>
          <w:sz w:val="18"/>
          <w:szCs w:val="18"/>
        </w:rPr>
        <w:t>f</w:t>
      </w:r>
      <w:r>
        <w:rPr>
          <w:rFonts w:ascii="Arial" w:eastAsia="Arial" w:hAnsi="Arial" w:cs="Arial"/>
          <w:spacing w:val="-6"/>
          <w:sz w:val="18"/>
          <w:szCs w:val="18"/>
        </w:rPr>
        <w:t>i</w:t>
      </w:r>
      <w:r>
        <w:rPr>
          <w:rFonts w:ascii="Arial" w:eastAsia="Arial" w:hAnsi="Arial" w:cs="Arial"/>
          <w:spacing w:val="-7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m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-7"/>
          <w:sz w:val="18"/>
          <w:szCs w:val="18"/>
        </w:rPr>
        <w:t>t</w:t>
      </w:r>
      <w:r>
        <w:rPr>
          <w:rFonts w:ascii="Arial" w:eastAsia="Arial" w:hAnsi="Arial" w:cs="Arial"/>
          <w:spacing w:val="-6"/>
          <w:sz w:val="18"/>
          <w:szCs w:val="18"/>
        </w:rPr>
        <w:t>h</w:t>
      </w:r>
      <w:r>
        <w:rPr>
          <w:rFonts w:ascii="Arial" w:eastAsia="Arial" w:hAnsi="Arial" w:cs="Arial"/>
          <w:spacing w:val="-4"/>
          <w:sz w:val="18"/>
          <w:szCs w:val="18"/>
        </w:rPr>
        <w:t>a</w:t>
      </w:r>
      <w:r>
        <w:rPr>
          <w:rFonts w:ascii="Arial" w:eastAsia="Arial" w:hAnsi="Arial" w:cs="Arial"/>
          <w:spacing w:val="-7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:</w:t>
      </w:r>
    </w:p>
    <w:p w14:paraId="0475178E" w14:textId="77777777" w:rsidR="00F66945" w:rsidRDefault="00F66945">
      <w:pPr>
        <w:spacing w:before="9" w:line="100" w:lineRule="exact"/>
        <w:rPr>
          <w:sz w:val="11"/>
          <w:szCs w:val="11"/>
        </w:rPr>
      </w:pPr>
    </w:p>
    <w:p w14:paraId="1B1554B7" w14:textId="77777777" w:rsidR="00F66945" w:rsidRDefault="00FA51B1">
      <w:pPr>
        <w:ind w:left="42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6"/>
          <w:sz w:val="18"/>
          <w:szCs w:val="18"/>
        </w:rPr>
        <w:t>1</w:t>
      </w:r>
      <w:r>
        <w:rPr>
          <w:rFonts w:ascii="Arial" w:eastAsia="Arial" w:hAnsi="Arial" w:cs="Arial"/>
          <w:sz w:val="18"/>
          <w:szCs w:val="18"/>
        </w:rPr>
        <w:t xml:space="preserve">. </w:t>
      </w:r>
      <w:r>
        <w:rPr>
          <w:rFonts w:ascii="Arial" w:eastAsia="Arial" w:hAnsi="Arial" w:cs="Arial"/>
          <w:spacing w:val="40"/>
          <w:sz w:val="18"/>
          <w:szCs w:val="18"/>
        </w:rPr>
        <w:t xml:space="preserve"> </w:t>
      </w:r>
      <w:r>
        <w:rPr>
          <w:rFonts w:ascii="Arial" w:eastAsia="Arial" w:hAnsi="Arial" w:cs="Arial"/>
          <w:spacing w:val="-7"/>
          <w:sz w:val="18"/>
          <w:szCs w:val="18"/>
        </w:rPr>
        <w:t>T</w:t>
      </w:r>
      <w:r>
        <w:rPr>
          <w:rFonts w:ascii="Arial" w:eastAsia="Arial" w:hAnsi="Arial" w:cs="Arial"/>
          <w:spacing w:val="-6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sz w:val="18"/>
          <w:szCs w:val="18"/>
        </w:rPr>
        <w:t>p</w:t>
      </w:r>
      <w:r>
        <w:rPr>
          <w:rFonts w:ascii="Arial" w:eastAsia="Arial" w:hAnsi="Arial" w:cs="Arial"/>
          <w:spacing w:val="-7"/>
          <w:sz w:val="18"/>
          <w:szCs w:val="18"/>
        </w:rPr>
        <w:t>r</w:t>
      </w:r>
      <w:r>
        <w:rPr>
          <w:rFonts w:ascii="Arial" w:eastAsia="Arial" w:hAnsi="Arial" w:cs="Arial"/>
          <w:spacing w:val="-6"/>
          <w:sz w:val="18"/>
          <w:szCs w:val="18"/>
        </w:rPr>
        <w:t>oce</w:t>
      </w:r>
      <w:r>
        <w:rPr>
          <w:rFonts w:ascii="Arial" w:eastAsia="Arial" w:hAnsi="Arial" w:cs="Arial"/>
          <w:spacing w:val="-4"/>
          <w:sz w:val="18"/>
          <w:szCs w:val="18"/>
        </w:rPr>
        <w:t>d</w:t>
      </w:r>
      <w:r>
        <w:rPr>
          <w:rFonts w:ascii="Arial" w:eastAsia="Arial" w:hAnsi="Arial" w:cs="Arial"/>
          <w:spacing w:val="-6"/>
          <w:sz w:val="18"/>
          <w:szCs w:val="18"/>
        </w:rPr>
        <w:t>u</w:t>
      </w:r>
      <w:r>
        <w:rPr>
          <w:rFonts w:ascii="Arial" w:eastAsia="Arial" w:hAnsi="Arial" w:cs="Arial"/>
          <w:spacing w:val="-7"/>
          <w:sz w:val="18"/>
          <w:szCs w:val="18"/>
        </w:rPr>
        <w:t>r</w:t>
      </w:r>
      <w:r>
        <w:rPr>
          <w:rFonts w:ascii="Arial" w:eastAsia="Arial" w:hAnsi="Arial" w:cs="Arial"/>
          <w:spacing w:val="-6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-7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>e</w:t>
      </w:r>
      <w:r>
        <w:rPr>
          <w:rFonts w:ascii="Arial" w:eastAsia="Arial" w:hAnsi="Arial" w:cs="Arial"/>
          <w:spacing w:val="-6"/>
          <w:sz w:val="18"/>
          <w:szCs w:val="18"/>
        </w:rPr>
        <w:t>qui</w:t>
      </w:r>
      <w:r>
        <w:rPr>
          <w:rFonts w:ascii="Arial" w:eastAsia="Arial" w:hAnsi="Arial" w:cs="Arial"/>
          <w:spacing w:val="-5"/>
          <w:sz w:val="18"/>
          <w:szCs w:val="18"/>
        </w:rPr>
        <w:t>r</w:t>
      </w:r>
      <w:r>
        <w:rPr>
          <w:rFonts w:ascii="Arial" w:eastAsia="Arial" w:hAnsi="Arial" w:cs="Arial"/>
          <w:spacing w:val="-6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-7"/>
          <w:sz w:val="18"/>
          <w:szCs w:val="18"/>
        </w:rPr>
        <w:t>t</w:t>
      </w:r>
      <w:r>
        <w:rPr>
          <w:rFonts w:ascii="Arial" w:eastAsia="Arial" w:hAnsi="Arial" w:cs="Arial"/>
          <w:spacing w:val="-4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7"/>
          <w:sz w:val="18"/>
          <w:szCs w:val="18"/>
        </w:rPr>
        <w:t>f</w:t>
      </w:r>
      <w:r>
        <w:rPr>
          <w:rFonts w:ascii="Arial" w:eastAsia="Arial" w:hAnsi="Arial" w:cs="Arial"/>
          <w:spacing w:val="-4"/>
          <w:sz w:val="18"/>
          <w:szCs w:val="18"/>
        </w:rPr>
        <w:t>i</w:t>
      </w:r>
      <w:r>
        <w:rPr>
          <w:rFonts w:ascii="Arial" w:eastAsia="Arial" w:hAnsi="Arial" w:cs="Arial"/>
          <w:spacing w:val="-7"/>
          <w:sz w:val="18"/>
          <w:szCs w:val="18"/>
        </w:rPr>
        <w:t>r</w:t>
      </w:r>
      <w:r>
        <w:rPr>
          <w:rFonts w:ascii="Arial" w:eastAsia="Arial" w:hAnsi="Arial" w:cs="Arial"/>
          <w:spacing w:val="-6"/>
          <w:sz w:val="18"/>
          <w:szCs w:val="18"/>
        </w:rPr>
        <w:t>m</w:t>
      </w:r>
      <w:r>
        <w:rPr>
          <w:rFonts w:ascii="Arial" w:eastAsia="Arial" w:hAnsi="Arial" w:cs="Arial"/>
          <w:spacing w:val="-8"/>
          <w:sz w:val="18"/>
          <w:szCs w:val="18"/>
        </w:rPr>
        <w:t>'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poli</w:t>
      </w:r>
      <w:r>
        <w:rPr>
          <w:rFonts w:ascii="Arial" w:eastAsia="Arial" w:hAnsi="Arial" w:cs="Arial"/>
          <w:spacing w:val="-4"/>
          <w:sz w:val="18"/>
          <w:szCs w:val="18"/>
        </w:rPr>
        <w:t>c</w:t>
      </w:r>
      <w:r>
        <w:rPr>
          <w:rFonts w:ascii="Arial" w:eastAsia="Arial" w:hAnsi="Arial" w:cs="Arial"/>
          <w:spacing w:val="-6"/>
          <w:sz w:val="18"/>
          <w:szCs w:val="18"/>
        </w:rPr>
        <w:t>ie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>n</w:t>
      </w:r>
      <w:r>
        <w:rPr>
          <w:rFonts w:ascii="Arial" w:eastAsia="Arial" w:hAnsi="Arial" w:cs="Arial"/>
          <w:spacing w:val="-6"/>
          <w:sz w:val="18"/>
          <w:szCs w:val="18"/>
        </w:rPr>
        <w:t>gagem</w:t>
      </w:r>
      <w:r>
        <w:rPr>
          <w:rFonts w:ascii="Arial" w:eastAsia="Arial" w:hAnsi="Arial" w:cs="Arial"/>
          <w:spacing w:val="-4"/>
          <w:sz w:val="18"/>
          <w:szCs w:val="18"/>
        </w:rPr>
        <w:t>e</w:t>
      </w:r>
      <w:r>
        <w:rPr>
          <w:rFonts w:ascii="Arial" w:eastAsia="Arial" w:hAnsi="Arial" w:cs="Arial"/>
          <w:spacing w:val="-6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sz w:val="18"/>
          <w:szCs w:val="18"/>
        </w:rPr>
        <w:t>q</w:t>
      </w:r>
      <w:r>
        <w:rPr>
          <w:rFonts w:ascii="Arial" w:eastAsia="Arial" w:hAnsi="Arial" w:cs="Arial"/>
          <w:spacing w:val="-6"/>
          <w:sz w:val="18"/>
          <w:szCs w:val="18"/>
        </w:rPr>
        <w:t>u</w:t>
      </w:r>
      <w:r>
        <w:rPr>
          <w:rFonts w:ascii="Arial" w:eastAsia="Arial" w:hAnsi="Arial" w:cs="Arial"/>
          <w:spacing w:val="-4"/>
          <w:sz w:val="18"/>
          <w:szCs w:val="18"/>
        </w:rPr>
        <w:t>a</w:t>
      </w:r>
      <w:r>
        <w:rPr>
          <w:rFonts w:ascii="Arial" w:eastAsia="Arial" w:hAnsi="Arial" w:cs="Arial"/>
          <w:spacing w:val="-6"/>
          <w:sz w:val="18"/>
          <w:szCs w:val="18"/>
        </w:rPr>
        <w:t>li</w:t>
      </w:r>
      <w:r>
        <w:rPr>
          <w:rFonts w:ascii="Arial" w:eastAsia="Arial" w:hAnsi="Arial" w:cs="Arial"/>
          <w:spacing w:val="-7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co</w:t>
      </w:r>
      <w:r>
        <w:rPr>
          <w:rFonts w:ascii="Arial" w:eastAsia="Arial" w:hAnsi="Arial" w:cs="Arial"/>
          <w:spacing w:val="-4"/>
          <w:sz w:val="18"/>
          <w:szCs w:val="18"/>
        </w:rPr>
        <w:t>n</w:t>
      </w:r>
      <w:r>
        <w:rPr>
          <w:rFonts w:ascii="Arial" w:eastAsia="Arial" w:hAnsi="Arial" w:cs="Arial"/>
          <w:spacing w:val="-7"/>
          <w:sz w:val="18"/>
          <w:szCs w:val="18"/>
        </w:rPr>
        <w:t>tr</w:t>
      </w:r>
      <w:r>
        <w:rPr>
          <w:rFonts w:ascii="Arial" w:eastAsia="Arial" w:hAnsi="Arial" w:cs="Arial"/>
          <w:spacing w:val="-4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5"/>
          <w:sz w:val="18"/>
          <w:szCs w:val="18"/>
        </w:rPr>
        <w:t>r</w:t>
      </w:r>
      <w:r>
        <w:rPr>
          <w:rFonts w:ascii="Arial" w:eastAsia="Arial" w:hAnsi="Arial" w:cs="Arial"/>
          <w:spacing w:val="-6"/>
          <w:sz w:val="18"/>
          <w:szCs w:val="18"/>
        </w:rPr>
        <w:t>evi</w:t>
      </w:r>
      <w:r>
        <w:rPr>
          <w:rFonts w:ascii="Arial" w:eastAsia="Arial" w:hAnsi="Arial" w:cs="Arial"/>
          <w:spacing w:val="-4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w</w:t>
      </w:r>
      <w:r>
        <w:rPr>
          <w:rFonts w:ascii="Arial" w:eastAsia="Arial" w:hAnsi="Arial" w:cs="Arial"/>
          <w:spacing w:val="-1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ha</w:t>
      </w:r>
      <w:r>
        <w:rPr>
          <w:rFonts w:ascii="Arial" w:eastAsia="Arial" w:hAnsi="Arial" w:cs="Arial"/>
          <w:spacing w:val="-4"/>
          <w:sz w:val="18"/>
          <w:szCs w:val="18"/>
        </w:rPr>
        <w:t>v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b</w:t>
      </w:r>
      <w:r>
        <w:rPr>
          <w:rFonts w:ascii="Arial" w:eastAsia="Arial" w:hAnsi="Arial" w:cs="Arial"/>
          <w:spacing w:val="-4"/>
          <w:sz w:val="18"/>
          <w:szCs w:val="18"/>
        </w:rPr>
        <w:t>e</w:t>
      </w:r>
      <w:r>
        <w:rPr>
          <w:rFonts w:ascii="Arial" w:eastAsia="Arial" w:hAnsi="Arial" w:cs="Arial"/>
          <w:spacing w:val="-6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sz w:val="18"/>
          <w:szCs w:val="18"/>
        </w:rPr>
        <w:t>p</w:t>
      </w:r>
      <w:r>
        <w:rPr>
          <w:rFonts w:ascii="Arial" w:eastAsia="Arial" w:hAnsi="Arial" w:cs="Arial"/>
          <w:spacing w:val="-6"/>
          <w:sz w:val="18"/>
          <w:szCs w:val="18"/>
        </w:rPr>
        <w:t>e</w:t>
      </w:r>
      <w:r>
        <w:rPr>
          <w:rFonts w:ascii="Arial" w:eastAsia="Arial" w:hAnsi="Arial" w:cs="Arial"/>
          <w:spacing w:val="-7"/>
          <w:sz w:val="18"/>
          <w:szCs w:val="18"/>
        </w:rPr>
        <w:t>r</w:t>
      </w:r>
      <w:r>
        <w:rPr>
          <w:rFonts w:ascii="Arial" w:eastAsia="Arial" w:hAnsi="Arial" w:cs="Arial"/>
          <w:spacing w:val="-5"/>
          <w:sz w:val="18"/>
          <w:szCs w:val="18"/>
        </w:rPr>
        <w:t>f</w:t>
      </w:r>
      <w:r>
        <w:rPr>
          <w:rFonts w:ascii="Arial" w:eastAsia="Arial" w:hAnsi="Arial" w:cs="Arial"/>
          <w:spacing w:val="-6"/>
          <w:sz w:val="18"/>
          <w:szCs w:val="18"/>
        </w:rPr>
        <w:t>o</w:t>
      </w:r>
      <w:r>
        <w:rPr>
          <w:rFonts w:ascii="Arial" w:eastAsia="Arial" w:hAnsi="Arial" w:cs="Arial"/>
          <w:spacing w:val="-7"/>
          <w:sz w:val="18"/>
          <w:szCs w:val="18"/>
        </w:rPr>
        <w:t>r</w:t>
      </w:r>
      <w:r>
        <w:rPr>
          <w:rFonts w:ascii="Arial" w:eastAsia="Arial" w:hAnsi="Arial" w:cs="Arial"/>
          <w:spacing w:val="-6"/>
          <w:sz w:val="18"/>
          <w:szCs w:val="18"/>
        </w:rPr>
        <w:t>med</w:t>
      </w:r>
      <w:r>
        <w:rPr>
          <w:rFonts w:ascii="Arial" w:eastAsia="Arial" w:hAnsi="Arial" w:cs="Arial"/>
          <w:sz w:val="18"/>
          <w:szCs w:val="18"/>
        </w:rPr>
        <w:t>.</w:t>
      </w:r>
    </w:p>
    <w:p w14:paraId="1C5FB7D1" w14:textId="77777777" w:rsidR="00F66945" w:rsidRDefault="00F66945">
      <w:pPr>
        <w:spacing w:before="2" w:line="120" w:lineRule="exact"/>
        <w:rPr>
          <w:sz w:val="12"/>
          <w:szCs w:val="12"/>
        </w:rPr>
      </w:pPr>
    </w:p>
    <w:p w14:paraId="1F1B7D68" w14:textId="77777777" w:rsidR="00F66945" w:rsidRDefault="00FA51B1">
      <w:pPr>
        <w:ind w:left="42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6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 xml:space="preserve">. </w:t>
      </w:r>
      <w:r>
        <w:rPr>
          <w:rFonts w:ascii="Arial" w:eastAsia="Arial" w:hAnsi="Arial" w:cs="Arial"/>
          <w:spacing w:val="40"/>
          <w:sz w:val="18"/>
          <w:szCs w:val="18"/>
        </w:rPr>
        <w:t xml:space="preserve"> </w:t>
      </w:r>
      <w:r>
        <w:rPr>
          <w:rFonts w:ascii="Arial" w:eastAsia="Arial" w:hAnsi="Arial" w:cs="Arial"/>
          <w:spacing w:val="-7"/>
          <w:sz w:val="18"/>
          <w:szCs w:val="18"/>
        </w:rPr>
        <w:t>T</w:t>
      </w:r>
      <w:r>
        <w:rPr>
          <w:rFonts w:ascii="Arial" w:eastAsia="Arial" w:hAnsi="Arial" w:cs="Arial"/>
          <w:spacing w:val="-6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sz w:val="18"/>
          <w:szCs w:val="18"/>
        </w:rPr>
        <w:t>e</w:t>
      </w:r>
      <w:r>
        <w:rPr>
          <w:rFonts w:ascii="Arial" w:eastAsia="Arial" w:hAnsi="Arial" w:cs="Arial"/>
          <w:spacing w:val="-6"/>
          <w:sz w:val="18"/>
          <w:szCs w:val="18"/>
        </w:rPr>
        <w:t>ngage</w:t>
      </w:r>
      <w:r>
        <w:rPr>
          <w:rFonts w:ascii="Arial" w:eastAsia="Arial" w:hAnsi="Arial" w:cs="Arial"/>
          <w:spacing w:val="-4"/>
          <w:sz w:val="18"/>
          <w:szCs w:val="18"/>
        </w:rPr>
        <w:t>m</w:t>
      </w:r>
      <w:r>
        <w:rPr>
          <w:rFonts w:ascii="Arial" w:eastAsia="Arial" w:hAnsi="Arial" w:cs="Arial"/>
          <w:spacing w:val="-6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qual</w:t>
      </w:r>
      <w:r>
        <w:rPr>
          <w:rFonts w:ascii="Arial" w:eastAsia="Arial" w:hAnsi="Arial" w:cs="Arial"/>
          <w:spacing w:val="-4"/>
          <w:sz w:val="18"/>
          <w:szCs w:val="18"/>
        </w:rPr>
        <w:t>i</w:t>
      </w:r>
      <w:r>
        <w:rPr>
          <w:rFonts w:ascii="Arial" w:eastAsia="Arial" w:hAnsi="Arial" w:cs="Arial"/>
          <w:spacing w:val="-7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c</w:t>
      </w:r>
      <w:r>
        <w:rPr>
          <w:rFonts w:ascii="Arial" w:eastAsia="Arial" w:hAnsi="Arial" w:cs="Arial"/>
          <w:spacing w:val="-4"/>
          <w:sz w:val="18"/>
          <w:szCs w:val="18"/>
        </w:rPr>
        <w:t>o</w:t>
      </w:r>
      <w:r>
        <w:rPr>
          <w:rFonts w:ascii="Arial" w:eastAsia="Arial" w:hAnsi="Arial" w:cs="Arial"/>
          <w:spacing w:val="-6"/>
          <w:sz w:val="18"/>
          <w:szCs w:val="18"/>
        </w:rPr>
        <w:t>n</w:t>
      </w:r>
      <w:r>
        <w:rPr>
          <w:rFonts w:ascii="Arial" w:eastAsia="Arial" w:hAnsi="Arial" w:cs="Arial"/>
          <w:spacing w:val="-7"/>
          <w:sz w:val="18"/>
          <w:szCs w:val="18"/>
        </w:rPr>
        <w:t>t</w:t>
      </w:r>
      <w:r>
        <w:rPr>
          <w:rFonts w:ascii="Arial" w:eastAsia="Arial" w:hAnsi="Arial" w:cs="Arial"/>
          <w:spacing w:val="-4"/>
          <w:sz w:val="18"/>
          <w:szCs w:val="18"/>
        </w:rPr>
        <w:t>r</w:t>
      </w:r>
      <w:r>
        <w:rPr>
          <w:rFonts w:ascii="Arial" w:eastAsia="Arial" w:hAnsi="Arial" w:cs="Arial"/>
          <w:spacing w:val="-6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1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5"/>
          <w:sz w:val="18"/>
          <w:szCs w:val="18"/>
        </w:rPr>
        <w:t>r</w:t>
      </w:r>
      <w:r>
        <w:rPr>
          <w:rFonts w:ascii="Arial" w:eastAsia="Arial" w:hAnsi="Arial" w:cs="Arial"/>
          <w:spacing w:val="-6"/>
          <w:sz w:val="18"/>
          <w:szCs w:val="18"/>
        </w:rPr>
        <w:t>evie</w:t>
      </w:r>
      <w:r>
        <w:rPr>
          <w:rFonts w:ascii="Arial" w:eastAsia="Arial" w:hAnsi="Arial" w:cs="Arial"/>
          <w:sz w:val="18"/>
          <w:szCs w:val="18"/>
        </w:rPr>
        <w:t>w</w:t>
      </w:r>
      <w:r>
        <w:rPr>
          <w:rFonts w:ascii="Arial" w:eastAsia="Arial" w:hAnsi="Arial" w:cs="Arial"/>
          <w:spacing w:val="-1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ha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bee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1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compl</w:t>
      </w:r>
      <w:r>
        <w:rPr>
          <w:rFonts w:ascii="Arial" w:eastAsia="Arial" w:hAnsi="Arial" w:cs="Arial"/>
          <w:spacing w:val="-4"/>
          <w:sz w:val="18"/>
          <w:szCs w:val="18"/>
        </w:rPr>
        <w:t>e</w:t>
      </w:r>
      <w:r>
        <w:rPr>
          <w:rFonts w:ascii="Arial" w:eastAsia="Arial" w:hAnsi="Arial" w:cs="Arial"/>
          <w:spacing w:val="-7"/>
          <w:sz w:val="18"/>
          <w:szCs w:val="18"/>
        </w:rPr>
        <w:t>t</w:t>
      </w:r>
      <w:r>
        <w:rPr>
          <w:rFonts w:ascii="Arial" w:eastAsia="Arial" w:hAnsi="Arial" w:cs="Arial"/>
          <w:spacing w:val="-6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1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be</w:t>
      </w:r>
      <w:r>
        <w:rPr>
          <w:rFonts w:ascii="Arial" w:eastAsia="Arial" w:hAnsi="Arial" w:cs="Arial"/>
          <w:spacing w:val="-7"/>
          <w:sz w:val="18"/>
          <w:szCs w:val="18"/>
        </w:rPr>
        <w:t>f</w:t>
      </w:r>
      <w:r>
        <w:rPr>
          <w:rFonts w:ascii="Arial" w:eastAsia="Arial" w:hAnsi="Arial" w:cs="Arial"/>
          <w:spacing w:val="-6"/>
          <w:sz w:val="18"/>
          <w:szCs w:val="18"/>
        </w:rPr>
        <w:t>o</w:t>
      </w:r>
      <w:r>
        <w:rPr>
          <w:rFonts w:ascii="Arial" w:eastAsia="Arial" w:hAnsi="Arial" w:cs="Arial"/>
          <w:spacing w:val="-5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5"/>
          <w:sz w:val="18"/>
          <w:szCs w:val="18"/>
        </w:rPr>
        <w:t>t</w:t>
      </w:r>
      <w:r>
        <w:rPr>
          <w:rFonts w:ascii="Arial" w:eastAsia="Arial" w:hAnsi="Arial" w:cs="Arial"/>
          <w:spacing w:val="-6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sz w:val="18"/>
          <w:szCs w:val="18"/>
        </w:rPr>
        <w:t>d</w:t>
      </w:r>
      <w:r>
        <w:rPr>
          <w:rFonts w:ascii="Arial" w:eastAsia="Arial" w:hAnsi="Arial" w:cs="Arial"/>
          <w:spacing w:val="-6"/>
          <w:sz w:val="18"/>
          <w:szCs w:val="18"/>
        </w:rPr>
        <w:t>a</w:t>
      </w:r>
      <w:r>
        <w:rPr>
          <w:rFonts w:ascii="Arial" w:eastAsia="Arial" w:hAnsi="Arial" w:cs="Arial"/>
          <w:spacing w:val="-7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1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1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7"/>
          <w:sz w:val="18"/>
          <w:szCs w:val="18"/>
        </w:rPr>
        <w:t>t</w:t>
      </w:r>
      <w:r>
        <w:rPr>
          <w:rFonts w:ascii="Arial" w:eastAsia="Arial" w:hAnsi="Arial" w:cs="Arial"/>
          <w:spacing w:val="-6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1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aud</w:t>
      </w:r>
      <w:r>
        <w:rPr>
          <w:rFonts w:ascii="Arial" w:eastAsia="Arial" w:hAnsi="Arial" w:cs="Arial"/>
          <w:spacing w:val="-4"/>
          <w:sz w:val="18"/>
          <w:szCs w:val="18"/>
        </w:rPr>
        <w:t>i</w:t>
      </w:r>
      <w:r>
        <w:rPr>
          <w:rFonts w:ascii="Arial" w:eastAsia="Arial" w:hAnsi="Arial" w:cs="Arial"/>
          <w:spacing w:val="-7"/>
          <w:sz w:val="18"/>
          <w:szCs w:val="18"/>
        </w:rPr>
        <w:t>t</w:t>
      </w:r>
      <w:r>
        <w:rPr>
          <w:rFonts w:ascii="Arial" w:eastAsia="Arial" w:hAnsi="Arial" w:cs="Arial"/>
          <w:spacing w:val="-6"/>
          <w:sz w:val="18"/>
          <w:szCs w:val="18"/>
        </w:rPr>
        <w:t>o</w:t>
      </w:r>
      <w:r>
        <w:rPr>
          <w:rFonts w:ascii="Arial" w:eastAsia="Arial" w:hAnsi="Arial" w:cs="Arial"/>
          <w:spacing w:val="-5"/>
          <w:sz w:val="18"/>
          <w:szCs w:val="18"/>
        </w:rPr>
        <w:t>r</w:t>
      </w:r>
      <w:r>
        <w:rPr>
          <w:rFonts w:ascii="Arial" w:eastAsia="Arial" w:hAnsi="Arial" w:cs="Arial"/>
          <w:spacing w:val="-8"/>
          <w:sz w:val="18"/>
          <w:szCs w:val="18"/>
        </w:rPr>
        <w:t>'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-7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>e</w:t>
      </w:r>
      <w:r>
        <w:rPr>
          <w:rFonts w:ascii="Arial" w:eastAsia="Arial" w:hAnsi="Arial" w:cs="Arial"/>
          <w:spacing w:val="-6"/>
          <w:sz w:val="18"/>
          <w:szCs w:val="18"/>
        </w:rPr>
        <w:t>po</w:t>
      </w:r>
      <w:r>
        <w:rPr>
          <w:rFonts w:ascii="Arial" w:eastAsia="Arial" w:hAnsi="Arial" w:cs="Arial"/>
          <w:spacing w:val="-7"/>
          <w:sz w:val="18"/>
          <w:szCs w:val="18"/>
        </w:rPr>
        <w:t>r</w:t>
      </w:r>
      <w:r>
        <w:rPr>
          <w:rFonts w:ascii="Arial" w:eastAsia="Arial" w:hAnsi="Arial" w:cs="Arial"/>
          <w:spacing w:val="-5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.</w:t>
      </w:r>
    </w:p>
    <w:p w14:paraId="7CA6C642" w14:textId="77777777" w:rsidR="00F66945" w:rsidRDefault="00F66945">
      <w:pPr>
        <w:spacing w:before="9" w:line="100" w:lineRule="exact"/>
        <w:rPr>
          <w:sz w:val="11"/>
          <w:szCs w:val="11"/>
        </w:rPr>
      </w:pPr>
    </w:p>
    <w:p w14:paraId="2510DD1F" w14:textId="77777777" w:rsidR="00F66945" w:rsidRDefault="00FA51B1">
      <w:pPr>
        <w:ind w:left="850" w:right="114" w:hanging="42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6"/>
          <w:sz w:val="18"/>
          <w:szCs w:val="18"/>
        </w:rPr>
        <w:t>3</w:t>
      </w:r>
      <w:r>
        <w:rPr>
          <w:rFonts w:ascii="Arial" w:eastAsia="Arial" w:hAnsi="Arial" w:cs="Arial"/>
          <w:sz w:val="18"/>
          <w:szCs w:val="18"/>
        </w:rPr>
        <w:t xml:space="preserve">. </w:t>
      </w:r>
      <w:r>
        <w:rPr>
          <w:rFonts w:ascii="Arial" w:eastAsia="Arial" w:hAnsi="Arial" w:cs="Arial"/>
          <w:spacing w:val="4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I</w:t>
      </w:r>
      <w:r>
        <w:rPr>
          <w:rFonts w:ascii="Arial" w:eastAsia="Arial" w:hAnsi="Arial" w:cs="Arial"/>
          <w:spacing w:val="-1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m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n</w:t>
      </w:r>
      <w:r>
        <w:rPr>
          <w:rFonts w:ascii="Arial" w:eastAsia="Arial" w:hAnsi="Arial" w:cs="Arial"/>
          <w:spacing w:val="-4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ware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an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so</w:t>
      </w:r>
      <w:r>
        <w:rPr>
          <w:rFonts w:ascii="Arial" w:eastAsia="Arial" w:hAnsi="Arial" w:cs="Arial"/>
          <w:spacing w:val="-2"/>
          <w:sz w:val="18"/>
          <w:szCs w:val="18"/>
        </w:rPr>
        <w:t>l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 xml:space="preserve"> ma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wo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1"/>
          <w:sz w:val="18"/>
          <w:szCs w:val="18"/>
        </w:rPr>
        <w:t>l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au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t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be</w:t>
      </w:r>
      <w:r>
        <w:rPr>
          <w:rFonts w:ascii="Arial" w:eastAsia="Arial" w:hAnsi="Arial" w:cs="Arial"/>
          <w:spacing w:val="-2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ie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th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sig</w:t>
      </w:r>
      <w:r>
        <w:rPr>
          <w:rFonts w:ascii="Arial" w:eastAsia="Arial" w:hAnsi="Arial" w:cs="Arial"/>
          <w:spacing w:val="-2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can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judg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me</w:t>
      </w:r>
      <w:r>
        <w:rPr>
          <w:rFonts w:ascii="Arial" w:eastAsia="Arial" w:hAnsi="Arial" w:cs="Arial"/>
          <w:spacing w:val="-2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w w:val="103"/>
          <w:sz w:val="18"/>
          <w:szCs w:val="18"/>
        </w:rPr>
        <w:t>m</w:t>
      </w:r>
      <w:r>
        <w:rPr>
          <w:rFonts w:ascii="Arial" w:eastAsia="Arial" w:hAnsi="Arial" w:cs="Arial"/>
          <w:spacing w:val="2"/>
          <w:w w:val="103"/>
          <w:sz w:val="18"/>
          <w:szCs w:val="18"/>
        </w:rPr>
        <w:t>ad</w:t>
      </w:r>
      <w:r>
        <w:rPr>
          <w:rFonts w:ascii="Arial" w:eastAsia="Arial" w:hAnsi="Arial" w:cs="Arial"/>
          <w:w w:val="103"/>
          <w:sz w:val="18"/>
          <w:szCs w:val="18"/>
        </w:rPr>
        <w:t xml:space="preserve">e </w:t>
      </w:r>
      <w:r>
        <w:rPr>
          <w:rFonts w:ascii="Arial" w:eastAsia="Arial" w:hAnsi="Arial" w:cs="Arial"/>
          <w:spacing w:val="2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nd</w:t>
      </w:r>
      <w:r>
        <w:rPr>
          <w:rFonts w:ascii="Arial" w:eastAsia="Arial" w:hAnsi="Arial" w:cs="Arial"/>
          <w:spacing w:val="1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2"/>
          <w:sz w:val="18"/>
          <w:szCs w:val="18"/>
        </w:rPr>
        <w:t>on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2"/>
          <w:sz w:val="18"/>
          <w:szCs w:val="18"/>
        </w:rPr>
        <w:t>l</w:t>
      </w:r>
      <w:r>
        <w:rPr>
          <w:rFonts w:ascii="Arial" w:eastAsia="Arial" w:hAnsi="Arial" w:cs="Arial"/>
          <w:sz w:val="18"/>
          <w:szCs w:val="18"/>
        </w:rPr>
        <w:t>u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pacing w:val="4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on</w:t>
      </w:r>
      <w:r>
        <w:rPr>
          <w:rFonts w:ascii="Arial" w:eastAsia="Arial" w:hAnsi="Arial" w:cs="Arial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spacing w:val="3"/>
          <w:sz w:val="18"/>
          <w:szCs w:val="18"/>
        </w:rPr>
        <w:t>r</w:t>
      </w:r>
      <w:r>
        <w:rPr>
          <w:rFonts w:ascii="Arial" w:eastAsia="Arial" w:hAnsi="Arial" w:cs="Arial"/>
          <w:spacing w:val="2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3"/>
          <w:sz w:val="18"/>
          <w:szCs w:val="18"/>
        </w:rPr>
        <w:t>c</w:t>
      </w:r>
      <w:r>
        <w:rPr>
          <w:rFonts w:ascii="Arial" w:eastAsia="Arial" w:hAnsi="Arial" w:cs="Arial"/>
          <w:spacing w:val="2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2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w</w:t>
      </w:r>
      <w:r>
        <w:rPr>
          <w:rFonts w:ascii="Arial" w:eastAsia="Arial" w:hAnsi="Arial" w:cs="Arial"/>
          <w:spacing w:val="3"/>
          <w:sz w:val="18"/>
          <w:szCs w:val="18"/>
        </w:rPr>
        <w:t>er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5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ot</w:t>
      </w:r>
      <w:r>
        <w:rPr>
          <w:rFonts w:ascii="Arial" w:eastAsia="Arial" w:hAnsi="Arial" w:cs="Arial"/>
          <w:spacing w:val="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w w:val="103"/>
          <w:sz w:val="18"/>
          <w:szCs w:val="18"/>
        </w:rPr>
        <w:t>a</w:t>
      </w:r>
      <w:r>
        <w:rPr>
          <w:rFonts w:ascii="Arial" w:eastAsia="Arial" w:hAnsi="Arial" w:cs="Arial"/>
          <w:w w:val="103"/>
          <w:sz w:val="18"/>
          <w:szCs w:val="18"/>
        </w:rPr>
        <w:t>p</w:t>
      </w:r>
      <w:r>
        <w:rPr>
          <w:rFonts w:ascii="Arial" w:eastAsia="Arial" w:hAnsi="Arial" w:cs="Arial"/>
          <w:spacing w:val="2"/>
          <w:w w:val="103"/>
          <w:sz w:val="18"/>
          <w:szCs w:val="18"/>
        </w:rPr>
        <w:t>p</w:t>
      </w:r>
      <w:r>
        <w:rPr>
          <w:rFonts w:ascii="Arial" w:eastAsia="Arial" w:hAnsi="Arial" w:cs="Arial"/>
          <w:w w:val="103"/>
          <w:sz w:val="18"/>
          <w:szCs w:val="18"/>
        </w:rPr>
        <w:t>r</w:t>
      </w:r>
      <w:r>
        <w:rPr>
          <w:rFonts w:ascii="Arial" w:eastAsia="Arial" w:hAnsi="Arial" w:cs="Arial"/>
          <w:spacing w:val="2"/>
          <w:w w:val="103"/>
          <w:sz w:val="18"/>
          <w:szCs w:val="18"/>
        </w:rPr>
        <w:t>o</w:t>
      </w:r>
      <w:r>
        <w:rPr>
          <w:rFonts w:ascii="Arial" w:eastAsia="Arial" w:hAnsi="Arial" w:cs="Arial"/>
          <w:w w:val="103"/>
          <w:sz w:val="18"/>
          <w:szCs w:val="18"/>
        </w:rPr>
        <w:t>p</w:t>
      </w:r>
      <w:r>
        <w:rPr>
          <w:rFonts w:ascii="Arial" w:eastAsia="Arial" w:hAnsi="Arial" w:cs="Arial"/>
          <w:spacing w:val="1"/>
          <w:w w:val="103"/>
          <w:sz w:val="18"/>
          <w:szCs w:val="18"/>
        </w:rPr>
        <w:t>r</w:t>
      </w:r>
      <w:r>
        <w:rPr>
          <w:rFonts w:ascii="Arial" w:eastAsia="Arial" w:hAnsi="Arial" w:cs="Arial"/>
          <w:spacing w:val="4"/>
          <w:w w:val="103"/>
          <w:sz w:val="18"/>
          <w:szCs w:val="18"/>
        </w:rPr>
        <w:t>i</w:t>
      </w:r>
      <w:r>
        <w:rPr>
          <w:rFonts w:ascii="Arial" w:eastAsia="Arial" w:hAnsi="Arial" w:cs="Arial"/>
          <w:w w:val="103"/>
          <w:sz w:val="18"/>
          <w:szCs w:val="18"/>
        </w:rPr>
        <w:t>a</w:t>
      </w:r>
      <w:r>
        <w:rPr>
          <w:rFonts w:ascii="Arial" w:eastAsia="Arial" w:hAnsi="Arial" w:cs="Arial"/>
          <w:spacing w:val="1"/>
          <w:w w:val="103"/>
          <w:sz w:val="18"/>
          <w:szCs w:val="18"/>
        </w:rPr>
        <w:t>t</w:t>
      </w:r>
      <w:r>
        <w:rPr>
          <w:rFonts w:ascii="Arial" w:eastAsia="Arial" w:hAnsi="Arial" w:cs="Arial"/>
          <w:w w:val="103"/>
          <w:sz w:val="18"/>
          <w:szCs w:val="18"/>
        </w:rPr>
        <w:t>e.</w:t>
      </w:r>
    </w:p>
    <w:p w14:paraId="12FFAD94" w14:textId="77777777" w:rsidR="00F66945" w:rsidRDefault="00F66945">
      <w:pPr>
        <w:spacing w:line="200" w:lineRule="exact"/>
      </w:pPr>
    </w:p>
    <w:p w14:paraId="75B2CCE5" w14:textId="77777777" w:rsidR="00F66945" w:rsidRDefault="00F66945">
      <w:pPr>
        <w:spacing w:before="9" w:line="240" w:lineRule="exact"/>
        <w:rPr>
          <w:sz w:val="24"/>
          <w:szCs w:val="24"/>
        </w:rPr>
      </w:pPr>
    </w:p>
    <w:p w14:paraId="676B6DFE" w14:textId="77777777" w:rsidR="00F66945" w:rsidRDefault="00FA51B1">
      <w:pPr>
        <w:ind w:left="425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pacing w:val="-8"/>
        </w:rPr>
        <w:t>E</w:t>
      </w:r>
      <w:r>
        <w:rPr>
          <w:rFonts w:ascii="Arial" w:eastAsia="Arial" w:hAnsi="Arial" w:cs="Arial"/>
          <w:b/>
          <w:spacing w:val="-6"/>
        </w:rPr>
        <w:t>Q</w:t>
      </w:r>
      <w:r>
        <w:rPr>
          <w:rFonts w:ascii="Arial" w:eastAsia="Arial" w:hAnsi="Arial" w:cs="Arial"/>
          <w:b/>
          <w:spacing w:val="-7"/>
        </w:rPr>
        <w:t>C</w:t>
      </w:r>
      <w:r>
        <w:rPr>
          <w:rFonts w:ascii="Arial" w:eastAsia="Arial" w:hAnsi="Arial" w:cs="Arial"/>
          <w:b/>
        </w:rPr>
        <w:t>R</w:t>
      </w:r>
      <w:r>
        <w:rPr>
          <w:rFonts w:ascii="Arial" w:eastAsia="Arial" w:hAnsi="Arial" w:cs="Arial"/>
          <w:b/>
          <w:spacing w:val="-20"/>
        </w:rPr>
        <w:t xml:space="preserve"> </w:t>
      </w:r>
      <w:r>
        <w:rPr>
          <w:rFonts w:ascii="Arial" w:eastAsia="Arial" w:hAnsi="Arial" w:cs="Arial"/>
          <w:b/>
          <w:spacing w:val="-7"/>
        </w:rPr>
        <w:t>p</w:t>
      </w:r>
      <w:r>
        <w:rPr>
          <w:rFonts w:ascii="Arial" w:eastAsia="Arial" w:hAnsi="Arial" w:cs="Arial"/>
          <w:b/>
          <w:spacing w:val="-8"/>
        </w:rPr>
        <w:t>a</w:t>
      </w:r>
      <w:r>
        <w:rPr>
          <w:rFonts w:ascii="Arial" w:eastAsia="Arial" w:hAnsi="Arial" w:cs="Arial"/>
          <w:b/>
          <w:spacing w:val="-10"/>
        </w:rPr>
        <w:t>r</w:t>
      </w:r>
      <w:r>
        <w:rPr>
          <w:rFonts w:ascii="Arial" w:eastAsia="Arial" w:hAnsi="Arial" w:cs="Arial"/>
          <w:b/>
          <w:spacing w:val="-6"/>
        </w:rPr>
        <w:t>t</w:t>
      </w:r>
      <w:r>
        <w:rPr>
          <w:rFonts w:ascii="Arial" w:eastAsia="Arial" w:hAnsi="Arial" w:cs="Arial"/>
          <w:b/>
          <w:spacing w:val="-7"/>
        </w:rPr>
        <w:t>n</w:t>
      </w:r>
      <w:r>
        <w:rPr>
          <w:rFonts w:ascii="Arial" w:eastAsia="Arial" w:hAnsi="Arial" w:cs="Arial"/>
          <w:b/>
          <w:spacing w:val="-8"/>
        </w:rPr>
        <w:t>e</w:t>
      </w:r>
      <w:r>
        <w:rPr>
          <w:rFonts w:ascii="Arial" w:eastAsia="Arial" w:hAnsi="Arial" w:cs="Arial"/>
          <w:b/>
          <w:spacing w:val="-10"/>
        </w:rPr>
        <w:t>r</w:t>
      </w:r>
      <w:r>
        <w:rPr>
          <w:rFonts w:ascii="Arial" w:eastAsia="Arial" w:hAnsi="Arial" w:cs="Arial"/>
          <w:b/>
        </w:rPr>
        <w:t>:</w:t>
      </w:r>
    </w:p>
    <w:p w14:paraId="1F678C68" w14:textId="77777777" w:rsidR="00F66945" w:rsidRDefault="00F66945">
      <w:pPr>
        <w:spacing w:before="5" w:line="200" w:lineRule="exact"/>
      </w:pPr>
    </w:p>
    <w:p w14:paraId="35D0EAA3" w14:textId="6FD6FD3A" w:rsidR="00F526D6" w:rsidRDefault="00187433" w:rsidP="00187433">
      <w:pPr>
        <w:ind w:left="425"/>
      </w:pPr>
      <w:r w:rsidRPr="00187433">
        <w:rPr>
          <w:noProof/>
        </w:rPr>
        <w:drawing>
          <wp:inline distT="0" distB="0" distL="0" distR="0" wp14:anchorId="5710F7E0" wp14:editId="53C315E4">
            <wp:extent cx="1571625" cy="904875"/>
            <wp:effectExtent l="0" t="0" r="9525" b="9525"/>
            <wp:docPr id="1" name="Picture 1" descr="A close-up of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signatur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1856" cy="90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8482" w14:textId="77777777" w:rsidR="00F526D6" w:rsidRDefault="00F526D6">
      <w:pPr>
        <w:ind w:left="425"/>
      </w:pPr>
    </w:p>
    <w:p w14:paraId="37A53216" w14:textId="77777777" w:rsidR="00F66945" w:rsidRDefault="00F66945">
      <w:pPr>
        <w:spacing w:before="7" w:line="200" w:lineRule="exact"/>
      </w:pPr>
    </w:p>
    <w:p w14:paraId="577F4C4F" w14:textId="5940877D" w:rsidR="00F66945" w:rsidRDefault="00000000">
      <w:pPr>
        <w:ind w:left="425"/>
        <w:rPr>
          <w:rFonts w:ascii="Arial" w:eastAsia="Arial" w:hAnsi="Arial" w:cs="Arial"/>
          <w:sz w:val="18"/>
          <w:szCs w:val="18"/>
        </w:rPr>
      </w:pPr>
      <w:r>
        <w:pict w14:anchorId="611D7859">
          <v:group id="_x0000_s2050" style="position:absolute;left:0;text-align:left;margin-left:124.7pt;margin-top:33.05pt;width:183.7pt;height:0;z-index:-1124;mso-position-horizontal-relative:page" coordorigin="2494,661" coordsize="3674,0">
            <v:shape id="_x0000_s2051" style="position:absolute;left:2494;top:661;width:3674;height:0" coordorigin="2494,661" coordsize="3674,0" path="m2494,661r3674,e" filled="f" strokeweight=".5pt">
              <v:path arrowok="t"/>
            </v:shape>
            <w10:wrap anchorx="page"/>
          </v:group>
        </w:pict>
      </w:r>
      <w:r w:rsidR="007C07E0" w:rsidRPr="007C07E0">
        <w:rPr>
          <w:rFonts w:ascii="Verdana" w:hAnsi="Verdana"/>
          <w:lang w:val="en-ID"/>
        </w:rPr>
        <w:t xml:space="preserve"> </w:t>
      </w:r>
      <w:r w:rsidR="00187433">
        <w:rPr>
          <w:rFonts w:ascii="Arial" w:eastAsia="Arial" w:hAnsi="Arial" w:cs="Arial"/>
          <w:spacing w:val="-5"/>
          <w:sz w:val="18"/>
          <w:szCs w:val="18"/>
        </w:rPr>
        <w:t>Artha Dame Marito</w:t>
      </w:r>
    </w:p>
    <w:p w14:paraId="499F5621" w14:textId="08864B0A" w:rsidR="00F66945" w:rsidRDefault="00000000">
      <w:pPr>
        <w:spacing w:before="9" w:line="200" w:lineRule="exact"/>
      </w:pPr>
      <w:r>
        <w:pict w14:anchorId="4056E860">
          <v:group id="_x0000_s2052" style="position:absolute;margin-left:99.05pt;margin-top:1.25pt;width:286.45pt;height:3.55pt;z-index:-1125;mso-position-horizontal-relative:page" coordorigin="1981,268" coordsize="4187,0">
            <v:shape id="_x0000_s2053" style="position:absolute;left:1981;top:268;width:4187;height:0" coordorigin="1981,268" coordsize="4187,0" path="m1981,268r4187,e" filled="f" strokeweight=".5pt">
              <v:path arrowok="t"/>
            </v:shape>
            <w10:wrap anchorx="page"/>
          </v:group>
        </w:pict>
      </w:r>
    </w:p>
    <w:p w14:paraId="00B80B41" w14:textId="621B6AC7" w:rsidR="00F66945" w:rsidRDefault="00FA51B1">
      <w:pPr>
        <w:ind w:left="42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5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>ate</w:t>
      </w:r>
      <w:r>
        <w:rPr>
          <w:rFonts w:ascii="Arial" w:eastAsia="Arial" w:hAnsi="Arial" w:cs="Arial"/>
          <w:sz w:val="18"/>
          <w:szCs w:val="18"/>
        </w:rPr>
        <w:t>: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 w:rsidR="009F1A9C">
        <w:rPr>
          <w:rFonts w:ascii="Arial" w:eastAsia="Arial" w:hAnsi="Arial" w:cs="Arial"/>
          <w:spacing w:val="-6"/>
          <w:sz w:val="18"/>
          <w:szCs w:val="18"/>
        </w:rPr>
        <w:t>23 April 2025</w:t>
      </w:r>
    </w:p>
    <w:sectPr w:rsidR="00F66945">
      <w:type w:val="continuous"/>
      <w:pgSz w:w="11920" w:h="16860"/>
      <w:pgMar w:top="1220" w:right="780" w:bottom="28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2F9CA" w14:textId="77777777" w:rsidR="005C1F98" w:rsidRDefault="005C1F98">
      <w:r>
        <w:separator/>
      </w:r>
    </w:p>
  </w:endnote>
  <w:endnote w:type="continuationSeparator" w:id="0">
    <w:p w14:paraId="4A7761AC" w14:textId="77777777" w:rsidR="005C1F98" w:rsidRDefault="005C1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C9488" w14:textId="77777777" w:rsidR="00F66945" w:rsidRDefault="00000000">
    <w:pPr>
      <w:spacing w:line="200" w:lineRule="exact"/>
    </w:pPr>
    <w:r>
      <w:pict w14:anchorId="2E94F33F">
        <v:group id="_x0000_s1032" style="position:absolute;margin-left:83.65pt;margin-top:794.3pt;width:466.9pt;height:0;z-index:-1132;mso-position-horizontal-relative:page;mso-position-vertical-relative:page" coordorigin="1673,15886" coordsize="9338,0">
          <v:shape id="_x0000_s1033" style="position:absolute;left:1673;top:15886;width:9338;height:0" coordorigin="1673,15886" coordsize="9338,0" path="m1673,15886r9338,e" filled="f" strokeweight=".82pt">
            <v:path arrowok="t"/>
          </v:shape>
          <w10:wrap anchorx="page" anchory="page"/>
        </v:group>
      </w:pict>
    </w:r>
    <w:r>
      <w:pict w14:anchorId="23448849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283.45pt;margin-top:795pt;width:18.75pt;height:11.95pt;z-index:-1131;mso-position-horizontal-relative:page;mso-position-vertical-relative:page" filled="f" stroked="f">
          <v:textbox inset="0,0,0,0">
            <w:txbxContent>
              <w:p w14:paraId="1CD16B5C" w14:textId="77777777" w:rsidR="00F66945" w:rsidRDefault="00FA51B1">
                <w:pPr>
                  <w:spacing w:line="220" w:lineRule="exact"/>
                  <w:ind w:left="20" w:right="-30"/>
                </w:pPr>
                <w:r>
                  <w:t xml:space="preserve">-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spacing w:val="1"/>
                  </w:rPr>
                  <w:t xml:space="preserve"> </w:t>
                </w:r>
                <w:r>
                  <w:t>-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E9771" w14:textId="77777777" w:rsidR="00F66945" w:rsidRDefault="00F66945">
    <w:pPr>
      <w:spacing w:line="0" w:lineRule="atLeast"/>
      <w:rPr>
        <w:sz w:val="0"/>
        <w:szCs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338BB" w14:textId="77777777" w:rsidR="00F66945" w:rsidRDefault="00000000">
    <w:pPr>
      <w:spacing w:line="200" w:lineRule="exact"/>
    </w:pPr>
    <w:r>
      <w:pict w14:anchorId="4D1BEAAF">
        <v:group id="_x0000_s1026" style="position:absolute;margin-left:83.65pt;margin-top:794.3pt;width:466.9pt;height:0;z-index:-1128;mso-position-horizontal-relative:page;mso-position-vertical-relative:page" coordorigin="1673,15886" coordsize="9338,0">
          <v:shape id="_x0000_s1027" style="position:absolute;left:1673;top:15886;width:9338;height:0" coordorigin="1673,15886" coordsize="9338,0" path="m1673,15886r9338,e" filled="f" strokeweight=".82pt">
            <v:path arrowok="t"/>
          </v:shape>
          <w10:wrap anchorx="page" anchory="page"/>
        </v:group>
      </w:pict>
    </w:r>
    <w:r>
      <w:pict w14:anchorId="43071D0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83.45pt;margin-top:795pt;width:18.75pt;height:11.95pt;z-index:-1127;mso-position-horizontal-relative:page;mso-position-vertical-relative:page" filled="f" stroked="f">
          <v:textbox inset="0,0,0,0">
            <w:txbxContent>
              <w:p w14:paraId="14E3B9A9" w14:textId="77777777" w:rsidR="00F66945" w:rsidRDefault="00FA51B1">
                <w:pPr>
                  <w:spacing w:line="220" w:lineRule="exact"/>
                  <w:ind w:left="20" w:right="-30"/>
                </w:pPr>
                <w:r>
                  <w:t xml:space="preserve">-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  <w:r>
                  <w:rPr>
                    <w:spacing w:val="1"/>
                  </w:rPr>
                  <w:t xml:space="preserve"> </w:t>
                </w:r>
                <w:r>
                  <w:t>-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B1B31" w14:textId="77777777" w:rsidR="005C1F98" w:rsidRDefault="005C1F98">
      <w:r>
        <w:separator/>
      </w:r>
    </w:p>
  </w:footnote>
  <w:footnote w:type="continuationSeparator" w:id="0">
    <w:p w14:paraId="54905292" w14:textId="77777777" w:rsidR="005C1F98" w:rsidRDefault="005C1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8A270" w14:textId="77777777" w:rsidR="00B12137" w:rsidRDefault="00B12137">
    <w:pPr>
      <w:spacing w:line="200" w:lineRule="exact"/>
    </w:pPr>
  </w:p>
  <w:p w14:paraId="7FC6FF96" w14:textId="361858EF" w:rsidR="00F66945" w:rsidRDefault="00000000">
    <w:pPr>
      <w:spacing w:line="200" w:lineRule="exact"/>
    </w:pPr>
    <w:r>
      <w:pict w14:anchorId="533CFD4B">
        <v:group id="_x0000_s1035" style="position:absolute;margin-left:83.65pt;margin-top:71.9pt;width:466.9pt;height:0;z-index:-1134;mso-position-horizontal-relative:page;mso-position-vertical-relative:page" coordorigin="1673,1438" coordsize="9338,0">
          <v:shape id="_x0000_s1036" style="position:absolute;left:1673;top:1438;width:9338;height:0" coordorigin="1673,1438" coordsize="9338,0" path="m1673,1438r9338,e" filled="f" strokeweight=".82pt">
            <v:path arrowok="t"/>
          </v:shape>
          <w10:wrap anchorx="page" anchory="page"/>
        </v:group>
      </w:pict>
    </w:r>
    <w:r>
      <w:pict w14:anchorId="65CE18A9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84.1pt;margin-top:59.4pt;width:150.4pt;height:11.95pt;z-index:-1133;mso-position-horizontal-relative:page;mso-position-vertical-relative:page" filled="f" stroked="f">
          <v:textbox style="mso-next-textbox:#_x0000_s1034" inset="0,0,0,0">
            <w:txbxContent>
              <w:p w14:paraId="02F287FE" w14:textId="77777777" w:rsidR="00F66945" w:rsidRDefault="00FA51B1">
                <w:pPr>
                  <w:spacing w:line="220" w:lineRule="exact"/>
                  <w:ind w:left="20" w:right="-30"/>
                </w:pPr>
                <w:r>
                  <w:t>E</w:t>
                </w:r>
                <w:r>
                  <w:rPr>
                    <w:spacing w:val="1"/>
                  </w:rPr>
                  <w:t>ng</w:t>
                </w:r>
                <w:r>
                  <w:t>a</w:t>
                </w:r>
                <w:r>
                  <w:rPr>
                    <w:spacing w:val="1"/>
                  </w:rPr>
                  <w:t>g</w:t>
                </w:r>
                <w:r>
                  <w:t>e</w:t>
                </w:r>
                <w:r>
                  <w:rPr>
                    <w:spacing w:val="1"/>
                  </w:rPr>
                  <w:t>m</w:t>
                </w:r>
                <w:r>
                  <w:rPr>
                    <w:spacing w:val="-2"/>
                  </w:rPr>
                  <w:t>e</w:t>
                </w:r>
                <w:r>
                  <w:rPr>
                    <w:spacing w:val="1"/>
                  </w:rPr>
                  <w:t>n</w:t>
                </w:r>
                <w:r>
                  <w:t>t</w:t>
                </w:r>
                <w:r>
                  <w:rPr>
                    <w:spacing w:val="-10"/>
                  </w:rPr>
                  <w:t xml:space="preserve"> </w:t>
                </w:r>
                <w:r>
                  <w:t>Q</w:t>
                </w:r>
                <w:r>
                  <w:rPr>
                    <w:spacing w:val="1"/>
                  </w:rPr>
                  <w:t>u</w:t>
                </w:r>
                <w:r>
                  <w:t>ality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spacing w:val="-1"/>
                  </w:rPr>
                  <w:t>C</w:t>
                </w:r>
                <w:r>
                  <w:rPr>
                    <w:spacing w:val="1"/>
                  </w:rPr>
                  <w:t>on</w:t>
                </w:r>
                <w:r>
                  <w:t>tr</w:t>
                </w:r>
                <w:r>
                  <w:rPr>
                    <w:spacing w:val="1"/>
                  </w:rPr>
                  <w:t>o</w:t>
                </w:r>
                <w:r>
                  <w:t>l</w:t>
                </w:r>
                <w:r>
                  <w:rPr>
                    <w:spacing w:val="-8"/>
                  </w:rPr>
                  <w:t xml:space="preserve"> </w:t>
                </w:r>
                <w:r>
                  <w:rPr>
                    <w:spacing w:val="-1"/>
                  </w:rPr>
                  <w:t>R</w:t>
                </w:r>
                <w:r>
                  <w:t>e</w:t>
                </w:r>
                <w:r>
                  <w:rPr>
                    <w:spacing w:val="1"/>
                  </w:rPr>
                  <w:t>v</w:t>
                </w:r>
                <w:r>
                  <w:t>iew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CB3BA" w14:textId="77777777" w:rsidR="00F66945" w:rsidRDefault="00000000">
    <w:pPr>
      <w:spacing w:line="200" w:lineRule="exact"/>
    </w:pPr>
    <w:r>
      <w:pict w14:anchorId="172D2E8A">
        <v:group id="_x0000_s1029" style="position:absolute;margin-left:83.65pt;margin-top:71.9pt;width:466.9pt;height:0;z-index:-1130;mso-position-horizontal-relative:page;mso-position-vertical-relative:page" coordorigin="1673,1438" coordsize="9338,0">
          <v:shape id="_x0000_s1030" style="position:absolute;left:1673;top:1438;width:9338;height:0" coordorigin="1673,1438" coordsize="9338,0" path="m1673,1438r9338,e" filled="f" strokeweight=".82pt">
            <v:path arrowok="t"/>
          </v:shape>
          <w10:wrap anchorx="page" anchory="page"/>
        </v:group>
      </w:pict>
    </w:r>
    <w:r>
      <w:pict w14:anchorId="3B5F2BB1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84.1pt;margin-top:59.4pt;width:150.4pt;height:11.95pt;z-index:-1129;mso-position-horizontal-relative:page;mso-position-vertical-relative:page" filled="f" stroked="f">
          <v:textbox inset="0,0,0,0">
            <w:txbxContent>
              <w:p w14:paraId="72E1C0E3" w14:textId="77777777" w:rsidR="00F66945" w:rsidRDefault="00FA51B1">
                <w:pPr>
                  <w:spacing w:line="220" w:lineRule="exact"/>
                  <w:ind w:left="20" w:right="-30"/>
                </w:pPr>
                <w:r>
                  <w:t>E</w:t>
                </w:r>
                <w:r>
                  <w:rPr>
                    <w:spacing w:val="1"/>
                  </w:rPr>
                  <w:t>ng</w:t>
                </w:r>
                <w:r>
                  <w:t>a</w:t>
                </w:r>
                <w:r>
                  <w:rPr>
                    <w:spacing w:val="1"/>
                  </w:rPr>
                  <w:t>g</w:t>
                </w:r>
                <w:r>
                  <w:t>e</w:t>
                </w:r>
                <w:r>
                  <w:rPr>
                    <w:spacing w:val="1"/>
                  </w:rPr>
                  <w:t>m</w:t>
                </w:r>
                <w:r>
                  <w:rPr>
                    <w:spacing w:val="-2"/>
                  </w:rPr>
                  <w:t>e</w:t>
                </w:r>
                <w:r>
                  <w:rPr>
                    <w:spacing w:val="1"/>
                  </w:rPr>
                  <w:t>n</w:t>
                </w:r>
                <w:r>
                  <w:t>t</w:t>
                </w:r>
                <w:r>
                  <w:rPr>
                    <w:spacing w:val="-10"/>
                  </w:rPr>
                  <w:t xml:space="preserve"> </w:t>
                </w:r>
                <w:r>
                  <w:t>Q</w:t>
                </w:r>
                <w:r>
                  <w:rPr>
                    <w:spacing w:val="1"/>
                  </w:rPr>
                  <w:t>u</w:t>
                </w:r>
                <w:r>
                  <w:t>ality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spacing w:val="-1"/>
                  </w:rPr>
                  <w:t>C</w:t>
                </w:r>
                <w:r>
                  <w:rPr>
                    <w:spacing w:val="1"/>
                  </w:rPr>
                  <w:t>on</w:t>
                </w:r>
                <w:r>
                  <w:t>tr</w:t>
                </w:r>
                <w:r>
                  <w:rPr>
                    <w:spacing w:val="1"/>
                  </w:rPr>
                  <w:t>o</w:t>
                </w:r>
                <w:r>
                  <w:t>l</w:t>
                </w:r>
                <w:r>
                  <w:rPr>
                    <w:spacing w:val="-8"/>
                  </w:rPr>
                  <w:t xml:space="preserve"> </w:t>
                </w:r>
                <w:r>
                  <w:rPr>
                    <w:spacing w:val="-1"/>
                  </w:rPr>
                  <w:t>R</w:t>
                </w:r>
                <w:r>
                  <w:t>e</w:t>
                </w:r>
                <w:r>
                  <w:rPr>
                    <w:spacing w:val="1"/>
                  </w:rPr>
                  <w:t>v</w:t>
                </w:r>
                <w:r>
                  <w:t>iew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B6C21"/>
    <w:multiLevelType w:val="multilevel"/>
    <w:tmpl w:val="D380509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49084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9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945"/>
    <w:rsid w:val="00187433"/>
    <w:rsid w:val="001E4631"/>
    <w:rsid w:val="00213487"/>
    <w:rsid w:val="0023127B"/>
    <w:rsid w:val="0028525D"/>
    <w:rsid w:val="002F362D"/>
    <w:rsid w:val="00332FDA"/>
    <w:rsid w:val="00337842"/>
    <w:rsid w:val="00345374"/>
    <w:rsid w:val="004305CE"/>
    <w:rsid w:val="004A74D9"/>
    <w:rsid w:val="004F672B"/>
    <w:rsid w:val="00520616"/>
    <w:rsid w:val="005C1F98"/>
    <w:rsid w:val="00665472"/>
    <w:rsid w:val="006832AA"/>
    <w:rsid w:val="006A12FE"/>
    <w:rsid w:val="006B4EE1"/>
    <w:rsid w:val="006F2FE7"/>
    <w:rsid w:val="007B203F"/>
    <w:rsid w:val="007C07E0"/>
    <w:rsid w:val="00861D2B"/>
    <w:rsid w:val="00866812"/>
    <w:rsid w:val="008878CA"/>
    <w:rsid w:val="0089522D"/>
    <w:rsid w:val="008A2131"/>
    <w:rsid w:val="008E343F"/>
    <w:rsid w:val="00911A62"/>
    <w:rsid w:val="00915314"/>
    <w:rsid w:val="00930F4B"/>
    <w:rsid w:val="00971B9F"/>
    <w:rsid w:val="009F1A9C"/>
    <w:rsid w:val="00AB4B65"/>
    <w:rsid w:val="00B12137"/>
    <w:rsid w:val="00B57DD1"/>
    <w:rsid w:val="00BA4DF0"/>
    <w:rsid w:val="00BC664C"/>
    <w:rsid w:val="00BF0DAA"/>
    <w:rsid w:val="00C1367E"/>
    <w:rsid w:val="00C43839"/>
    <w:rsid w:val="00C43C5D"/>
    <w:rsid w:val="00C51A34"/>
    <w:rsid w:val="00C958C2"/>
    <w:rsid w:val="00E32A78"/>
    <w:rsid w:val="00E46D17"/>
    <w:rsid w:val="00EB025A"/>
    <w:rsid w:val="00F526D6"/>
    <w:rsid w:val="00F63E4D"/>
    <w:rsid w:val="00F652D6"/>
    <w:rsid w:val="00F66945"/>
    <w:rsid w:val="00F8495B"/>
    <w:rsid w:val="00FA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6"/>
    <o:shapelayout v:ext="edit">
      <o:idmap v:ext="edit" data="2"/>
    </o:shapelayout>
  </w:shapeDefaults>
  <w:decimalSymbol w:val=","/>
  <w:listSeparator w:val=";"/>
  <w14:docId w14:val="75CDFE08"/>
  <w15:docId w15:val="{DDA5F24C-BD89-48B5-9E37-73415040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B121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2137"/>
  </w:style>
  <w:style w:type="paragraph" w:styleId="Footer">
    <w:name w:val="footer"/>
    <w:basedOn w:val="Normal"/>
    <w:link w:val="FooterChar"/>
    <w:uiPriority w:val="99"/>
    <w:unhideWhenUsed/>
    <w:rsid w:val="00B121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2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2907</Words>
  <Characters>16574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KAP MGN 1</cp:lastModifiedBy>
  <cp:revision>4</cp:revision>
  <cp:lastPrinted>2022-10-12T15:08:00Z</cp:lastPrinted>
  <dcterms:created xsi:type="dcterms:W3CDTF">2023-05-15T12:52:00Z</dcterms:created>
  <dcterms:modified xsi:type="dcterms:W3CDTF">2025-10-06T09:30:00Z</dcterms:modified>
</cp:coreProperties>
</file>